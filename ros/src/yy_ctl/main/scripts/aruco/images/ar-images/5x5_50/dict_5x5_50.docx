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A41FA" w14:textId="77777777" w:rsidR="002A74DD" w:rsidRDefault="002A74DD" w:rsidP="0082267A">
      <w:pPr>
        <w:rPr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07"/>
        <w:gridCol w:w="3706"/>
      </w:tblGrid>
      <w:tr w:rsidR="0082267A" w14:paraId="4B38388A" w14:textId="77777777" w:rsidTr="0082267A">
        <w:tc>
          <w:tcPr>
            <w:tcW w:w="3707" w:type="dxa"/>
          </w:tcPr>
          <w:p w14:paraId="483835C0" w14:textId="071C3AE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0C5561" wp14:editId="7B8D3B4B">
                  <wp:extent cx="1835150" cy="18351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131" cy="1836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2F72D580" w14:textId="6FCD5400" w:rsidR="0082267A" w:rsidRDefault="0082267A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1C89D3" wp14:editId="74289CC9">
                  <wp:extent cx="1836000" cy="1836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67A" w:rsidRPr="0082267A" w14:paraId="7A93914F" w14:textId="77777777" w:rsidTr="0082267A">
        <w:tc>
          <w:tcPr>
            <w:tcW w:w="3707" w:type="dxa"/>
          </w:tcPr>
          <w:p w14:paraId="46DDE85D" w14:textId="1FF783D1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1</w:t>
            </w:r>
          </w:p>
        </w:tc>
        <w:tc>
          <w:tcPr>
            <w:tcW w:w="3706" w:type="dxa"/>
          </w:tcPr>
          <w:p w14:paraId="4A2816A5" w14:textId="75889DAC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2</w:t>
            </w:r>
          </w:p>
        </w:tc>
      </w:tr>
      <w:tr w:rsidR="0082267A" w14:paraId="16662E5D" w14:textId="77777777" w:rsidTr="0082267A">
        <w:tc>
          <w:tcPr>
            <w:tcW w:w="3707" w:type="dxa"/>
          </w:tcPr>
          <w:p w14:paraId="40EFA841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4516A765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</w:tr>
      <w:tr w:rsidR="0082267A" w14:paraId="149F46CD" w14:textId="77777777" w:rsidTr="0082267A">
        <w:tc>
          <w:tcPr>
            <w:tcW w:w="3707" w:type="dxa"/>
          </w:tcPr>
          <w:p w14:paraId="42DCC182" w14:textId="0F161724" w:rsidR="0082267A" w:rsidRDefault="0082267A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D827C52" wp14:editId="3CF21167">
                  <wp:extent cx="1835150" cy="18351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131" cy="1836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29F8639B" w14:textId="5F8DD3AB" w:rsidR="0082267A" w:rsidRDefault="0082267A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EFE1EB6" wp14:editId="5513C4A1">
                  <wp:extent cx="1836000" cy="18360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67A" w:rsidRPr="0082267A" w14:paraId="44264964" w14:textId="77777777" w:rsidTr="0082267A">
        <w:tc>
          <w:tcPr>
            <w:tcW w:w="3707" w:type="dxa"/>
          </w:tcPr>
          <w:p w14:paraId="497D8881" w14:textId="01C30584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3</w:t>
            </w:r>
          </w:p>
        </w:tc>
        <w:tc>
          <w:tcPr>
            <w:tcW w:w="3706" w:type="dxa"/>
          </w:tcPr>
          <w:p w14:paraId="6FEAA71C" w14:textId="606C0497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4</w:t>
            </w:r>
          </w:p>
        </w:tc>
      </w:tr>
      <w:tr w:rsidR="0082267A" w14:paraId="2EFFB238" w14:textId="77777777" w:rsidTr="0082267A">
        <w:tc>
          <w:tcPr>
            <w:tcW w:w="3707" w:type="dxa"/>
          </w:tcPr>
          <w:p w14:paraId="0368D18F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673C10D2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</w:tr>
      <w:tr w:rsidR="0082267A" w14:paraId="47AB5EA7" w14:textId="77777777" w:rsidTr="0082267A">
        <w:tc>
          <w:tcPr>
            <w:tcW w:w="3707" w:type="dxa"/>
          </w:tcPr>
          <w:p w14:paraId="0A3A700D" w14:textId="674D06C6" w:rsidR="0082267A" w:rsidRDefault="0082267A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09CF92" wp14:editId="726B26D5">
                  <wp:extent cx="1836000" cy="1836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7EE94902" w14:textId="0489B2CC" w:rsidR="0082267A" w:rsidRDefault="0082267A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9CF6DB" wp14:editId="13BDAB20">
                  <wp:extent cx="1836000" cy="18360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67A" w:rsidRPr="0082267A" w14:paraId="7A8B91E3" w14:textId="77777777" w:rsidTr="0082267A">
        <w:tc>
          <w:tcPr>
            <w:tcW w:w="3707" w:type="dxa"/>
          </w:tcPr>
          <w:p w14:paraId="145AF62D" w14:textId="2D3459F4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5</w:t>
            </w:r>
          </w:p>
        </w:tc>
        <w:tc>
          <w:tcPr>
            <w:tcW w:w="3706" w:type="dxa"/>
          </w:tcPr>
          <w:p w14:paraId="00A2D718" w14:textId="05046B4C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6</w:t>
            </w:r>
          </w:p>
        </w:tc>
      </w:tr>
    </w:tbl>
    <w:p w14:paraId="14C9F1D5" w14:textId="375A5F9C" w:rsidR="0082267A" w:rsidRDefault="0082267A" w:rsidP="0082267A">
      <w:pPr>
        <w:rPr>
          <w:lang w:val="en-US"/>
        </w:rPr>
      </w:pPr>
    </w:p>
    <w:p w14:paraId="224F439C" w14:textId="77777777" w:rsidR="0082267A" w:rsidRPr="0082267A" w:rsidRDefault="0082267A" w:rsidP="0082267A">
      <w:pPr>
        <w:rPr>
          <w:lang w:val="en-US"/>
        </w:rPr>
      </w:pPr>
      <w:bookmarkStart w:id="0" w:name="_GoBack"/>
      <w:bookmarkEnd w:id="0"/>
    </w:p>
    <w:sectPr w:rsidR="0082267A" w:rsidRPr="0082267A" w:rsidSect="00550B58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3A4C3" w14:textId="77777777" w:rsidR="00461035" w:rsidRDefault="00461035">
      <w:r>
        <w:separator/>
      </w:r>
    </w:p>
  </w:endnote>
  <w:endnote w:type="continuationSeparator" w:id="0">
    <w:p w14:paraId="72C5582F" w14:textId="77777777" w:rsidR="00461035" w:rsidRDefault="00461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">
    <w:altName w:val="Book Antiqua"/>
    <w:panose1 w:val="020406020503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15CF6" w14:textId="77777777" w:rsidR="0052463B" w:rsidRDefault="0052463B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31F7F7E6" w14:textId="77777777" w:rsidR="0052463B" w:rsidRDefault="0052463B" w:rsidP="00BB0C91">
    <w:pPr>
      <w:ind w:right="360"/>
    </w:pPr>
  </w:p>
  <w:p w14:paraId="10EE04AE" w14:textId="77777777" w:rsidR="0052463B" w:rsidRDefault="0052463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7839044"/>
      <w:docPartObj>
        <w:docPartGallery w:val="Page Numbers (Bottom of Page)"/>
        <w:docPartUnique/>
      </w:docPartObj>
    </w:sdtPr>
    <w:sdtEndPr/>
    <w:sdtContent>
      <w:p w14:paraId="3D5BB6BC" w14:textId="77777777" w:rsidR="0079183E" w:rsidRDefault="0079183E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267A">
          <w:rPr>
            <w:noProof/>
          </w:rPr>
          <w:t>2</w:t>
        </w:r>
        <w:r>
          <w:fldChar w:fldCharType="end"/>
        </w:r>
      </w:p>
    </w:sdtContent>
  </w:sdt>
  <w:p w14:paraId="027E1920" w14:textId="77777777" w:rsidR="0052463B" w:rsidRDefault="0052463B" w:rsidP="00BB0C91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108691"/>
      <w:docPartObj>
        <w:docPartGallery w:val="Page Numbers (Bottom of Page)"/>
        <w:docPartUnique/>
      </w:docPartObj>
    </w:sdtPr>
    <w:sdtEndPr/>
    <w:sdtContent>
      <w:p w14:paraId="3E3AF56E" w14:textId="77777777" w:rsidR="002B5222" w:rsidRDefault="002B5222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267A">
          <w:rPr>
            <w:noProof/>
          </w:rPr>
          <w:t>1</w:t>
        </w:r>
        <w:r>
          <w:fldChar w:fldCharType="end"/>
        </w:r>
      </w:p>
    </w:sdtContent>
  </w:sdt>
  <w:p w14:paraId="76E6517A" w14:textId="77777777" w:rsidR="002B5222" w:rsidRDefault="002B5222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C35442" w14:textId="77777777" w:rsidR="00461035" w:rsidRDefault="00461035">
      <w:r>
        <w:separator/>
      </w:r>
    </w:p>
  </w:footnote>
  <w:footnote w:type="continuationSeparator" w:id="0">
    <w:p w14:paraId="7786AB13" w14:textId="77777777" w:rsidR="00461035" w:rsidRDefault="00461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2996963"/>
    <w:multiLevelType w:val="hybridMultilevel"/>
    <w:tmpl w:val="B24EF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3F912B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077D7819"/>
    <w:multiLevelType w:val="hybridMultilevel"/>
    <w:tmpl w:val="6C58F298"/>
    <w:lvl w:ilvl="0" w:tplc="68422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DC16007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2A8E5175"/>
    <w:multiLevelType w:val="multilevel"/>
    <w:tmpl w:val="8E3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253581"/>
    <w:multiLevelType w:val="multilevel"/>
    <w:tmpl w:val="7B7CAF84"/>
    <w:lvl w:ilvl="0">
      <w:start w:val="1"/>
      <w:numFmt w:val="decimal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2E89761F"/>
    <w:multiLevelType w:val="hybridMultilevel"/>
    <w:tmpl w:val="B39ABA2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F0505F8"/>
    <w:multiLevelType w:val="hybridMultilevel"/>
    <w:tmpl w:val="68D4275C"/>
    <w:lvl w:ilvl="0" w:tplc="78D86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0A8544B"/>
    <w:multiLevelType w:val="hybridMultilevel"/>
    <w:tmpl w:val="EB221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514249"/>
    <w:multiLevelType w:val="multilevel"/>
    <w:tmpl w:val="B5B802E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>
    <w:nsid w:val="35972132"/>
    <w:multiLevelType w:val="hybridMultilevel"/>
    <w:tmpl w:val="5A446C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69541E7"/>
    <w:multiLevelType w:val="multilevel"/>
    <w:tmpl w:val="D9205DE2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BF14D0A"/>
    <w:multiLevelType w:val="hybridMultilevel"/>
    <w:tmpl w:val="67BE6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906DC"/>
    <w:multiLevelType w:val="multilevel"/>
    <w:tmpl w:val="96D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5CB39D4"/>
    <w:multiLevelType w:val="multilevel"/>
    <w:tmpl w:val="5F5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183942"/>
    <w:multiLevelType w:val="hybridMultilevel"/>
    <w:tmpl w:val="8BDCEE9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4994644F"/>
    <w:multiLevelType w:val="hybridMultilevel"/>
    <w:tmpl w:val="FA042F2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D4D35D1"/>
    <w:multiLevelType w:val="hybridMultilevel"/>
    <w:tmpl w:val="8BE422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4E4B4691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56914A85"/>
    <w:multiLevelType w:val="hybridMultilevel"/>
    <w:tmpl w:val="112875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599B5F94"/>
    <w:multiLevelType w:val="hybridMultilevel"/>
    <w:tmpl w:val="1FE289DE"/>
    <w:lvl w:ilvl="0" w:tplc="904C1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59A6788B"/>
    <w:multiLevelType w:val="hybridMultilevel"/>
    <w:tmpl w:val="5854E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5C283937"/>
    <w:multiLevelType w:val="hybridMultilevel"/>
    <w:tmpl w:val="5588A79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652C0E8B"/>
    <w:multiLevelType w:val="hybridMultilevel"/>
    <w:tmpl w:val="5FF816C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A0C2C8A"/>
    <w:multiLevelType w:val="hybridMultilevel"/>
    <w:tmpl w:val="D334F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6B33457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014A5F"/>
    <w:multiLevelType w:val="hybridMultilevel"/>
    <w:tmpl w:val="BEAA0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FA0284C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33">
    <w:nsid w:val="752E48DB"/>
    <w:multiLevelType w:val="hybridMultilevel"/>
    <w:tmpl w:val="7F88E6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1B5AC1"/>
    <w:multiLevelType w:val="hybridMultilevel"/>
    <w:tmpl w:val="DD84ACC6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0"/>
  </w:num>
  <w:num w:numId="2">
    <w:abstractNumId w:val="32"/>
  </w:num>
  <w:num w:numId="3">
    <w:abstractNumId w:val="15"/>
  </w:num>
  <w:num w:numId="4">
    <w:abstractNumId w:val="22"/>
  </w:num>
  <w:num w:numId="5">
    <w:abstractNumId w:val="16"/>
  </w:num>
  <w:num w:numId="6">
    <w:abstractNumId w:val="8"/>
  </w:num>
  <w:num w:numId="7">
    <w:abstractNumId w:val="17"/>
  </w:num>
  <w:num w:numId="8">
    <w:abstractNumId w:val="24"/>
  </w:num>
  <w:num w:numId="9">
    <w:abstractNumId w:val="11"/>
  </w:num>
  <w:num w:numId="10">
    <w:abstractNumId w:val="34"/>
  </w:num>
  <w:num w:numId="11">
    <w:abstractNumId w:val="28"/>
  </w:num>
  <w:num w:numId="12">
    <w:abstractNumId w:val="27"/>
  </w:num>
  <w:num w:numId="13">
    <w:abstractNumId w:val="4"/>
  </w:num>
  <w:num w:numId="14">
    <w:abstractNumId w:val="26"/>
  </w:num>
  <w:num w:numId="15">
    <w:abstractNumId w:val="12"/>
  </w:num>
  <w:num w:numId="16">
    <w:abstractNumId w:val="29"/>
  </w:num>
  <w:num w:numId="17">
    <w:abstractNumId w:val="20"/>
  </w:num>
  <w:num w:numId="18">
    <w:abstractNumId w:val="21"/>
  </w:num>
  <w:num w:numId="19">
    <w:abstractNumId w:val="25"/>
  </w:num>
  <w:num w:numId="20">
    <w:abstractNumId w:val="6"/>
  </w:num>
  <w:num w:numId="21">
    <w:abstractNumId w:val="31"/>
  </w:num>
  <w:num w:numId="22">
    <w:abstractNumId w:val="29"/>
  </w:num>
  <w:num w:numId="23">
    <w:abstractNumId w:val="14"/>
  </w:num>
  <w:num w:numId="24">
    <w:abstractNumId w:val="33"/>
  </w:num>
  <w:num w:numId="25">
    <w:abstractNumId w:val="13"/>
  </w:num>
  <w:num w:numId="26">
    <w:abstractNumId w:val="9"/>
  </w:num>
  <w:num w:numId="27">
    <w:abstractNumId w:val="19"/>
  </w:num>
  <w:num w:numId="28">
    <w:abstractNumId w:val="18"/>
  </w:num>
  <w:num w:numId="29">
    <w:abstractNumId w:val="30"/>
  </w:num>
  <w:num w:numId="30">
    <w:abstractNumId w:val="23"/>
  </w:num>
  <w:num w:numId="31">
    <w:abstractNumId w:val="7"/>
  </w:num>
  <w:num w:numId="32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C91"/>
    <w:rsid w:val="00000E92"/>
    <w:rsid w:val="00001461"/>
    <w:rsid w:val="00004ABF"/>
    <w:rsid w:val="0000688C"/>
    <w:rsid w:val="00007331"/>
    <w:rsid w:val="000073C3"/>
    <w:rsid w:val="000118D6"/>
    <w:rsid w:val="00011C02"/>
    <w:rsid w:val="00014309"/>
    <w:rsid w:val="000152C1"/>
    <w:rsid w:val="00016D77"/>
    <w:rsid w:val="00020A7B"/>
    <w:rsid w:val="000218F7"/>
    <w:rsid w:val="00021A74"/>
    <w:rsid w:val="00021C34"/>
    <w:rsid w:val="00024524"/>
    <w:rsid w:val="00024681"/>
    <w:rsid w:val="000277D8"/>
    <w:rsid w:val="00031AD1"/>
    <w:rsid w:val="00034B66"/>
    <w:rsid w:val="000379E2"/>
    <w:rsid w:val="00041068"/>
    <w:rsid w:val="00041859"/>
    <w:rsid w:val="00052017"/>
    <w:rsid w:val="00053C78"/>
    <w:rsid w:val="000556EF"/>
    <w:rsid w:val="0006025F"/>
    <w:rsid w:val="00061555"/>
    <w:rsid w:val="00063E18"/>
    <w:rsid w:val="0006558E"/>
    <w:rsid w:val="00071A0D"/>
    <w:rsid w:val="000724E0"/>
    <w:rsid w:val="00080AA8"/>
    <w:rsid w:val="000829D0"/>
    <w:rsid w:val="00084748"/>
    <w:rsid w:val="00085E72"/>
    <w:rsid w:val="00086A35"/>
    <w:rsid w:val="000874CD"/>
    <w:rsid w:val="000907C8"/>
    <w:rsid w:val="00093B82"/>
    <w:rsid w:val="0009490B"/>
    <w:rsid w:val="0009520B"/>
    <w:rsid w:val="000A0A32"/>
    <w:rsid w:val="000A0C19"/>
    <w:rsid w:val="000A31EF"/>
    <w:rsid w:val="000A41B5"/>
    <w:rsid w:val="000A6B10"/>
    <w:rsid w:val="000A71D9"/>
    <w:rsid w:val="000A7F3E"/>
    <w:rsid w:val="000B1692"/>
    <w:rsid w:val="000C0A39"/>
    <w:rsid w:val="000C0C41"/>
    <w:rsid w:val="000C52CE"/>
    <w:rsid w:val="000C553B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F00DA"/>
    <w:rsid w:val="000F53D2"/>
    <w:rsid w:val="000F6E1F"/>
    <w:rsid w:val="001012BB"/>
    <w:rsid w:val="00101788"/>
    <w:rsid w:val="00105907"/>
    <w:rsid w:val="00105F7A"/>
    <w:rsid w:val="001062F1"/>
    <w:rsid w:val="0010690F"/>
    <w:rsid w:val="00107F75"/>
    <w:rsid w:val="00111F26"/>
    <w:rsid w:val="001146A7"/>
    <w:rsid w:val="001151F4"/>
    <w:rsid w:val="001162F2"/>
    <w:rsid w:val="00120EA9"/>
    <w:rsid w:val="00122480"/>
    <w:rsid w:val="00124761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4FF1"/>
    <w:rsid w:val="00147D5D"/>
    <w:rsid w:val="00147DD2"/>
    <w:rsid w:val="00150704"/>
    <w:rsid w:val="00151936"/>
    <w:rsid w:val="00152921"/>
    <w:rsid w:val="00152B06"/>
    <w:rsid w:val="0015302C"/>
    <w:rsid w:val="00153E69"/>
    <w:rsid w:val="00154CB0"/>
    <w:rsid w:val="001572F7"/>
    <w:rsid w:val="00157811"/>
    <w:rsid w:val="0016162C"/>
    <w:rsid w:val="001620EF"/>
    <w:rsid w:val="001628A5"/>
    <w:rsid w:val="00163E7D"/>
    <w:rsid w:val="00164E7E"/>
    <w:rsid w:val="00166047"/>
    <w:rsid w:val="00170286"/>
    <w:rsid w:val="0017279B"/>
    <w:rsid w:val="00172A79"/>
    <w:rsid w:val="00176890"/>
    <w:rsid w:val="0017694B"/>
    <w:rsid w:val="00177606"/>
    <w:rsid w:val="0018255E"/>
    <w:rsid w:val="0018356E"/>
    <w:rsid w:val="00183F00"/>
    <w:rsid w:val="00184033"/>
    <w:rsid w:val="00187791"/>
    <w:rsid w:val="00196BB3"/>
    <w:rsid w:val="00197890"/>
    <w:rsid w:val="001A35DA"/>
    <w:rsid w:val="001A3982"/>
    <w:rsid w:val="001A3BA8"/>
    <w:rsid w:val="001A3E33"/>
    <w:rsid w:val="001A5CDF"/>
    <w:rsid w:val="001A7B10"/>
    <w:rsid w:val="001B2381"/>
    <w:rsid w:val="001B7120"/>
    <w:rsid w:val="001C193F"/>
    <w:rsid w:val="001C703B"/>
    <w:rsid w:val="001C761D"/>
    <w:rsid w:val="001C7C8A"/>
    <w:rsid w:val="001D1637"/>
    <w:rsid w:val="001D1C1B"/>
    <w:rsid w:val="001D4B3F"/>
    <w:rsid w:val="001D645C"/>
    <w:rsid w:val="001D7736"/>
    <w:rsid w:val="001E09B7"/>
    <w:rsid w:val="001E0A21"/>
    <w:rsid w:val="001E38D3"/>
    <w:rsid w:val="001E4844"/>
    <w:rsid w:val="001E7A38"/>
    <w:rsid w:val="001F0494"/>
    <w:rsid w:val="001F3024"/>
    <w:rsid w:val="001F3644"/>
    <w:rsid w:val="001F5D06"/>
    <w:rsid w:val="001F6814"/>
    <w:rsid w:val="002024CD"/>
    <w:rsid w:val="00204223"/>
    <w:rsid w:val="00210A35"/>
    <w:rsid w:val="002120A9"/>
    <w:rsid w:val="00213BDE"/>
    <w:rsid w:val="0022015C"/>
    <w:rsid w:val="0022027D"/>
    <w:rsid w:val="00220776"/>
    <w:rsid w:val="00222BD4"/>
    <w:rsid w:val="00223722"/>
    <w:rsid w:val="00223A3A"/>
    <w:rsid w:val="00224305"/>
    <w:rsid w:val="00225166"/>
    <w:rsid w:val="0022586B"/>
    <w:rsid w:val="00226A1C"/>
    <w:rsid w:val="00226C4E"/>
    <w:rsid w:val="002272F3"/>
    <w:rsid w:val="00234B8E"/>
    <w:rsid w:val="002359ED"/>
    <w:rsid w:val="0024201E"/>
    <w:rsid w:val="002425CF"/>
    <w:rsid w:val="002425F9"/>
    <w:rsid w:val="00245782"/>
    <w:rsid w:val="00247FDE"/>
    <w:rsid w:val="00251279"/>
    <w:rsid w:val="00251606"/>
    <w:rsid w:val="00252F94"/>
    <w:rsid w:val="002532D6"/>
    <w:rsid w:val="00253E73"/>
    <w:rsid w:val="0025424E"/>
    <w:rsid w:val="002546AC"/>
    <w:rsid w:val="00256828"/>
    <w:rsid w:val="00256B12"/>
    <w:rsid w:val="00257063"/>
    <w:rsid w:val="00257E76"/>
    <w:rsid w:val="0026218C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0A12"/>
    <w:rsid w:val="00281615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3026"/>
    <w:rsid w:val="0029322D"/>
    <w:rsid w:val="00293B31"/>
    <w:rsid w:val="00295304"/>
    <w:rsid w:val="00295CF4"/>
    <w:rsid w:val="002A11B9"/>
    <w:rsid w:val="002A24DA"/>
    <w:rsid w:val="002A255C"/>
    <w:rsid w:val="002A27FC"/>
    <w:rsid w:val="002A458A"/>
    <w:rsid w:val="002A698A"/>
    <w:rsid w:val="002A74DD"/>
    <w:rsid w:val="002B2B73"/>
    <w:rsid w:val="002B5222"/>
    <w:rsid w:val="002B6CFB"/>
    <w:rsid w:val="002C061B"/>
    <w:rsid w:val="002C2A24"/>
    <w:rsid w:val="002C3370"/>
    <w:rsid w:val="002C38E0"/>
    <w:rsid w:val="002C4651"/>
    <w:rsid w:val="002C5798"/>
    <w:rsid w:val="002C611D"/>
    <w:rsid w:val="002C6616"/>
    <w:rsid w:val="002D0E2C"/>
    <w:rsid w:val="002D25DB"/>
    <w:rsid w:val="002D425F"/>
    <w:rsid w:val="002D63D5"/>
    <w:rsid w:val="002D6ACC"/>
    <w:rsid w:val="002E1DC6"/>
    <w:rsid w:val="002E48A7"/>
    <w:rsid w:val="002E58FA"/>
    <w:rsid w:val="002E5EA1"/>
    <w:rsid w:val="002F1DC8"/>
    <w:rsid w:val="002F27AF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6BE8"/>
    <w:rsid w:val="003517A3"/>
    <w:rsid w:val="00352D93"/>
    <w:rsid w:val="00352E73"/>
    <w:rsid w:val="00355248"/>
    <w:rsid w:val="00355BE7"/>
    <w:rsid w:val="003573E2"/>
    <w:rsid w:val="003626AA"/>
    <w:rsid w:val="00365355"/>
    <w:rsid w:val="003661D0"/>
    <w:rsid w:val="00366B1A"/>
    <w:rsid w:val="0036732A"/>
    <w:rsid w:val="00367DEC"/>
    <w:rsid w:val="0037019F"/>
    <w:rsid w:val="00370B0B"/>
    <w:rsid w:val="00370F03"/>
    <w:rsid w:val="003714DC"/>
    <w:rsid w:val="0037303C"/>
    <w:rsid w:val="00376682"/>
    <w:rsid w:val="00381F89"/>
    <w:rsid w:val="00383080"/>
    <w:rsid w:val="00383560"/>
    <w:rsid w:val="00384C27"/>
    <w:rsid w:val="003869DC"/>
    <w:rsid w:val="00387F82"/>
    <w:rsid w:val="00390C19"/>
    <w:rsid w:val="00390D8B"/>
    <w:rsid w:val="00390E03"/>
    <w:rsid w:val="003921DD"/>
    <w:rsid w:val="0039432E"/>
    <w:rsid w:val="00397633"/>
    <w:rsid w:val="00397A76"/>
    <w:rsid w:val="003A1CBE"/>
    <w:rsid w:val="003A2786"/>
    <w:rsid w:val="003A3930"/>
    <w:rsid w:val="003A3C65"/>
    <w:rsid w:val="003A4461"/>
    <w:rsid w:val="003A4490"/>
    <w:rsid w:val="003A47AF"/>
    <w:rsid w:val="003A5277"/>
    <w:rsid w:val="003A7B9F"/>
    <w:rsid w:val="003B15B5"/>
    <w:rsid w:val="003B278D"/>
    <w:rsid w:val="003C3FEC"/>
    <w:rsid w:val="003C63F9"/>
    <w:rsid w:val="003C7E47"/>
    <w:rsid w:val="003D4989"/>
    <w:rsid w:val="003D5A0A"/>
    <w:rsid w:val="003D64A8"/>
    <w:rsid w:val="003E0E04"/>
    <w:rsid w:val="003E39E8"/>
    <w:rsid w:val="003E5C65"/>
    <w:rsid w:val="003E7A94"/>
    <w:rsid w:val="003E7ED6"/>
    <w:rsid w:val="003F1738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6C42"/>
    <w:rsid w:val="0041755C"/>
    <w:rsid w:val="00417B1C"/>
    <w:rsid w:val="00417CA0"/>
    <w:rsid w:val="00417D8F"/>
    <w:rsid w:val="0042094C"/>
    <w:rsid w:val="004244AF"/>
    <w:rsid w:val="00424A35"/>
    <w:rsid w:val="00426405"/>
    <w:rsid w:val="0042780D"/>
    <w:rsid w:val="004300FE"/>
    <w:rsid w:val="00431408"/>
    <w:rsid w:val="00436A43"/>
    <w:rsid w:val="00436DBB"/>
    <w:rsid w:val="0043750A"/>
    <w:rsid w:val="004376C4"/>
    <w:rsid w:val="00437D50"/>
    <w:rsid w:val="00440901"/>
    <w:rsid w:val="00440CE2"/>
    <w:rsid w:val="004420B6"/>
    <w:rsid w:val="00444327"/>
    <w:rsid w:val="00445441"/>
    <w:rsid w:val="00445602"/>
    <w:rsid w:val="00450C98"/>
    <w:rsid w:val="00453986"/>
    <w:rsid w:val="00453CBD"/>
    <w:rsid w:val="0045522A"/>
    <w:rsid w:val="00461035"/>
    <w:rsid w:val="00461AB7"/>
    <w:rsid w:val="00462843"/>
    <w:rsid w:val="00462982"/>
    <w:rsid w:val="00465B4A"/>
    <w:rsid w:val="00470BE3"/>
    <w:rsid w:val="0047347D"/>
    <w:rsid w:val="004756A1"/>
    <w:rsid w:val="00481029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A20AC"/>
    <w:rsid w:val="004A6893"/>
    <w:rsid w:val="004B0F28"/>
    <w:rsid w:val="004B4F35"/>
    <w:rsid w:val="004B5BF7"/>
    <w:rsid w:val="004B6553"/>
    <w:rsid w:val="004C2E8D"/>
    <w:rsid w:val="004C59DB"/>
    <w:rsid w:val="004C5E2D"/>
    <w:rsid w:val="004C6CEC"/>
    <w:rsid w:val="004D2681"/>
    <w:rsid w:val="004D3A58"/>
    <w:rsid w:val="004D7AE1"/>
    <w:rsid w:val="004E2F18"/>
    <w:rsid w:val="004E578B"/>
    <w:rsid w:val="004E652D"/>
    <w:rsid w:val="004E6D8E"/>
    <w:rsid w:val="004E7764"/>
    <w:rsid w:val="004F4D06"/>
    <w:rsid w:val="004F637A"/>
    <w:rsid w:val="004F6C7B"/>
    <w:rsid w:val="004F6E8E"/>
    <w:rsid w:val="00504209"/>
    <w:rsid w:val="0050565B"/>
    <w:rsid w:val="00512AC4"/>
    <w:rsid w:val="00512DD8"/>
    <w:rsid w:val="00516343"/>
    <w:rsid w:val="00516F06"/>
    <w:rsid w:val="00522565"/>
    <w:rsid w:val="00522D46"/>
    <w:rsid w:val="0052336A"/>
    <w:rsid w:val="0052463B"/>
    <w:rsid w:val="0052479D"/>
    <w:rsid w:val="00530A13"/>
    <w:rsid w:val="00530A20"/>
    <w:rsid w:val="00532052"/>
    <w:rsid w:val="0053257C"/>
    <w:rsid w:val="00533651"/>
    <w:rsid w:val="00535728"/>
    <w:rsid w:val="00536400"/>
    <w:rsid w:val="005368FC"/>
    <w:rsid w:val="005408A2"/>
    <w:rsid w:val="0054094C"/>
    <w:rsid w:val="00540BA5"/>
    <w:rsid w:val="0054177C"/>
    <w:rsid w:val="00550680"/>
    <w:rsid w:val="00550B58"/>
    <w:rsid w:val="00550C37"/>
    <w:rsid w:val="00551330"/>
    <w:rsid w:val="00551A0D"/>
    <w:rsid w:val="0055247E"/>
    <w:rsid w:val="00560A5C"/>
    <w:rsid w:val="005636E5"/>
    <w:rsid w:val="00564319"/>
    <w:rsid w:val="0056555B"/>
    <w:rsid w:val="00572986"/>
    <w:rsid w:val="00572CCB"/>
    <w:rsid w:val="00572E93"/>
    <w:rsid w:val="0057388C"/>
    <w:rsid w:val="005761B4"/>
    <w:rsid w:val="00581A3A"/>
    <w:rsid w:val="00581C2F"/>
    <w:rsid w:val="00584345"/>
    <w:rsid w:val="005864D8"/>
    <w:rsid w:val="00587BC3"/>
    <w:rsid w:val="00590D49"/>
    <w:rsid w:val="00595D91"/>
    <w:rsid w:val="005A27CA"/>
    <w:rsid w:val="005A35AA"/>
    <w:rsid w:val="005A4F10"/>
    <w:rsid w:val="005A512F"/>
    <w:rsid w:val="005B0B71"/>
    <w:rsid w:val="005B1DA5"/>
    <w:rsid w:val="005B2899"/>
    <w:rsid w:val="005B362C"/>
    <w:rsid w:val="005C037F"/>
    <w:rsid w:val="005C25C1"/>
    <w:rsid w:val="005C283F"/>
    <w:rsid w:val="005C3167"/>
    <w:rsid w:val="005C330D"/>
    <w:rsid w:val="005C533E"/>
    <w:rsid w:val="005C6389"/>
    <w:rsid w:val="005C6A36"/>
    <w:rsid w:val="005C7FDD"/>
    <w:rsid w:val="005D72F4"/>
    <w:rsid w:val="005D7B2D"/>
    <w:rsid w:val="005E2026"/>
    <w:rsid w:val="005E36A5"/>
    <w:rsid w:val="005E6BAD"/>
    <w:rsid w:val="005E6BEF"/>
    <w:rsid w:val="005F1138"/>
    <w:rsid w:val="005F4A23"/>
    <w:rsid w:val="005F76AB"/>
    <w:rsid w:val="00600ECF"/>
    <w:rsid w:val="00601790"/>
    <w:rsid w:val="006036C0"/>
    <w:rsid w:val="00604905"/>
    <w:rsid w:val="00605518"/>
    <w:rsid w:val="00612017"/>
    <w:rsid w:val="00625334"/>
    <w:rsid w:val="006260FC"/>
    <w:rsid w:val="006307A8"/>
    <w:rsid w:val="006327E0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502"/>
    <w:rsid w:val="00665CB8"/>
    <w:rsid w:val="00677E0A"/>
    <w:rsid w:val="0068051A"/>
    <w:rsid w:val="0068076E"/>
    <w:rsid w:val="0068105A"/>
    <w:rsid w:val="00681C65"/>
    <w:rsid w:val="0068547F"/>
    <w:rsid w:val="00687AB1"/>
    <w:rsid w:val="006936BA"/>
    <w:rsid w:val="006A0546"/>
    <w:rsid w:val="006A0578"/>
    <w:rsid w:val="006A1E54"/>
    <w:rsid w:val="006A4113"/>
    <w:rsid w:val="006A4C2C"/>
    <w:rsid w:val="006A4D77"/>
    <w:rsid w:val="006A58F0"/>
    <w:rsid w:val="006B10E0"/>
    <w:rsid w:val="006B1249"/>
    <w:rsid w:val="006C7841"/>
    <w:rsid w:val="006D4D80"/>
    <w:rsid w:val="006D701A"/>
    <w:rsid w:val="006D7FFC"/>
    <w:rsid w:val="006E1464"/>
    <w:rsid w:val="006E37AC"/>
    <w:rsid w:val="006E553E"/>
    <w:rsid w:val="006E5545"/>
    <w:rsid w:val="006E6096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2A46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7570"/>
    <w:rsid w:val="007305E7"/>
    <w:rsid w:val="00730C86"/>
    <w:rsid w:val="00734C61"/>
    <w:rsid w:val="00735A66"/>
    <w:rsid w:val="00735E05"/>
    <w:rsid w:val="00736381"/>
    <w:rsid w:val="00736A6D"/>
    <w:rsid w:val="00741862"/>
    <w:rsid w:val="00744B96"/>
    <w:rsid w:val="00745FAA"/>
    <w:rsid w:val="007500D6"/>
    <w:rsid w:val="007510C0"/>
    <w:rsid w:val="00752125"/>
    <w:rsid w:val="007619F2"/>
    <w:rsid w:val="00765A65"/>
    <w:rsid w:val="00765BFA"/>
    <w:rsid w:val="00765D59"/>
    <w:rsid w:val="00766C31"/>
    <w:rsid w:val="0077181F"/>
    <w:rsid w:val="00775418"/>
    <w:rsid w:val="00775671"/>
    <w:rsid w:val="00775832"/>
    <w:rsid w:val="00775E46"/>
    <w:rsid w:val="0077730B"/>
    <w:rsid w:val="007819DB"/>
    <w:rsid w:val="00781EA3"/>
    <w:rsid w:val="00781F59"/>
    <w:rsid w:val="00783764"/>
    <w:rsid w:val="00784383"/>
    <w:rsid w:val="00784B94"/>
    <w:rsid w:val="00785CC5"/>
    <w:rsid w:val="00786F1E"/>
    <w:rsid w:val="00791499"/>
    <w:rsid w:val="0079163F"/>
    <w:rsid w:val="0079183E"/>
    <w:rsid w:val="00792BCF"/>
    <w:rsid w:val="0079446A"/>
    <w:rsid w:val="00796C9F"/>
    <w:rsid w:val="007A2280"/>
    <w:rsid w:val="007A2F48"/>
    <w:rsid w:val="007B0AFD"/>
    <w:rsid w:val="007B15FC"/>
    <w:rsid w:val="007B16B0"/>
    <w:rsid w:val="007B24CB"/>
    <w:rsid w:val="007B2B38"/>
    <w:rsid w:val="007B3001"/>
    <w:rsid w:val="007B30D7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32A6"/>
    <w:rsid w:val="007D4602"/>
    <w:rsid w:val="007D4A4B"/>
    <w:rsid w:val="007D7579"/>
    <w:rsid w:val="007E173C"/>
    <w:rsid w:val="007E7604"/>
    <w:rsid w:val="007E7A71"/>
    <w:rsid w:val="007E7D9C"/>
    <w:rsid w:val="007F088A"/>
    <w:rsid w:val="007F0F29"/>
    <w:rsid w:val="007F2843"/>
    <w:rsid w:val="007F5DF3"/>
    <w:rsid w:val="007F6C88"/>
    <w:rsid w:val="00804951"/>
    <w:rsid w:val="0081023F"/>
    <w:rsid w:val="00810E70"/>
    <w:rsid w:val="00812087"/>
    <w:rsid w:val="00812B7B"/>
    <w:rsid w:val="00814124"/>
    <w:rsid w:val="008216B8"/>
    <w:rsid w:val="008220C3"/>
    <w:rsid w:val="0082267A"/>
    <w:rsid w:val="00823C47"/>
    <w:rsid w:val="008251B9"/>
    <w:rsid w:val="008263C7"/>
    <w:rsid w:val="00830F63"/>
    <w:rsid w:val="008311DB"/>
    <w:rsid w:val="008339CB"/>
    <w:rsid w:val="00840C74"/>
    <w:rsid w:val="0084141D"/>
    <w:rsid w:val="00846021"/>
    <w:rsid w:val="008465CC"/>
    <w:rsid w:val="00847F1F"/>
    <w:rsid w:val="00851258"/>
    <w:rsid w:val="00851AEE"/>
    <w:rsid w:val="008536CB"/>
    <w:rsid w:val="008546FF"/>
    <w:rsid w:val="00861C73"/>
    <w:rsid w:val="008624AC"/>
    <w:rsid w:val="0086306A"/>
    <w:rsid w:val="00864193"/>
    <w:rsid w:val="00865AE2"/>
    <w:rsid w:val="00865B64"/>
    <w:rsid w:val="0086617A"/>
    <w:rsid w:val="00870181"/>
    <w:rsid w:val="00873BC7"/>
    <w:rsid w:val="008765F3"/>
    <w:rsid w:val="00883CC6"/>
    <w:rsid w:val="008850A9"/>
    <w:rsid w:val="00886D7D"/>
    <w:rsid w:val="0089205B"/>
    <w:rsid w:val="008952CE"/>
    <w:rsid w:val="0089700C"/>
    <w:rsid w:val="008A0507"/>
    <w:rsid w:val="008A477A"/>
    <w:rsid w:val="008B01C8"/>
    <w:rsid w:val="008B2409"/>
    <w:rsid w:val="008B2628"/>
    <w:rsid w:val="008B36A4"/>
    <w:rsid w:val="008B5AD6"/>
    <w:rsid w:val="008B72DA"/>
    <w:rsid w:val="008B7936"/>
    <w:rsid w:val="008B7E6C"/>
    <w:rsid w:val="008C2F7D"/>
    <w:rsid w:val="008D06F6"/>
    <w:rsid w:val="008D2E4F"/>
    <w:rsid w:val="008D4FB9"/>
    <w:rsid w:val="008D7E92"/>
    <w:rsid w:val="008E174F"/>
    <w:rsid w:val="008E1B33"/>
    <w:rsid w:val="008E3631"/>
    <w:rsid w:val="008E62C8"/>
    <w:rsid w:val="008E7429"/>
    <w:rsid w:val="008E75C4"/>
    <w:rsid w:val="008F1071"/>
    <w:rsid w:val="008F51A4"/>
    <w:rsid w:val="008F5F25"/>
    <w:rsid w:val="008F76C3"/>
    <w:rsid w:val="00901F0D"/>
    <w:rsid w:val="009045DA"/>
    <w:rsid w:val="00905CF9"/>
    <w:rsid w:val="00911869"/>
    <w:rsid w:val="00917BF9"/>
    <w:rsid w:val="0092066A"/>
    <w:rsid w:val="00920F9D"/>
    <w:rsid w:val="00924934"/>
    <w:rsid w:val="00926568"/>
    <w:rsid w:val="0093710F"/>
    <w:rsid w:val="00943F96"/>
    <w:rsid w:val="00946281"/>
    <w:rsid w:val="00946FF6"/>
    <w:rsid w:val="00950B9C"/>
    <w:rsid w:val="00951DAB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FEC"/>
    <w:rsid w:val="00971B15"/>
    <w:rsid w:val="00971DF0"/>
    <w:rsid w:val="00973ABA"/>
    <w:rsid w:val="00977CDA"/>
    <w:rsid w:val="0098568B"/>
    <w:rsid w:val="00991208"/>
    <w:rsid w:val="00991213"/>
    <w:rsid w:val="00991805"/>
    <w:rsid w:val="00992451"/>
    <w:rsid w:val="00992F29"/>
    <w:rsid w:val="009A3B40"/>
    <w:rsid w:val="009A42C1"/>
    <w:rsid w:val="009A4F2F"/>
    <w:rsid w:val="009B2B12"/>
    <w:rsid w:val="009B50FA"/>
    <w:rsid w:val="009B5B26"/>
    <w:rsid w:val="009B5BB9"/>
    <w:rsid w:val="009B6DAA"/>
    <w:rsid w:val="009C0FD7"/>
    <w:rsid w:val="009C6F26"/>
    <w:rsid w:val="009C7E87"/>
    <w:rsid w:val="009C7ECE"/>
    <w:rsid w:val="009C7EFB"/>
    <w:rsid w:val="009E2CD2"/>
    <w:rsid w:val="009E41D9"/>
    <w:rsid w:val="009E66BB"/>
    <w:rsid w:val="009F0918"/>
    <w:rsid w:val="009F335B"/>
    <w:rsid w:val="009F5466"/>
    <w:rsid w:val="009F7F63"/>
    <w:rsid w:val="00A007F5"/>
    <w:rsid w:val="00A024CF"/>
    <w:rsid w:val="00A05C8A"/>
    <w:rsid w:val="00A12D32"/>
    <w:rsid w:val="00A134F7"/>
    <w:rsid w:val="00A135B9"/>
    <w:rsid w:val="00A13622"/>
    <w:rsid w:val="00A14868"/>
    <w:rsid w:val="00A163D2"/>
    <w:rsid w:val="00A174DF"/>
    <w:rsid w:val="00A23A20"/>
    <w:rsid w:val="00A25828"/>
    <w:rsid w:val="00A269BB"/>
    <w:rsid w:val="00A30CB2"/>
    <w:rsid w:val="00A32288"/>
    <w:rsid w:val="00A32755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0C8"/>
    <w:rsid w:val="00A50EB8"/>
    <w:rsid w:val="00A51BB8"/>
    <w:rsid w:val="00A53623"/>
    <w:rsid w:val="00A572BE"/>
    <w:rsid w:val="00A57819"/>
    <w:rsid w:val="00A64B12"/>
    <w:rsid w:val="00A67F9A"/>
    <w:rsid w:val="00A708CD"/>
    <w:rsid w:val="00A70A3C"/>
    <w:rsid w:val="00A72A7F"/>
    <w:rsid w:val="00A7668F"/>
    <w:rsid w:val="00A77294"/>
    <w:rsid w:val="00A81862"/>
    <w:rsid w:val="00A8412D"/>
    <w:rsid w:val="00A848C9"/>
    <w:rsid w:val="00A84BC4"/>
    <w:rsid w:val="00A8506D"/>
    <w:rsid w:val="00A86B48"/>
    <w:rsid w:val="00A91379"/>
    <w:rsid w:val="00A9162F"/>
    <w:rsid w:val="00A91709"/>
    <w:rsid w:val="00A9320E"/>
    <w:rsid w:val="00A93560"/>
    <w:rsid w:val="00A94268"/>
    <w:rsid w:val="00A96D2A"/>
    <w:rsid w:val="00A97715"/>
    <w:rsid w:val="00AA2733"/>
    <w:rsid w:val="00AA2C5E"/>
    <w:rsid w:val="00AA49A7"/>
    <w:rsid w:val="00AA6302"/>
    <w:rsid w:val="00AA6EFE"/>
    <w:rsid w:val="00AA7F7F"/>
    <w:rsid w:val="00AB1129"/>
    <w:rsid w:val="00AB5823"/>
    <w:rsid w:val="00AB7E00"/>
    <w:rsid w:val="00AC2585"/>
    <w:rsid w:val="00AC6387"/>
    <w:rsid w:val="00AC6BDB"/>
    <w:rsid w:val="00AC72E1"/>
    <w:rsid w:val="00AD0EF8"/>
    <w:rsid w:val="00AD45A1"/>
    <w:rsid w:val="00AE0F1F"/>
    <w:rsid w:val="00AE3065"/>
    <w:rsid w:val="00AE4BB6"/>
    <w:rsid w:val="00AE798F"/>
    <w:rsid w:val="00AF0863"/>
    <w:rsid w:val="00AF1917"/>
    <w:rsid w:val="00AF2430"/>
    <w:rsid w:val="00AF339A"/>
    <w:rsid w:val="00AF39D3"/>
    <w:rsid w:val="00AF423D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1315"/>
    <w:rsid w:val="00B168F1"/>
    <w:rsid w:val="00B26048"/>
    <w:rsid w:val="00B26474"/>
    <w:rsid w:val="00B26DE6"/>
    <w:rsid w:val="00B27751"/>
    <w:rsid w:val="00B332E2"/>
    <w:rsid w:val="00B34400"/>
    <w:rsid w:val="00B35C95"/>
    <w:rsid w:val="00B40AF7"/>
    <w:rsid w:val="00B43060"/>
    <w:rsid w:val="00B433E6"/>
    <w:rsid w:val="00B443E3"/>
    <w:rsid w:val="00B44A8E"/>
    <w:rsid w:val="00B470E1"/>
    <w:rsid w:val="00B513D2"/>
    <w:rsid w:val="00B56DD0"/>
    <w:rsid w:val="00B57B48"/>
    <w:rsid w:val="00B600C5"/>
    <w:rsid w:val="00B60437"/>
    <w:rsid w:val="00B60458"/>
    <w:rsid w:val="00B62186"/>
    <w:rsid w:val="00B626CF"/>
    <w:rsid w:val="00B63B83"/>
    <w:rsid w:val="00B63C72"/>
    <w:rsid w:val="00B71CED"/>
    <w:rsid w:val="00B7233C"/>
    <w:rsid w:val="00B74F5C"/>
    <w:rsid w:val="00B75119"/>
    <w:rsid w:val="00B75ED2"/>
    <w:rsid w:val="00B8024C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2568"/>
    <w:rsid w:val="00BA26E9"/>
    <w:rsid w:val="00BA274C"/>
    <w:rsid w:val="00BA2D7A"/>
    <w:rsid w:val="00BA33F8"/>
    <w:rsid w:val="00BA348D"/>
    <w:rsid w:val="00BA59C4"/>
    <w:rsid w:val="00BB093B"/>
    <w:rsid w:val="00BB0C91"/>
    <w:rsid w:val="00BB15A7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3653"/>
    <w:rsid w:val="00BD610C"/>
    <w:rsid w:val="00BD6608"/>
    <w:rsid w:val="00BE19C3"/>
    <w:rsid w:val="00BE2E72"/>
    <w:rsid w:val="00BE4237"/>
    <w:rsid w:val="00BE48E4"/>
    <w:rsid w:val="00BE64A3"/>
    <w:rsid w:val="00BF4AD2"/>
    <w:rsid w:val="00C008F3"/>
    <w:rsid w:val="00C045AC"/>
    <w:rsid w:val="00C074CB"/>
    <w:rsid w:val="00C10339"/>
    <w:rsid w:val="00C104C2"/>
    <w:rsid w:val="00C10974"/>
    <w:rsid w:val="00C12A2C"/>
    <w:rsid w:val="00C145B7"/>
    <w:rsid w:val="00C20ABF"/>
    <w:rsid w:val="00C241DE"/>
    <w:rsid w:val="00C344F8"/>
    <w:rsid w:val="00C3487C"/>
    <w:rsid w:val="00C367C2"/>
    <w:rsid w:val="00C4029E"/>
    <w:rsid w:val="00C41C26"/>
    <w:rsid w:val="00C42365"/>
    <w:rsid w:val="00C5052B"/>
    <w:rsid w:val="00C54A1D"/>
    <w:rsid w:val="00C5699E"/>
    <w:rsid w:val="00C62765"/>
    <w:rsid w:val="00C6466A"/>
    <w:rsid w:val="00C647B2"/>
    <w:rsid w:val="00C654A7"/>
    <w:rsid w:val="00C66E99"/>
    <w:rsid w:val="00C723C1"/>
    <w:rsid w:val="00C77EFC"/>
    <w:rsid w:val="00C8042E"/>
    <w:rsid w:val="00C83AD7"/>
    <w:rsid w:val="00C848D4"/>
    <w:rsid w:val="00C8549B"/>
    <w:rsid w:val="00C91702"/>
    <w:rsid w:val="00C91741"/>
    <w:rsid w:val="00C9444C"/>
    <w:rsid w:val="00C95EBA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306F"/>
    <w:rsid w:val="00CB347A"/>
    <w:rsid w:val="00CB7524"/>
    <w:rsid w:val="00CC092E"/>
    <w:rsid w:val="00CC467D"/>
    <w:rsid w:val="00CC4C88"/>
    <w:rsid w:val="00CC6C9F"/>
    <w:rsid w:val="00CD0078"/>
    <w:rsid w:val="00CD0CDA"/>
    <w:rsid w:val="00CD133D"/>
    <w:rsid w:val="00CD16F9"/>
    <w:rsid w:val="00CD1C3F"/>
    <w:rsid w:val="00CD2463"/>
    <w:rsid w:val="00CE074F"/>
    <w:rsid w:val="00CE2B9E"/>
    <w:rsid w:val="00CE50A8"/>
    <w:rsid w:val="00CE5E86"/>
    <w:rsid w:val="00CE77BF"/>
    <w:rsid w:val="00CF2EDD"/>
    <w:rsid w:val="00CF47AF"/>
    <w:rsid w:val="00D019BF"/>
    <w:rsid w:val="00D0358F"/>
    <w:rsid w:val="00D04BD2"/>
    <w:rsid w:val="00D10DDA"/>
    <w:rsid w:val="00D11769"/>
    <w:rsid w:val="00D124E7"/>
    <w:rsid w:val="00D16FDB"/>
    <w:rsid w:val="00D22439"/>
    <w:rsid w:val="00D2518B"/>
    <w:rsid w:val="00D30E39"/>
    <w:rsid w:val="00D404EA"/>
    <w:rsid w:val="00D421E2"/>
    <w:rsid w:val="00D43276"/>
    <w:rsid w:val="00D512A6"/>
    <w:rsid w:val="00D52B8F"/>
    <w:rsid w:val="00D53019"/>
    <w:rsid w:val="00D53CEA"/>
    <w:rsid w:val="00D563EB"/>
    <w:rsid w:val="00D56D13"/>
    <w:rsid w:val="00D60FE7"/>
    <w:rsid w:val="00D6205B"/>
    <w:rsid w:val="00D6257C"/>
    <w:rsid w:val="00D63E65"/>
    <w:rsid w:val="00D65075"/>
    <w:rsid w:val="00D66DCA"/>
    <w:rsid w:val="00D77BE5"/>
    <w:rsid w:val="00D904D0"/>
    <w:rsid w:val="00D92407"/>
    <w:rsid w:val="00D934A5"/>
    <w:rsid w:val="00D93938"/>
    <w:rsid w:val="00D9453A"/>
    <w:rsid w:val="00D96C07"/>
    <w:rsid w:val="00D97176"/>
    <w:rsid w:val="00D97F22"/>
    <w:rsid w:val="00DA22A6"/>
    <w:rsid w:val="00DA45FA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79EA"/>
    <w:rsid w:val="00DF0243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79DF"/>
    <w:rsid w:val="00E17E8A"/>
    <w:rsid w:val="00E27C87"/>
    <w:rsid w:val="00E30B6F"/>
    <w:rsid w:val="00E3416D"/>
    <w:rsid w:val="00E35252"/>
    <w:rsid w:val="00E3572A"/>
    <w:rsid w:val="00E400FE"/>
    <w:rsid w:val="00E40FBF"/>
    <w:rsid w:val="00E4268B"/>
    <w:rsid w:val="00E46F6F"/>
    <w:rsid w:val="00E4745B"/>
    <w:rsid w:val="00E47D79"/>
    <w:rsid w:val="00E51400"/>
    <w:rsid w:val="00E56FE7"/>
    <w:rsid w:val="00E57D40"/>
    <w:rsid w:val="00E67409"/>
    <w:rsid w:val="00E67C60"/>
    <w:rsid w:val="00E71DF9"/>
    <w:rsid w:val="00E7233E"/>
    <w:rsid w:val="00E72710"/>
    <w:rsid w:val="00E727D8"/>
    <w:rsid w:val="00E75A6B"/>
    <w:rsid w:val="00E8094A"/>
    <w:rsid w:val="00E816D8"/>
    <w:rsid w:val="00E81AC3"/>
    <w:rsid w:val="00E82083"/>
    <w:rsid w:val="00E823C3"/>
    <w:rsid w:val="00E840EA"/>
    <w:rsid w:val="00E90FD9"/>
    <w:rsid w:val="00E91BD4"/>
    <w:rsid w:val="00E921AD"/>
    <w:rsid w:val="00E94C83"/>
    <w:rsid w:val="00E9534D"/>
    <w:rsid w:val="00E953FF"/>
    <w:rsid w:val="00EA136C"/>
    <w:rsid w:val="00EA2D40"/>
    <w:rsid w:val="00EA309A"/>
    <w:rsid w:val="00EA4EE4"/>
    <w:rsid w:val="00EA667E"/>
    <w:rsid w:val="00EA66F2"/>
    <w:rsid w:val="00EA6E0C"/>
    <w:rsid w:val="00EA7F89"/>
    <w:rsid w:val="00EB012B"/>
    <w:rsid w:val="00EB2550"/>
    <w:rsid w:val="00EB2959"/>
    <w:rsid w:val="00EB2EA3"/>
    <w:rsid w:val="00EB3616"/>
    <w:rsid w:val="00EB5924"/>
    <w:rsid w:val="00EB5F23"/>
    <w:rsid w:val="00EC3192"/>
    <w:rsid w:val="00EC5472"/>
    <w:rsid w:val="00EC6004"/>
    <w:rsid w:val="00ED0C33"/>
    <w:rsid w:val="00ED218B"/>
    <w:rsid w:val="00ED5F1C"/>
    <w:rsid w:val="00ED602D"/>
    <w:rsid w:val="00EE0113"/>
    <w:rsid w:val="00EE0CDE"/>
    <w:rsid w:val="00EE1CF1"/>
    <w:rsid w:val="00EE1E94"/>
    <w:rsid w:val="00EE226F"/>
    <w:rsid w:val="00EE49C5"/>
    <w:rsid w:val="00EF0928"/>
    <w:rsid w:val="00EF48F7"/>
    <w:rsid w:val="00EF7B72"/>
    <w:rsid w:val="00EF7D26"/>
    <w:rsid w:val="00F00BAF"/>
    <w:rsid w:val="00F03245"/>
    <w:rsid w:val="00F048FE"/>
    <w:rsid w:val="00F06422"/>
    <w:rsid w:val="00F1027F"/>
    <w:rsid w:val="00F11A65"/>
    <w:rsid w:val="00F11A87"/>
    <w:rsid w:val="00F11BAA"/>
    <w:rsid w:val="00F121FE"/>
    <w:rsid w:val="00F129B3"/>
    <w:rsid w:val="00F13A71"/>
    <w:rsid w:val="00F14568"/>
    <w:rsid w:val="00F20A87"/>
    <w:rsid w:val="00F232FC"/>
    <w:rsid w:val="00F2477C"/>
    <w:rsid w:val="00F25E2C"/>
    <w:rsid w:val="00F307EF"/>
    <w:rsid w:val="00F31298"/>
    <w:rsid w:val="00F34C6F"/>
    <w:rsid w:val="00F403D3"/>
    <w:rsid w:val="00F41D27"/>
    <w:rsid w:val="00F42149"/>
    <w:rsid w:val="00F42227"/>
    <w:rsid w:val="00F42679"/>
    <w:rsid w:val="00F429C4"/>
    <w:rsid w:val="00F43461"/>
    <w:rsid w:val="00F467D4"/>
    <w:rsid w:val="00F47970"/>
    <w:rsid w:val="00F50144"/>
    <w:rsid w:val="00F56B8D"/>
    <w:rsid w:val="00F607EC"/>
    <w:rsid w:val="00F6144C"/>
    <w:rsid w:val="00F61E1B"/>
    <w:rsid w:val="00F6640D"/>
    <w:rsid w:val="00F676FE"/>
    <w:rsid w:val="00F70C5D"/>
    <w:rsid w:val="00F711A3"/>
    <w:rsid w:val="00F714D7"/>
    <w:rsid w:val="00F71FA3"/>
    <w:rsid w:val="00F72371"/>
    <w:rsid w:val="00F7561F"/>
    <w:rsid w:val="00F772BE"/>
    <w:rsid w:val="00F77D0F"/>
    <w:rsid w:val="00F85154"/>
    <w:rsid w:val="00F8546C"/>
    <w:rsid w:val="00F86CBF"/>
    <w:rsid w:val="00F878E9"/>
    <w:rsid w:val="00F87CD7"/>
    <w:rsid w:val="00F87E5D"/>
    <w:rsid w:val="00F9197C"/>
    <w:rsid w:val="00F964F2"/>
    <w:rsid w:val="00F9703B"/>
    <w:rsid w:val="00F9767C"/>
    <w:rsid w:val="00FA1F93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4212"/>
    <w:rsid w:val="00FD46A4"/>
    <w:rsid w:val="00FD4950"/>
    <w:rsid w:val="00FD634A"/>
    <w:rsid w:val="00FE10C2"/>
    <w:rsid w:val="00FE5D18"/>
    <w:rsid w:val="00FE5F6D"/>
    <w:rsid w:val="00FE5FC6"/>
    <w:rsid w:val="00FF0409"/>
    <w:rsid w:val="00FF3772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1B3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uiPriority="59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link w:val="af9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Название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uiPriority="59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link w:val="af9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Название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21954-3C79-4711-8968-907A1976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Карпов В</vt:lpstr>
    </vt:vector>
  </TitlesOfParts>
  <Company>Microsoft</Company>
  <LinksUpToDate>false</LinksUpToDate>
  <CharactersWithSpaces>38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subject/>
  <dc:creator>Карпов В.Э.</dc:creator>
  <cp:keywords/>
  <dc:description/>
  <cp:lastModifiedBy>Карпов Валерий Эдуардович</cp:lastModifiedBy>
  <cp:revision>73</cp:revision>
  <cp:lastPrinted>2021-06-11T06:01:00Z</cp:lastPrinted>
  <dcterms:created xsi:type="dcterms:W3CDTF">2021-01-25T16:51:00Z</dcterms:created>
  <dcterms:modified xsi:type="dcterms:W3CDTF">2024-12-16T06:45:00Z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