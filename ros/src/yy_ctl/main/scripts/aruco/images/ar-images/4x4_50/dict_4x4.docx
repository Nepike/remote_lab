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707"/>
        <w:gridCol w:w="3706"/>
      </w:tblGrid>
      <w:tr w:rsidR="00F84909" w14:paraId="24847A84" w14:textId="77777777" w:rsidTr="00F84909">
        <w:tc>
          <w:tcPr>
            <w:tcW w:w="3707" w:type="dxa"/>
          </w:tcPr>
          <w:p w14:paraId="5B37812A" w14:textId="77777777" w:rsidR="00F84909" w:rsidRDefault="00F84909" w:rsidP="00C17292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3706" w:type="dxa"/>
          </w:tcPr>
          <w:p w14:paraId="7B631E0B" w14:textId="77777777" w:rsidR="00F84909" w:rsidRDefault="00F84909" w:rsidP="00C17292">
            <w:pPr>
              <w:ind w:firstLine="0"/>
              <w:jc w:val="center"/>
              <w:rPr>
                <w:lang w:val="en-US"/>
              </w:rPr>
            </w:pPr>
          </w:p>
        </w:tc>
      </w:tr>
      <w:tr w:rsidR="0082267A" w14:paraId="4B38388A" w14:textId="77777777" w:rsidTr="0082267A">
        <w:tc>
          <w:tcPr>
            <w:tcW w:w="3707" w:type="dxa"/>
          </w:tcPr>
          <w:p w14:paraId="483835C0" w14:textId="572342DF" w:rsidR="0082267A" w:rsidRDefault="004B4840" w:rsidP="0082267A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EC942D2" wp14:editId="0A157305">
                  <wp:extent cx="1905000" cy="19050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1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6" w:type="dxa"/>
          </w:tcPr>
          <w:p w14:paraId="2F72D580" w14:textId="7C271CC7" w:rsidR="0082267A" w:rsidRDefault="004B4840" w:rsidP="0082267A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387ED6A" wp14:editId="10ABBD5F">
                  <wp:extent cx="1905000" cy="19050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2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67A" w:rsidRPr="0082267A" w14:paraId="7A93914F" w14:textId="77777777" w:rsidTr="0082267A">
        <w:tc>
          <w:tcPr>
            <w:tcW w:w="3707" w:type="dxa"/>
          </w:tcPr>
          <w:p w14:paraId="46DDE85D" w14:textId="1FF783D1" w:rsidR="0082267A" w:rsidRPr="0082267A" w:rsidRDefault="0082267A" w:rsidP="0082267A">
            <w:pPr>
              <w:ind w:firstLine="0"/>
              <w:jc w:val="center"/>
              <w:rPr>
                <w:b/>
                <w:lang w:val="en-US"/>
              </w:rPr>
            </w:pPr>
            <w:r w:rsidRPr="0082267A">
              <w:rPr>
                <w:b/>
                <w:lang w:val="en-US"/>
              </w:rPr>
              <w:t>1</w:t>
            </w:r>
          </w:p>
        </w:tc>
        <w:tc>
          <w:tcPr>
            <w:tcW w:w="3706" w:type="dxa"/>
          </w:tcPr>
          <w:p w14:paraId="4A2816A5" w14:textId="75889DAC" w:rsidR="0082267A" w:rsidRPr="0082267A" w:rsidRDefault="0082267A" w:rsidP="0082267A">
            <w:pPr>
              <w:ind w:firstLine="0"/>
              <w:jc w:val="center"/>
              <w:rPr>
                <w:b/>
                <w:lang w:val="en-US"/>
              </w:rPr>
            </w:pPr>
            <w:r w:rsidRPr="0082267A">
              <w:rPr>
                <w:b/>
                <w:lang w:val="en-US"/>
              </w:rPr>
              <w:t>2</w:t>
            </w:r>
          </w:p>
        </w:tc>
      </w:tr>
      <w:tr w:rsidR="0082267A" w14:paraId="16662E5D" w14:textId="77777777" w:rsidTr="0082267A">
        <w:tc>
          <w:tcPr>
            <w:tcW w:w="3707" w:type="dxa"/>
          </w:tcPr>
          <w:p w14:paraId="40EFA841" w14:textId="77777777" w:rsidR="0082267A" w:rsidRDefault="0082267A" w:rsidP="0082267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3706" w:type="dxa"/>
          </w:tcPr>
          <w:p w14:paraId="4516A765" w14:textId="77777777" w:rsidR="0082267A" w:rsidRDefault="0082267A" w:rsidP="0082267A">
            <w:pPr>
              <w:ind w:firstLine="0"/>
              <w:jc w:val="center"/>
              <w:rPr>
                <w:lang w:val="en-US"/>
              </w:rPr>
            </w:pPr>
          </w:p>
        </w:tc>
      </w:tr>
      <w:tr w:rsidR="0082267A" w14:paraId="149F46CD" w14:textId="77777777" w:rsidTr="0082267A">
        <w:tc>
          <w:tcPr>
            <w:tcW w:w="3707" w:type="dxa"/>
          </w:tcPr>
          <w:p w14:paraId="42DCC182" w14:textId="5BA467BD" w:rsidR="0082267A" w:rsidRDefault="004B4840" w:rsidP="0082267A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D2CAD74" wp14:editId="46071548">
                  <wp:extent cx="1905000" cy="190500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3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6" w:type="dxa"/>
          </w:tcPr>
          <w:p w14:paraId="29F8639B" w14:textId="533FFC83" w:rsidR="0082267A" w:rsidRDefault="004B4840" w:rsidP="0082267A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8C6FD50" wp14:editId="64F0CA17">
                  <wp:extent cx="1905000" cy="190500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4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67A" w:rsidRPr="0082267A" w14:paraId="44264964" w14:textId="77777777" w:rsidTr="0082267A">
        <w:tc>
          <w:tcPr>
            <w:tcW w:w="3707" w:type="dxa"/>
          </w:tcPr>
          <w:p w14:paraId="497D8881" w14:textId="01C30584" w:rsidR="0082267A" w:rsidRPr="0082267A" w:rsidRDefault="0082267A" w:rsidP="0082267A">
            <w:pPr>
              <w:ind w:firstLine="0"/>
              <w:jc w:val="center"/>
              <w:rPr>
                <w:b/>
                <w:lang w:val="en-US"/>
              </w:rPr>
            </w:pPr>
            <w:r w:rsidRPr="0082267A">
              <w:rPr>
                <w:b/>
                <w:lang w:val="en-US"/>
              </w:rPr>
              <w:t>3</w:t>
            </w:r>
          </w:p>
        </w:tc>
        <w:tc>
          <w:tcPr>
            <w:tcW w:w="3706" w:type="dxa"/>
          </w:tcPr>
          <w:p w14:paraId="6FEAA71C" w14:textId="606C0497" w:rsidR="0082267A" w:rsidRPr="0082267A" w:rsidRDefault="0082267A" w:rsidP="0082267A">
            <w:pPr>
              <w:ind w:firstLine="0"/>
              <w:jc w:val="center"/>
              <w:rPr>
                <w:b/>
                <w:lang w:val="en-US"/>
              </w:rPr>
            </w:pPr>
            <w:r w:rsidRPr="0082267A">
              <w:rPr>
                <w:b/>
                <w:lang w:val="en-US"/>
              </w:rPr>
              <w:t>4</w:t>
            </w:r>
          </w:p>
        </w:tc>
      </w:tr>
      <w:tr w:rsidR="0082267A" w14:paraId="2EFFB238" w14:textId="77777777" w:rsidTr="0082267A">
        <w:tc>
          <w:tcPr>
            <w:tcW w:w="3707" w:type="dxa"/>
          </w:tcPr>
          <w:p w14:paraId="0368D18F" w14:textId="77777777" w:rsidR="0082267A" w:rsidRDefault="0082267A" w:rsidP="0082267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3706" w:type="dxa"/>
          </w:tcPr>
          <w:p w14:paraId="673C10D2" w14:textId="77777777" w:rsidR="0082267A" w:rsidRDefault="0082267A" w:rsidP="0082267A">
            <w:pPr>
              <w:ind w:firstLine="0"/>
              <w:jc w:val="center"/>
              <w:rPr>
                <w:lang w:val="en-US"/>
              </w:rPr>
            </w:pPr>
          </w:p>
        </w:tc>
      </w:tr>
      <w:tr w:rsidR="0082267A" w14:paraId="47AB5EA7" w14:textId="77777777" w:rsidTr="0082267A">
        <w:tc>
          <w:tcPr>
            <w:tcW w:w="3707" w:type="dxa"/>
          </w:tcPr>
          <w:p w14:paraId="0A3A700D" w14:textId="1A4A0561" w:rsidR="0082267A" w:rsidRDefault="004B4840" w:rsidP="0082267A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4BD0EB1" wp14:editId="03E9557A">
                  <wp:extent cx="1905000" cy="19050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5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6" w:type="dxa"/>
          </w:tcPr>
          <w:p w14:paraId="7EE94902" w14:textId="4D4A8ACF" w:rsidR="0082267A" w:rsidRDefault="004B4840" w:rsidP="0082267A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FBC11E6" wp14:editId="2D077135">
                  <wp:extent cx="1905000" cy="19050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6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67A" w:rsidRPr="0082267A" w14:paraId="7A8B91E3" w14:textId="77777777" w:rsidTr="0082267A">
        <w:tc>
          <w:tcPr>
            <w:tcW w:w="3707" w:type="dxa"/>
          </w:tcPr>
          <w:p w14:paraId="145AF62D" w14:textId="2D3459F4" w:rsidR="0082267A" w:rsidRPr="0082267A" w:rsidRDefault="0082267A" w:rsidP="0082267A">
            <w:pPr>
              <w:ind w:firstLine="0"/>
              <w:jc w:val="center"/>
              <w:rPr>
                <w:b/>
                <w:lang w:val="en-US"/>
              </w:rPr>
            </w:pPr>
            <w:r w:rsidRPr="0082267A">
              <w:rPr>
                <w:b/>
                <w:lang w:val="en-US"/>
              </w:rPr>
              <w:t>5</w:t>
            </w:r>
          </w:p>
        </w:tc>
        <w:tc>
          <w:tcPr>
            <w:tcW w:w="3706" w:type="dxa"/>
          </w:tcPr>
          <w:p w14:paraId="00A2D718" w14:textId="05046B4C" w:rsidR="0082267A" w:rsidRPr="0082267A" w:rsidRDefault="0082267A" w:rsidP="0082267A">
            <w:pPr>
              <w:ind w:firstLine="0"/>
              <w:jc w:val="center"/>
              <w:rPr>
                <w:b/>
                <w:lang w:val="en-US"/>
              </w:rPr>
            </w:pPr>
            <w:r w:rsidRPr="0082267A">
              <w:rPr>
                <w:b/>
                <w:lang w:val="en-US"/>
              </w:rPr>
              <w:t>6</w:t>
            </w:r>
          </w:p>
        </w:tc>
      </w:tr>
    </w:tbl>
    <w:p w14:paraId="14C9F1D5" w14:textId="375A5F9C" w:rsidR="0082267A" w:rsidRDefault="0082267A" w:rsidP="0082267A">
      <w:pPr>
        <w:rPr>
          <w:lang w:val="en-US"/>
        </w:rPr>
      </w:pPr>
    </w:p>
    <w:p w14:paraId="224F439C" w14:textId="302825EE" w:rsidR="00D70169" w:rsidRDefault="00D70169">
      <w:pPr>
        <w:suppressAutoHyphens w:val="0"/>
        <w:spacing w:line="240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707"/>
        <w:gridCol w:w="3706"/>
      </w:tblGrid>
      <w:tr w:rsidR="00D70169" w14:paraId="359FE1E7" w14:textId="77777777" w:rsidTr="00C17292">
        <w:tc>
          <w:tcPr>
            <w:tcW w:w="3707" w:type="dxa"/>
          </w:tcPr>
          <w:p w14:paraId="3AB3B8D7" w14:textId="77777777" w:rsidR="00D70169" w:rsidRDefault="00D70169" w:rsidP="00C17292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3706" w:type="dxa"/>
          </w:tcPr>
          <w:p w14:paraId="1BC6D32B" w14:textId="77777777" w:rsidR="00D70169" w:rsidRDefault="00D70169" w:rsidP="00C17292">
            <w:pPr>
              <w:ind w:firstLine="0"/>
              <w:jc w:val="center"/>
              <w:rPr>
                <w:lang w:val="en-US"/>
              </w:rPr>
            </w:pPr>
          </w:p>
        </w:tc>
      </w:tr>
      <w:tr w:rsidR="00D70169" w14:paraId="5E19EB18" w14:textId="77777777" w:rsidTr="00C17292">
        <w:tc>
          <w:tcPr>
            <w:tcW w:w="3707" w:type="dxa"/>
          </w:tcPr>
          <w:p w14:paraId="51AA271F" w14:textId="542E245C" w:rsidR="00D70169" w:rsidRDefault="00D70169" w:rsidP="00C17292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935C2E1" wp14:editId="2A362EE1">
                  <wp:extent cx="1904400" cy="1904400"/>
                  <wp:effectExtent l="0" t="0" r="635" b="63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400" cy="19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6" w:type="dxa"/>
          </w:tcPr>
          <w:p w14:paraId="07AB9FB1" w14:textId="1EFDB03A" w:rsidR="00D70169" w:rsidRDefault="00D70169" w:rsidP="00C17292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55E663C" wp14:editId="7BB13BA9">
                  <wp:extent cx="1904400" cy="1904400"/>
                  <wp:effectExtent l="0" t="0" r="635" b="63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400" cy="19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169" w:rsidRPr="0082267A" w14:paraId="1BD5B3A3" w14:textId="77777777" w:rsidTr="00C17292">
        <w:tc>
          <w:tcPr>
            <w:tcW w:w="3707" w:type="dxa"/>
          </w:tcPr>
          <w:p w14:paraId="235CCE7D" w14:textId="00F548DE" w:rsidR="00D70169" w:rsidRPr="0082267A" w:rsidRDefault="00D70169" w:rsidP="00C17292">
            <w:pPr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7</w:t>
            </w:r>
          </w:p>
        </w:tc>
        <w:tc>
          <w:tcPr>
            <w:tcW w:w="3706" w:type="dxa"/>
          </w:tcPr>
          <w:p w14:paraId="3A6A51ED" w14:textId="59FF3811" w:rsidR="00D70169" w:rsidRPr="0082267A" w:rsidRDefault="00D70169" w:rsidP="00C17292">
            <w:pPr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8</w:t>
            </w:r>
          </w:p>
        </w:tc>
      </w:tr>
      <w:tr w:rsidR="00D70169" w14:paraId="6A004360" w14:textId="77777777" w:rsidTr="00C17292">
        <w:tc>
          <w:tcPr>
            <w:tcW w:w="3707" w:type="dxa"/>
          </w:tcPr>
          <w:p w14:paraId="70593314" w14:textId="77777777" w:rsidR="00D70169" w:rsidRDefault="00D70169" w:rsidP="00C17292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3706" w:type="dxa"/>
          </w:tcPr>
          <w:p w14:paraId="29096F51" w14:textId="77777777" w:rsidR="00D70169" w:rsidRDefault="00D70169" w:rsidP="00C17292">
            <w:pPr>
              <w:ind w:firstLine="0"/>
              <w:jc w:val="center"/>
              <w:rPr>
                <w:lang w:val="en-US"/>
              </w:rPr>
            </w:pPr>
          </w:p>
        </w:tc>
      </w:tr>
      <w:tr w:rsidR="00D70169" w14:paraId="47AA0A0D" w14:textId="77777777" w:rsidTr="00C17292">
        <w:tc>
          <w:tcPr>
            <w:tcW w:w="3707" w:type="dxa"/>
          </w:tcPr>
          <w:p w14:paraId="2725A89F" w14:textId="375038F6" w:rsidR="00D70169" w:rsidRDefault="00D70169" w:rsidP="00C17292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BA6149B" wp14:editId="594ABF00">
                  <wp:extent cx="1904400" cy="1904400"/>
                  <wp:effectExtent l="0" t="0" r="635" b="63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400" cy="19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6" w:type="dxa"/>
          </w:tcPr>
          <w:p w14:paraId="6AC2A111" w14:textId="7CDCAE32" w:rsidR="00D70169" w:rsidRDefault="00D70169" w:rsidP="00C17292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913BBC9" wp14:editId="238E3F8A">
                  <wp:extent cx="1904400" cy="1904400"/>
                  <wp:effectExtent l="0" t="0" r="635" b="63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400" cy="19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169" w:rsidRPr="0082267A" w14:paraId="78750451" w14:textId="77777777" w:rsidTr="00C17292">
        <w:tc>
          <w:tcPr>
            <w:tcW w:w="3707" w:type="dxa"/>
          </w:tcPr>
          <w:p w14:paraId="61507EBF" w14:textId="47420805" w:rsidR="00D70169" w:rsidRPr="0082267A" w:rsidRDefault="00D70169" w:rsidP="00D70169">
            <w:pPr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9</w:t>
            </w:r>
          </w:p>
        </w:tc>
        <w:tc>
          <w:tcPr>
            <w:tcW w:w="3706" w:type="dxa"/>
          </w:tcPr>
          <w:p w14:paraId="681B400C" w14:textId="1EBAD9A3" w:rsidR="00D70169" w:rsidRPr="0082267A" w:rsidRDefault="00D70169" w:rsidP="00C17292">
            <w:pPr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</w:t>
            </w:r>
          </w:p>
        </w:tc>
      </w:tr>
      <w:tr w:rsidR="00D70169" w14:paraId="522C841C" w14:textId="77777777" w:rsidTr="00C17292">
        <w:tc>
          <w:tcPr>
            <w:tcW w:w="3707" w:type="dxa"/>
          </w:tcPr>
          <w:p w14:paraId="3C339036" w14:textId="77777777" w:rsidR="00D70169" w:rsidRDefault="00D70169" w:rsidP="00C17292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3706" w:type="dxa"/>
          </w:tcPr>
          <w:p w14:paraId="213039F7" w14:textId="77777777" w:rsidR="00D70169" w:rsidRDefault="00D70169" w:rsidP="00C17292">
            <w:pPr>
              <w:ind w:firstLine="0"/>
              <w:jc w:val="center"/>
              <w:rPr>
                <w:lang w:val="en-US"/>
              </w:rPr>
            </w:pPr>
          </w:p>
        </w:tc>
      </w:tr>
      <w:tr w:rsidR="00D70169" w14:paraId="6D5BB151" w14:textId="77777777" w:rsidTr="00C17292">
        <w:tc>
          <w:tcPr>
            <w:tcW w:w="3707" w:type="dxa"/>
          </w:tcPr>
          <w:p w14:paraId="10D4F5AD" w14:textId="2FC08681" w:rsidR="00D70169" w:rsidRDefault="00D70169" w:rsidP="00C17292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F4DA88" wp14:editId="23285120">
                  <wp:extent cx="1904400" cy="1904400"/>
                  <wp:effectExtent l="0" t="0" r="635" b="63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400" cy="19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6" w:type="dxa"/>
          </w:tcPr>
          <w:p w14:paraId="54E1969C" w14:textId="4D4F697D" w:rsidR="00D70169" w:rsidRDefault="00D70169" w:rsidP="00C17292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A8ECEC7" wp14:editId="5CBCF0BF">
                  <wp:extent cx="1904400" cy="1904400"/>
                  <wp:effectExtent l="0" t="0" r="635" b="63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400" cy="19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169" w:rsidRPr="0082267A" w14:paraId="1C7EDA83" w14:textId="77777777" w:rsidTr="00C17292">
        <w:tc>
          <w:tcPr>
            <w:tcW w:w="3707" w:type="dxa"/>
          </w:tcPr>
          <w:p w14:paraId="71AE57AD" w14:textId="75DA071F" w:rsidR="00D70169" w:rsidRPr="0082267A" w:rsidRDefault="00D70169" w:rsidP="00D70169">
            <w:pPr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11</w:t>
            </w:r>
          </w:p>
        </w:tc>
        <w:tc>
          <w:tcPr>
            <w:tcW w:w="3706" w:type="dxa"/>
          </w:tcPr>
          <w:p w14:paraId="48666D60" w14:textId="485197A7" w:rsidR="00D70169" w:rsidRPr="0082267A" w:rsidRDefault="00D70169" w:rsidP="00D70169">
            <w:pPr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12</w:t>
            </w:r>
          </w:p>
        </w:tc>
      </w:tr>
    </w:tbl>
    <w:p w14:paraId="499196E0" w14:textId="77777777" w:rsidR="00D70169" w:rsidRDefault="00D70169" w:rsidP="00D70169">
      <w:pPr>
        <w:rPr>
          <w:lang w:val="en-US"/>
        </w:rPr>
      </w:pPr>
    </w:p>
    <w:p w14:paraId="0F43E4F8" w14:textId="13C756ED" w:rsidR="00D70169" w:rsidRDefault="00D70169">
      <w:pPr>
        <w:suppressAutoHyphens w:val="0"/>
        <w:spacing w:line="240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707"/>
        <w:gridCol w:w="3706"/>
      </w:tblGrid>
      <w:tr w:rsidR="00D70169" w14:paraId="466C762F" w14:textId="77777777" w:rsidTr="00C17292">
        <w:tc>
          <w:tcPr>
            <w:tcW w:w="3707" w:type="dxa"/>
          </w:tcPr>
          <w:p w14:paraId="01134B98" w14:textId="77777777" w:rsidR="00D70169" w:rsidRDefault="00D70169" w:rsidP="00C17292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3706" w:type="dxa"/>
          </w:tcPr>
          <w:p w14:paraId="5C47B80B" w14:textId="77777777" w:rsidR="00D70169" w:rsidRDefault="00D70169" w:rsidP="00C17292">
            <w:pPr>
              <w:ind w:firstLine="0"/>
              <w:jc w:val="center"/>
              <w:rPr>
                <w:lang w:val="en-US"/>
              </w:rPr>
            </w:pPr>
          </w:p>
        </w:tc>
      </w:tr>
      <w:tr w:rsidR="00D70169" w14:paraId="681C4E2B" w14:textId="77777777" w:rsidTr="00C17292">
        <w:tc>
          <w:tcPr>
            <w:tcW w:w="3707" w:type="dxa"/>
          </w:tcPr>
          <w:p w14:paraId="49FEB580" w14:textId="5E93E443" w:rsidR="00D70169" w:rsidRDefault="00D70169" w:rsidP="00C17292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AA8C331" wp14:editId="2B331087">
                  <wp:extent cx="1904400" cy="1904400"/>
                  <wp:effectExtent l="0" t="0" r="635" b="63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400" cy="19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6" w:type="dxa"/>
          </w:tcPr>
          <w:p w14:paraId="4B85D3D4" w14:textId="74E35DA2" w:rsidR="00D70169" w:rsidRDefault="00D70169" w:rsidP="00C17292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18BFD05" wp14:editId="610DC9AE">
                  <wp:extent cx="1904400" cy="1904400"/>
                  <wp:effectExtent l="0" t="0" r="635" b="63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400" cy="19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169" w:rsidRPr="0082267A" w14:paraId="3AE57763" w14:textId="77777777" w:rsidTr="00C17292">
        <w:tc>
          <w:tcPr>
            <w:tcW w:w="3707" w:type="dxa"/>
          </w:tcPr>
          <w:p w14:paraId="20EFC5E1" w14:textId="42255BF3" w:rsidR="00D70169" w:rsidRPr="0082267A" w:rsidRDefault="00D70169" w:rsidP="00C17292">
            <w:pPr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13</w:t>
            </w:r>
          </w:p>
        </w:tc>
        <w:tc>
          <w:tcPr>
            <w:tcW w:w="3706" w:type="dxa"/>
          </w:tcPr>
          <w:p w14:paraId="2986FEB0" w14:textId="32F76A11" w:rsidR="00D70169" w:rsidRPr="0082267A" w:rsidRDefault="00D70169" w:rsidP="00D70169">
            <w:pPr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14</w:t>
            </w:r>
          </w:p>
        </w:tc>
      </w:tr>
      <w:tr w:rsidR="00D70169" w14:paraId="7C1E1BC6" w14:textId="77777777" w:rsidTr="00C17292">
        <w:tc>
          <w:tcPr>
            <w:tcW w:w="3707" w:type="dxa"/>
          </w:tcPr>
          <w:p w14:paraId="1021D574" w14:textId="77777777" w:rsidR="00D70169" w:rsidRDefault="00D70169" w:rsidP="00C17292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3706" w:type="dxa"/>
          </w:tcPr>
          <w:p w14:paraId="7D06775D" w14:textId="77777777" w:rsidR="00D70169" w:rsidRDefault="00D70169" w:rsidP="00C17292">
            <w:pPr>
              <w:ind w:firstLine="0"/>
              <w:jc w:val="center"/>
              <w:rPr>
                <w:lang w:val="en-US"/>
              </w:rPr>
            </w:pPr>
          </w:p>
        </w:tc>
      </w:tr>
      <w:tr w:rsidR="00D70169" w14:paraId="01600141" w14:textId="77777777" w:rsidTr="00C17292">
        <w:tc>
          <w:tcPr>
            <w:tcW w:w="3707" w:type="dxa"/>
          </w:tcPr>
          <w:p w14:paraId="2A1C77D6" w14:textId="3D509FC9" w:rsidR="00D70169" w:rsidRDefault="00D70169" w:rsidP="00C17292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90EBCE8" wp14:editId="68FF12B7">
                  <wp:extent cx="1904400" cy="1904400"/>
                  <wp:effectExtent l="0" t="0" r="635" b="63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400" cy="19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6" w:type="dxa"/>
          </w:tcPr>
          <w:p w14:paraId="212E1ECA" w14:textId="27611B1B" w:rsidR="00D70169" w:rsidRDefault="00D70169" w:rsidP="00C17292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3599D92" wp14:editId="1C7DF603">
                  <wp:extent cx="1904400" cy="1904400"/>
                  <wp:effectExtent l="0" t="0" r="635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400" cy="19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169" w:rsidRPr="0082267A" w14:paraId="2C504E6F" w14:textId="77777777" w:rsidTr="00C17292">
        <w:tc>
          <w:tcPr>
            <w:tcW w:w="3707" w:type="dxa"/>
          </w:tcPr>
          <w:p w14:paraId="5B1CD43B" w14:textId="78907E30" w:rsidR="00D70169" w:rsidRPr="0082267A" w:rsidRDefault="00D70169" w:rsidP="00C17292">
            <w:pPr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15</w:t>
            </w:r>
          </w:p>
        </w:tc>
        <w:tc>
          <w:tcPr>
            <w:tcW w:w="3706" w:type="dxa"/>
          </w:tcPr>
          <w:p w14:paraId="7C06CF6C" w14:textId="47D89028" w:rsidR="00D70169" w:rsidRPr="0082267A" w:rsidRDefault="00D70169" w:rsidP="00D70169">
            <w:pPr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  <w:r>
              <w:rPr>
                <w:b/>
                <w:lang w:val="en-US"/>
              </w:rPr>
              <w:t>6</w:t>
            </w:r>
          </w:p>
        </w:tc>
      </w:tr>
      <w:tr w:rsidR="00D70169" w14:paraId="725F01A5" w14:textId="77777777" w:rsidTr="00C17292">
        <w:tc>
          <w:tcPr>
            <w:tcW w:w="3707" w:type="dxa"/>
          </w:tcPr>
          <w:p w14:paraId="1FDDB6E4" w14:textId="77777777" w:rsidR="00D70169" w:rsidRDefault="00D70169" w:rsidP="00C17292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3706" w:type="dxa"/>
          </w:tcPr>
          <w:p w14:paraId="17BE1602" w14:textId="77777777" w:rsidR="00D70169" w:rsidRDefault="00D70169" w:rsidP="00C17292">
            <w:pPr>
              <w:ind w:firstLine="0"/>
              <w:jc w:val="center"/>
              <w:rPr>
                <w:lang w:val="en-US"/>
              </w:rPr>
            </w:pPr>
          </w:p>
        </w:tc>
      </w:tr>
      <w:tr w:rsidR="00D70169" w14:paraId="55333BF1" w14:textId="77777777" w:rsidTr="00C17292">
        <w:tc>
          <w:tcPr>
            <w:tcW w:w="3707" w:type="dxa"/>
          </w:tcPr>
          <w:p w14:paraId="41CF1C9D" w14:textId="21D2F718" w:rsidR="00D70169" w:rsidRDefault="00D70169" w:rsidP="00C17292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55E1761" wp14:editId="27538A69">
                  <wp:extent cx="1904400" cy="1904400"/>
                  <wp:effectExtent l="0" t="0" r="635" b="63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400" cy="19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6" w:type="dxa"/>
          </w:tcPr>
          <w:p w14:paraId="41898EAC" w14:textId="396F61D9" w:rsidR="00D70169" w:rsidRDefault="00D70169" w:rsidP="00C17292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109A2B8" wp14:editId="4AF1B643">
                  <wp:extent cx="1904400" cy="1904400"/>
                  <wp:effectExtent l="0" t="0" r="635" b="63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400" cy="19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169" w:rsidRPr="0082267A" w14:paraId="2462A26E" w14:textId="77777777" w:rsidTr="00C17292">
        <w:tc>
          <w:tcPr>
            <w:tcW w:w="3707" w:type="dxa"/>
          </w:tcPr>
          <w:p w14:paraId="298F7620" w14:textId="7984A8DC" w:rsidR="00D70169" w:rsidRPr="0082267A" w:rsidRDefault="00D70169" w:rsidP="00D70169">
            <w:pPr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  <w:r>
              <w:rPr>
                <w:b/>
                <w:lang w:val="en-US"/>
              </w:rPr>
              <w:t>7</w:t>
            </w:r>
          </w:p>
        </w:tc>
        <w:tc>
          <w:tcPr>
            <w:tcW w:w="3706" w:type="dxa"/>
          </w:tcPr>
          <w:p w14:paraId="7FB380D7" w14:textId="7E548256" w:rsidR="00D70169" w:rsidRPr="0082267A" w:rsidRDefault="00D70169" w:rsidP="00D70169">
            <w:pPr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  <w:r>
              <w:rPr>
                <w:b/>
                <w:lang w:val="en-US"/>
              </w:rPr>
              <w:t>8</w:t>
            </w:r>
          </w:p>
        </w:tc>
      </w:tr>
    </w:tbl>
    <w:p w14:paraId="76FE2635" w14:textId="77777777" w:rsidR="00D70169" w:rsidRDefault="00D70169" w:rsidP="00D70169">
      <w:pPr>
        <w:rPr>
          <w:lang w:val="en-US"/>
        </w:rPr>
      </w:pPr>
    </w:p>
    <w:p w14:paraId="615E7DF7" w14:textId="77777777" w:rsidR="0082267A" w:rsidRPr="0082267A" w:rsidRDefault="0082267A" w:rsidP="0082267A">
      <w:pPr>
        <w:rPr>
          <w:lang w:val="en-US"/>
        </w:rPr>
      </w:pPr>
      <w:bookmarkStart w:id="0" w:name="_GoBack"/>
      <w:bookmarkEnd w:id="0"/>
    </w:p>
    <w:sectPr w:rsidR="0082267A" w:rsidRPr="0082267A" w:rsidSect="00550B58">
      <w:footerReference w:type="even" r:id="rId27"/>
      <w:footerReference w:type="default" r:id="rId28"/>
      <w:footerReference w:type="firs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F1FD65" w14:textId="77777777" w:rsidR="005A283F" w:rsidRDefault="005A283F">
      <w:r>
        <w:separator/>
      </w:r>
    </w:p>
  </w:endnote>
  <w:endnote w:type="continuationSeparator" w:id="0">
    <w:p w14:paraId="034D612B" w14:textId="77777777" w:rsidR="005A283F" w:rsidRDefault="005A2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Palatino">
    <w:altName w:val="Book Antiqua"/>
    <w:panose1 w:val="020406020503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215CF6" w14:textId="77777777" w:rsidR="0052463B" w:rsidRDefault="0052463B" w:rsidP="001C7C8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31F7F7E6" w14:textId="77777777" w:rsidR="0052463B" w:rsidRDefault="0052463B" w:rsidP="00BB0C91">
    <w:pPr>
      <w:ind w:right="360"/>
    </w:pPr>
  </w:p>
  <w:p w14:paraId="10EE04AE" w14:textId="77777777" w:rsidR="0052463B" w:rsidRDefault="0052463B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77839044"/>
      <w:docPartObj>
        <w:docPartGallery w:val="Page Numbers (Bottom of Page)"/>
        <w:docPartUnique/>
      </w:docPartObj>
    </w:sdtPr>
    <w:sdtEndPr/>
    <w:sdtContent>
      <w:p w14:paraId="3D5BB6BC" w14:textId="77777777" w:rsidR="0079183E" w:rsidRDefault="0079183E">
        <w:pPr>
          <w:pStyle w:val="af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0169">
          <w:rPr>
            <w:noProof/>
          </w:rPr>
          <w:t>3</w:t>
        </w:r>
        <w:r>
          <w:fldChar w:fldCharType="end"/>
        </w:r>
      </w:p>
    </w:sdtContent>
  </w:sdt>
  <w:p w14:paraId="027E1920" w14:textId="77777777" w:rsidR="0052463B" w:rsidRDefault="0052463B" w:rsidP="00BB0C91">
    <w:pPr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0108691"/>
      <w:docPartObj>
        <w:docPartGallery w:val="Page Numbers (Bottom of Page)"/>
        <w:docPartUnique/>
      </w:docPartObj>
    </w:sdtPr>
    <w:sdtEndPr/>
    <w:sdtContent>
      <w:p w14:paraId="3E3AF56E" w14:textId="77777777" w:rsidR="002B5222" w:rsidRDefault="002B5222">
        <w:pPr>
          <w:pStyle w:val="af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0169">
          <w:rPr>
            <w:noProof/>
          </w:rPr>
          <w:t>1</w:t>
        </w:r>
        <w:r>
          <w:fldChar w:fldCharType="end"/>
        </w:r>
      </w:p>
    </w:sdtContent>
  </w:sdt>
  <w:p w14:paraId="76E6517A" w14:textId="77777777" w:rsidR="002B5222" w:rsidRDefault="002B5222">
    <w:pPr>
      <w:pStyle w:val="af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6ED00D" w14:textId="77777777" w:rsidR="005A283F" w:rsidRDefault="005A283F">
      <w:r>
        <w:separator/>
      </w:r>
    </w:p>
  </w:footnote>
  <w:footnote w:type="continuationSeparator" w:id="0">
    <w:p w14:paraId="5BDDAEB1" w14:textId="77777777" w:rsidR="005A283F" w:rsidRDefault="005A28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02996963"/>
    <w:multiLevelType w:val="hybridMultilevel"/>
    <w:tmpl w:val="B24EF95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3F912BA"/>
    <w:multiLevelType w:val="multilevel"/>
    <w:tmpl w:val="488C92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077D7819"/>
    <w:multiLevelType w:val="hybridMultilevel"/>
    <w:tmpl w:val="6C58F298"/>
    <w:lvl w:ilvl="0" w:tplc="684229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0DC16007"/>
    <w:multiLevelType w:val="multilevel"/>
    <w:tmpl w:val="488C92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230668C8"/>
    <w:multiLevelType w:val="multilevel"/>
    <w:tmpl w:val="2E28062C"/>
    <w:styleLink w:val="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2A8E5175"/>
    <w:multiLevelType w:val="multilevel"/>
    <w:tmpl w:val="8E3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253581"/>
    <w:multiLevelType w:val="multilevel"/>
    <w:tmpl w:val="7B7CAF84"/>
    <w:lvl w:ilvl="0">
      <w:start w:val="1"/>
      <w:numFmt w:val="decimal"/>
      <w:lvlText w:val="Глава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>
    <w:nsid w:val="2E89761F"/>
    <w:multiLevelType w:val="hybridMultilevel"/>
    <w:tmpl w:val="B39ABA2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>
    <w:nsid w:val="2F0505F8"/>
    <w:multiLevelType w:val="hybridMultilevel"/>
    <w:tmpl w:val="68D4275C"/>
    <w:lvl w:ilvl="0" w:tplc="78D86A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30A8544B"/>
    <w:multiLevelType w:val="hybridMultilevel"/>
    <w:tmpl w:val="EB2214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514249"/>
    <w:multiLevelType w:val="multilevel"/>
    <w:tmpl w:val="B5B802EC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0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>
    <w:nsid w:val="35972132"/>
    <w:multiLevelType w:val="hybridMultilevel"/>
    <w:tmpl w:val="5A446C0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369541E7"/>
    <w:multiLevelType w:val="multilevel"/>
    <w:tmpl w:val="D9205DE2"/>
    <w:styleLink w:val="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3BF14D0A"/>
    <w:multiLevelType w:val="hybridMultilevel"/>
    <w:tmpl w:val="67BE64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0906DC"/>
    <w:multiLevelType w:val="multilevel"/>
    <w:tmpl w:val="96D4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45CB39D4"/>
    <w:multiLevelType w:val="multilevel"/>
    <w:tmpl w:val="5F5C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7183942"/>
    <w:multiLevelType w:val="hybridMultilevel"/>
    <w:tmpl w:val="8BDCEE9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4994644F"/>
    <w:multiLevelType w:val="hybridMultilevel"/>
    <w:tmpl w:val="FA042F2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4D4D35D1"/>
    <w:multiLevelType w:val="hybridMultilevel"/>
    <w:tmpl w:val="8BE422D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>
    <w:nsid w:val="4E4B4691"/>
    <w:multiLevelType w:val="multilevel"/>
    <w:tmpl w:val="488C92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>
    <w:nsid w:val="56914A85"/>
    <w:multiLevelType w:val="hybridMultilevel"/>
    <w:tmpl w:val="112875C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>
    <w:nsid w:val="599B5F94"/>
    <w:multiLevelType w:val="hybridMultilevel"/>
    <w:tmpl w:val="1FE289DE"/>
    <w:lvl w:ilvl="0" w:tplc="904C16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59A6788B"/>
    <w:multiLevelType w:val="hybridMultilevel"/>
    <w:tmpl w:val="5854EE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>
    <w:nsid w:val="5C283937"/>
    <w:multiLevelType w:val="hybridMultilevel"/>
    <w:tmpl w:val="5588A79A"/>
    <w:lvl w:ilvl="0" w:tplc="7A34A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>
    <w:nsid w:val="652C0E8B"/>
    <w:multiLevelType w:val="hybridMultilevel"/>
    <w:tmpl w:val="5FF816CA"/>
    <w:lvl w:ilvl="0" w:tplc="7A34A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6A0C2C8A"/>
    <w:multiLevelType w:val="hybridMultilevel"/>
    <w:tmpl w:val="D334F44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>
    <w:nsid w:val="6B33457A"/>
    <w:multiLevelType w:val="multilevel"/>
    <w:tmpl w:val="488C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F014A5F"/>
    <w:multiLevelType w:val="hybridMultilevel"/>
    <w:tmpl w:val="BEAA01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6FA0284C"/>
    <w:multiLevelType w:val="multilevel"/>
    <w:tmpl w:val="0419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33">
    <w:nsid w:val="752E48DB"/>
    <w:multiLevelType w:val="hybridMultilevel"/>
    <w:tmpl w:val="7F88E6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91B5AC1"/>
    <w:multiLevelType w:val="hybridMultilevel"/>
    <w:tmpl w:val="DD84ACC6"/>
    <w:lvl w:ilvl="0" w:tplc="7A34A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0"/>
  </w:num>
  <w:num w:numId="2">
    <w:abstractNumId w:val="32"/>
  </w:num>
  <w:num w:numId="3">
    <w:abstractNumId w:val="15"/>
  </w:num>
  <w:num w:numId="4">
    <w:abstractNumId w:val="22"/>
  </w:num>
  <w:num w:numId="5">
    <w:abstractNumId w:val="16"/>
  </w:num>
  <w:num w:numId="6">
    <w:abstractNumId w:val="8"/>
  </w:num>
  <w:num w:numId="7">
    <w:abstractNumId w:val="17"/>
  </w:num>
  <w:num w:numId="8">
    <w:abstractNumId w:val="24"/>
  </w:num>
  <w:num w:numId="9">
    <w:abstractNumId w:val="11"/>
  </w:num>
  <w:num w:numId="10">
    <w:abstractNumId w:val="34"/>
  </w:num>
  <w:num w:numId="11">
    <w:abstractNumId w:val="28"/>
  </w:num>
  <w:num w:numId="12">
    <w:abstractNumId w:val="27"/>
  </w:num>
  <w:num w:numId="13">
    <w:abstractNumId w:val="4"/>
  </w:num>
  <w:num w:numId="14">
    <w:abstractNumId w:val="26"/>
  </w:num>
  <w:num w:numId="15">
    <w:abstractNumId w:val="12"/>
  </w:num>
  <w:num w:numId="16">
    <w:abstractNumId w:val="29"/>
  </w:num>
  <w:num w:numId="17">
    <w:abstractNumId w:val="20"/>
  </w:num>
  <w:num w:numId="18">
    <w:abstractNumId w:val="21"/>
  </w:num>
  <w:num w:numId="19">
    <w:abstractNumId w:val="25"/>
  </w:num>
  <w:num w:numId="20">
    <w:abstractNumId w:val="6"/>
  </w:num>
  <w:num w:numId="21">
    <w:abstractNumId w:val="31"/>
  </w:num>
  <w:num w:numId="22">
    <w:abstractNumId w:val="29"/>
  </w:num>
  <w:num w:numId="23">
    <w:abstractNumId w:val="14"/>
  </w:num>
  <w:num w:numId="24">
    <w:abstractNumId w:val="33"/>
  </w:num>
  <w:num w:numId="25">
    <w:abstractNumId w:val="13"/>
  </w:num>
  <w:num w:numId="26">
    <w:abstractNumId w:val="9"/>
  </w:num>
  <w:num w:numId="27">
    <w:abstractNumId w:val="19"/>
  </w:num>
  <w:num w:numId="28">
    <w:abstractNumId w:val="18"/>
  </w:num>
  <w:num w:numId="29">
    <w:abstractNumId w:val="30"/>
  </w:num>
  <w:num w:numId="30">
    <w:abstractNumId w:val="23"/>
  </w:num>
  <w:num w:numId="31">
    <w:abstractNumId w:val="7"/>
  </w:num>
  <w:num w:numId="32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C91"/>
    <w:rsid w:val="00000E92"/>
    <w:rsid w:val="00001461"/>
    <w:rsid w:val="00004ABF"/>
    <w:rsid w:val="0000688C"/>
    <w:rsid w:val="00007331"/>
    <w:rsid w:val="000073C3"/>
    <w:rsid w:val="000118D6"/>
    <w:rsid w:val="00011C02"/>
    <w:rsid w:val="00014309"/>
    <w:rsid w:val="000152C1"/>
    <w:rsid w:val="00016D77"/>
    <w:rsid w:val="00020A7B"/>
    <w:rsid w:val="000218F7"/>
    <w:rsid w:val="00021A74"/>
    <w:rsid w:val="00021C34"/>
    <w:rsid w:val="00024524"/>
    <w:rsid w:val="00024681"/>
    <w:rsid w:val="000277D8"/>
    <w:rsid w:val="00031AD1"/>
    <w:rsid w:val="00034B66"/>
    <w:rsid w:val="000379E2"/>
    <w:rsid w:val="00041068"/>
    <w:rsid w:val="00041859"/>
    <w:rsid w:val="00052017"/>
    <w:rsid w:val="00053C78"/>
    <w:rsid w:val="000556EF"/>
    <w:rsid w:val="0006025F"/>
    <w:rsid w:val="00061555"/>
    <w:rsid w:val="00063E18"/>
    <w:rsid w:val="0006558E"/>
    <w:rsid w:val="00071A0D"/>
    <w:rsid w:val="000724E0"/>
    <w:rsid w:val="00080AA8"/>
    <w:rsid w:val="000829D0"/>
    <w:rsid w:val="00084748"/>
    <w:rsid w:val="00085E72"/>
    <w:rsid w:val="00086A35"/>
    <w:rsid w:val="000874CD"/>
    <w:rsid w:val="000907C8"/>
    <w:rsid w:val="00093B82"/>
    <w:rsid w:val="0009490B"/>
    <w:rsid w:val="0009520B"/>
    <w:rsid w:val="000A0A32"/>
    <w:rsid w:val="000A0C19"/>
    <w:rsid w:val="000A31EF"/>
    <w:rsid w:val="000A41B5"/>
    <w:rsid w:val="000A6B10"/>
    <w:rsid w:val="000A71D9"/>
    <w:rsid w:val="000A7F3E"/>
    <w:rsid w:val="000B1692"/>
    <w:rsid w:val="000C0A39"/>
    <w:rsid w:val="000C0C41"/>
    <w:rsid w:val="000C52CE"/>
    <w:rsid w:val="000C553B"/>
    <w:rsid w:val="000C7278"/>
    <w:rsid w:val="000D0ECF"/>
    <w:rsid w:val="000D298D"/>
    <w:rsid w:val="000D3BC3"/>
    <w:rsid w:val="000D4448"/>
    <w:rsid w:val="000D502A"/>
    <w:rsid w:val="000E09F6"/>
    <w:rsid w:val="000E0DC6"/>
    <w:rsid w:val="000E6F35"/>
    <w:rsid w:val="000F00DA"/>
    <w:rsid w:val="000F53D2"/>
    <w:rsid w:val="000F6E1F"/>
    <w:rsid w:val="001012BB"/>
    <w:rsid w:val="00101788"/>
    <w:rsid w:val="00105907"/>
    <w:rsid w:val="00105F7A"/>
    <w:rsid w:val="001062F1"/>
    <w:rsid w:val="0010690F"/>
    <w:rsid w:val="00107F75"/>
    <w:rsid w:val="00111F26"/>
    <w:rsid w:val="001146A7"/>
    <w:rsid w:val="001151F4"/>
    <w:rsid w:val="001162F2"/>
    <w:rsid w:val="00120EA9"/>
    <w:rsid w:val="00122480"/>
    <w:rsid w:val="00124761"/>
    <w:rsid w:val="001262D7"/>
    <w:rsid w:val="00126F06"/>
    <w:rsid w:val="00127000"/>
    <w:rsid w:val="00127C1A"/>
    <w:rsid w:val="0013257C"/>
    <w:rsid w:val="001405D0"/>
    <w:rsid w:val="00141708"/>
    <w:rsid w:val="00141AAB"/>
    <w:rsid w:val="0014237A"/>
    <w:rsid w:val="0014296F"/>
    <w:rsid w:val="00144FF1"/>
    <w:rsid w:val="00147D5D"/>
    <w:rsid w:val="00147DD2"/>
    <w:rsid w:val="00150704"/>
    <w:rsid w:val="00151936"/>
    <w:rsid w:val="00152921"/>
    <w:rsid w:val="00152B06"/>
    <w:rsid w:val="0015302C"/>
    <w:rsid w:val="00153E69"/>
    <w:rsid w:val="00154CB0"/>
    <w:rsid w:val="001572F7"/>
    <w:rsid w:val="00157811"/>
    <w:rsid w:val="0016162C"/>
    <w:rsid w:val="001620EF"/>
    <w:rsid w:val="001628A5"/>
    <w:rsid w:val="00163E7D"/>
    <w:rsid w:val="00164E7E"/>
    <w:rsid w:val="00166047"/>
    <w:rsid w:val="00170286"/>
    <w:rsid w:val="0017279B"/>
    <w:rsid w:val="00172A79"/>
    <w:rsid w:val="00176890"/>
    <w:rsid w:val="0017694B"/>
    <w:rsid w:val="00177606"/>
    <w:rsid w:val="0018255E"/>
    <w:rsid w:val="0018356E"/>
    <w:rsid w:val="00183F00"/>
    <w:rsid w:val="00184033"/>
    <w:rsid w:val="00187791"/>
    <w:rsid w:val="00196BB3"/>
    <w:rsid w:val="00197890"/>
    <w:rsid w:val="001A35DA"/>
    <w:rsid w:val="001A3982"/>
    <w:rsid w:val="001A3BA8"/>
    <w:rsid w:val="001A3E33"/>
    <w:rsid w:val="001A5CDF"/>
    <w:rsid w:val="001A7B10"/>
    <w:rsid w:val="001B2381"/>
    <w:rsid w:val="001B7120"/>
    <w:rsid w:val="001C193F"/>
    <w:rsid w:val="001C703B"/>
    <w:rsid w:val="001C761D"/>
    <w:rsid w:val="001C7C8A"/>
    <w:rsid w:val="001D1637"/>
    <w:rsid w:val="001D1C1B"/>
    <w:rsid w:val="001D4B3F"/>
    <w:rsid w:val="001D645C"/>
    <w:rsid w:val="001D7736"/>
    <w:rsid w:val="001E09B7"/>
    <w:rsid w:val="001E0A21"/>
    <w:rsid w:val="001E38D3"/>
    <w:rsid w:val="001E4844"/>
    <w:rsid w:val="001E7A38"/>
    <w:rsid w:val="001F0494"/>
    <w:rsid w:val="001F3024"/>
    <w:rsid w:val="001F3644"/>
    <w:rsid w:val="001F5D06"/>
    <w:rsid w:val="001F6814"/>
    <w:rsid w:val="002024CD"/>
    <w:rsid w:val="00204223"/>
    <w:rsid w:val="00210A35"/>
    <w:rsid w:val="002120A9"/>
    <w:rsid w:val="00213BDE"/>
    <w:rsid w:val="0022015C"/>
    <w:rsid w:val="0022027D"/>
    <w:rsid w:val="00220776"/>
    <w:rsid w:val="00222BD4"/>
    <w:rsid w:val="00223722"/>
    <w:rsid w:val="00223A3A"/>
    <w:rsid w:val="00224305"/>
    <w:rsid w:val="00225166"/>
    <w:rsid w:val="0022586B"/>
    <w:rsid w:val="00226A1C"/>
    <w:rsid w:val="00226C4E"/>
    <w:rsid w:val="002272F3"/>
    <w:rsid w:val="00234B8E"/>
    <w:rsid w:val="002359ED"/>
    <w:rsid w:val="0024201E"/>
    <w:rsid w:val="002425CF"/>
    <w:rsid w:val="002425F9"/>
    <w:rsid w:val="00245782"/>
    <w:rsid w:val="00247FDE"/>
    <w:rsid w:val="00251279"/>
    <w:rsid w:val="00251606"/>
    <w:rsid w:val="00252F94"/>
    <w:rsid w:val="002532D6"/>
    <w:rsid w:val="00253E73"/>
    <w:rsid w:val="0025424E"/>
    <w:rsid w:val="002546AC"/>
    <w:rsid w:val="00256828"/>
    <w:rsid w:val="00256B12"/>
    <w:rsid w:val="00257063"/>
    <w:rsid w:val="00257E76"/>
    <w:rsid w:val="0026218C"/>
    <w:rsid w:val="00263A40"/>
    <w:rsid w:val="0026447C"/>
    <w:rsid w:val="002661D0"/>
    <w:rsid w:val="00267536"/>
    <w:rsid w:val="00272FA2"/>
    <w:rsid w:val="00275F53"/>
    <w:rsid w:val="002765B9"/>
    <w:rsid w:val="00277051"/>
    <w:rsid w:val="0027711C"/>
    <w:rsid w:val="00280A12"/>
    <w:rsid w:val="00281615"/>
    <w:rsid w:val="0028230B"/>
    <w:rsid w:val="0028290F"/>
    <w:rsid w:val="002834CB"/>
    <w:rsid w:val="00285C36"/>
    <w:rsid w:val="00285EA3"/>
    <w:rsid w:val="00286B05"/>
    <w:rsid w:val="0028742C"/>
    <w:rsid w:val="00287DD1"/>
    <w:rsid w:val="00287F8C"/>
    <w:rsid w:val="00293026"/>
    <w:rsid w:val="0029322D"/>
    <w:rsid w:val="00293B31"/>
    <w:rsid w:val="00295304"/>
    <w:rsid w:val="00295CF4"/>
    <w:rsid w:val="002A11B9"/>
    <w:rsid w:val="002A24DA"/>
    <w:rsid w:val="002A255C"/>
    <w:rsid w:val="002A27FC"/>
    <w:rsid w:val="002A458A"/>
    <w:rsid w:val="002A698A"/>
    <w:rsid w:val="002A74DD"/>
    <w:rsid w:val="002B2B73"/>
    <w:rsid w:val="002B5222"/>
    <w:rsid w:val="002B6CFB"/>
    <w:rsid w:val="002C061B"/>
    <w:rsid w:val="002C2A24"/>
    <w:rsid w:val="002C3370"/>
    <w:rsid w:val="002C38E0"/>
    <w:rsid w:val="002C4651"/>
    <w:rsid w:val="002C5798"/>
    <w:rsid w:val="002C611D"/>
    <w:rsid w:val="002C6616"/>
    <w:rsid w:val="002D0E2C"/>
    <w:rsid w:val="002D25DB"/>
    <w:rsid w:val="002D425F"/>
    <w:rsid w:val="002D63D5"/>
    <w:rsid w:val="002D6ACC"/>
    <w:rsid w:val="002E1DC6"/>
    <w:rsid w:val="002E48A7"/>
    <w:rsid w:val="002E58FA"/>
    <w:rsid w:val="002E5EA1"/>
    <w:rsid w:val="002F1DC8"/>
    <w:rsid w:val="002F27AF"/>
    <w:rsid w:val="002F27F0"/>
    <w:rsid w:val="002F29A9"/>
    <w:rsid w:val="002F43E3"/>
    <w:rsid w:val="00311B3A"/>
    <w:rsid w:val="00311B9E"/>
    <w:rsid w:val="00313151"/>
    <w:rsid w:val="003135E9"/>
    <w:rsid w:val="00323B5B"/>
    <w:rsid w:val="00324EF5"/>
    <w:rsid w:val="00325EBD"/>
    <w:rsid w:val="00325FAF"/>
    <w:rsid w:val="003279AB"/>
    <w:rsid w:val="0033541C"/>
    <w:rsid w:val="00336CD0"/>
    <w:rsid w:val="003371BE"/>
    <w:rsid w:val="0033731B"/>
    <w:rsid w:val="0034079A"/>
    <w:rsid w:val="00340929"/>
    <w:rsid w:val="0034384F"/>
    <w:rsid w:val="00343DB2"/>
    <w:rsid w:val="00346BE8"/>
    <w:rsid w:val="003517A3"/>
    <w:rsid w:val="00352D93"/>
    <w:rsid w:val="00352E73"/>
    <w:rsid w:val="00355248"/>
    <w:rsid w:val="00355BE7"/>
    <w:rsid w:val="003573E2"/>
    <w:rsid w:val="003626AA"/>
    <w:rsid w:val="00365355"/>
    <w:rsid w:val="003661D0"/>
    <w:rsid w:val="00366B1A"/>
    <w:rsid w:val="0036732A"/>
    <w:rsid w:val="00367DEC"/>
    <w:rsid w:val="0037019F"/>
    <w:rsid w:val="00370B0B"/>
    <w:rsid w:val="00370F03"/>
    <w:rsid w:val="003714DC"/>
    <w:rsid w:val="0037303C"/>
    <w:rsid w:val="00376682"/>
    <w:rsid w:val="00381F89"/>
    <w:rsid w:val="00383080"/>
    <w:rsid w:val="00383560"/>
    <w:rsid w:val="00384C27"/>
    <w:rsid w:val="003869DC"/>
    <w:rsid w:val="00387F82"/>
    <w:rsid w:val="00390C19"/>
    <w:rsid w:val="00390D8B"/>
    <w:rsid w:val="00390E03"/>
    <w:rsid w:val="003921DD"/>
    <w:rsid w:val="0039432E"/>
    <w:rsid w:val="00397633"/>
    <w:rsid w:val="00397A76"/>
    <w:rsid w:val="003A1CBE"/>
    <w:rsid w:val="003A2786"/>
    <w:rsid w:val="003A3930"/>
    <w:rsid w:val="003A3C65"/>
    <w:rsid w:val="003A4461"/>
    <w:rsid w:val="003A4490"/>
    <w:rsid w:val="003A47AF"/>
    <w:rsid w:val="003A5277"/>
    <w:rsid w:val="003A7B9F"/>
    <w:rsid w:val="003B15B5"/>
    <w:rsid w:val="003B278D"/>
    <w:rsid w:val="003C3FEC"/>
    <w:rsid w:val="003C63F9"/>
    <w:rsid w:val="003C7E47"/>
    <w:rsid w:val="003D4989"/>
    <w:rsid w:val="003D5A0A"/>
    <w:rsid w:val="003D64A8"/>
    <w:rsid w:val="003E0E04"/>
    <w:rsid w:val="003E39E8"/>
    <w:rsid w:val="003E5C65"/>
    <w:rsid w:val="003E7A94"/>
    <w:rsid w:val="003E7ED6"/>
    <w:rsid w:val="003F1738"/>
    <w:rsid w:val="003F5BC8"/>
    <w:rsid w:val="003F6325"/>
    <w:rsid w:val="00400211"/>
    <w:rsid w:val="0040124D"/>
    <w:rsid w:val="004064A2"/>
    <w:rsid w:val="004069C1"/>
    <w:rsid w:val="00407B59"/>
    <w:rsid w:val="00407E09"/>
    <w:rsid w:val="00411AA5"/>
    <w:rsid w:val="00411CF2"/>
    <w:rsid w:val="00416C42"/>
    <w:rsid w:val="0041755C"/>
    <w:rsid w:val="00417B1C"/>
    <w:rsid w:val="00417CA0"/>
    <w:rsid w:val="00417D8F"/>
    <w:rsid w:val="0042094C"/>
    <w:rsid w:val="004244AF"/>
    <w:rsid w:val="00424A35"/>
    <w:rsid w:val="00426405"/>
    <w:rsid w:val="0042780D"/>
    <w:rsid w:val="004300FE"/>
    <w:rsid w:val="00431408"/>
    <w:rsid w:val="00436A43"/>
    <w:rsid w:val="00436DBB"/>
    <w:rsid w:val="0043750A"/>
    <w:rsid w:val="004376C4"/>
    <w:rsid w:val="00437D50"/>
    <w:rsid w:val="00440901"/>
    <w:rsid w:val="00440CE2"/>
    <w:rsid w:val="004420B6"/>
    <w:rsid w:val="00444327"/>
    <w:rsid w:val="00445441"/>
    <w:rsid w:val="00445602"/>
    <w:rsid w:val="00450C98"/>
    <w:rsid w:val="00453986"/>
    <w:rsid w:val="00453CBD"/>
    <w:rsid w:val="0045522A"/>
    <w:rsid w:val="00461035"/>
    <w:rsid w:val="00461AB7"/>
    <w:rsid w:val="00462843"/>
    <w:rsid w:val="00462982"/>
    <w:rsid w:val="00465B4A"/>
    <w:rsid w:val="00470BE3"/>
    <w:rsid w:val="0047347D"/>
    <w:rsid w:val="004756A1"/>
    <w:rsid w:val="00477EA4"/>
    <w:rsid w:val="00481029"/>
    <w:rsid w:val="004845F7"/>
    <w:rsid w:val="00487247"/>
    <w:rsid w:val="00490C64"/>
    <w:rsid w:val="0049270D"/>
    <w:rsid w:val="0049299F"/>
    <w:rsid w:val="00492BBB"/>
    <w:rsid w:val="00494079"/>
    <w:rsid w:val="00495CCD"/>
    <w:rsid w:val="004962DE"/>
    <w:rsid w:val="004A20AC"/>
    <w:rsid w:val="004A6893"/>
    <w:rsid w:val="004B0F28"/>
    <w:rsid w:val="004B4840"/>
    <w:rsid w:val="004B4F35"/>
    <w:rsid w:val="004B5BF7"/>
    <w:rsid w:val="004B6553"/>
    <w:rsid w:val="004C2E8D"/>
    <w:rsid w:val="004C59DB"/>
    <w:rsid w:val="004C5E2D"/>
    <w:rsid w:val="004C6CEC"/>
    <w:rsid w:val="004D2681"/>
    <w:rsid w:val="004D3A58"/>
    <w:rsid w:val="004D7AE1"/>
    <w:rsid w:val="004E2F18"/>
    <w:rsid w:val="004E578B"/>
    <w:rsid w:val="004E652D"/>
    <w:rsid w:val="004E6D8E"/>
    <w:rsid w:val="004E7764"/>
    <w:rsid w:val="004F4D06"/>
    <w:rsid w:val="004F637A"/>
    <w:rsid w:val="004F6C7B"/>
    <w:rsid w:val="004F6E8E"/>
    <w:rsid w:val="00504209"/>
    <w:rsid w:val="0050565B"/>
    <w:rsid w:val="00512AC4"/>
    <w:rsid w:val="00512DD8"/>
    <w:rsid w:val="00516343"/>
    <w:rsid w:val="00516F06"/>
    <w:rsid w:val="00522565"/>
    <w:rsid w:val="00522D46"/>
    <w:rsid w:val="0052336A"/>
    <w:rsid w:val="0052463B"/>
    <w:rsid w:val="0052479D"/>
    <w:rsid w:val="00530A13"/>
    <w:rsid w:val="00530A20"/>
    <w:rsid w:val="00532052"/>
    <w:rsid w:val="0053257C"/>
    <w:rsid w:val="00533651"/>
    <w:rsid w:val="00535728"/>
    <w:rsid w:val="00536400"/>
    <w:rsid w:val="005368FC"/>
    <w:rsid w:val="005408A2"/>
    <w:rsid w:val="0054094C"/>
    <w:rsid w:val="00540BA5"/>
    <w:rsid w:val="0054177C"/>
    <w:rsid w:val="00550680"/>
    <w:rsid w:val="00550B58"/>
    <w:rsid w:val="00550C37"/>
    <w:rsid w:val="00551330"/>
    <w:rsid w:val="00551A0D"/>
    <w:rsid w:val="0055247E"/>
    <w:rsid w:val="00560A5C"/>
    <w:rsid w:val="005636E5"/>
    <w:rsid w:val="00564319"/>
    <w:rsid w:val="0056555B"/>
    <w:rsid w:val="00572986"/>
    <w:rsid w:val="00572CCB"/>
    <w:rsid w:val="00572E93"/>
    <w:rsid w:val="0057388C"/>
    <w:rsid w:val="005761B4"/>
    <w:rsid w:val="00581A3A"/>
    <w:rsid w:val="00581C2F"/>
    <w:rsid w:val="00584345"/>
    <w:rsid w:val="005864D8"/>
    <w:rsid w:val="00587BC3"/>
    <w:rsid w:val="00590D49"/>
    <w:rsid w:val="00595D91"/>
    <w:rsid w:val="005A27CA"/>
    <w:rsid w:val="005A283F"/>
    <w:rsid w:val="005A35AA"/>
    <w:rsid w:val="005A4F10"/>
    <w:rsid w:val="005A512F"/>
    <w:rsid w:val="005B0B71"/>
    <w:rsid w:val="005B1DA5"/>
    <w:rsid w:val="005B2899"/>
    <w:rsid w:val="005B362C"/>
    <w:rsid w:val="005C037F"/>
    <w:rsid w:val="005C25C1"/>
    <w:rsid w:val="005C283F"/>
    <w:rsid w:val="005C3167"/>
    <w:rsid w:val="005C330D"/>
    <w:rsid w:val="005C533E"/>
    <w:rsid w:val="005C6389"/>
    <w:rsid w:val="005C6A36"/>
    <w:rsid w:val="005C7FDD"/>
    <w:rsid w:val="005D72F4"/>
    <w:rsid w:val="005D7B2D"/>
    <w:rsid w:val="005E2026"/>
    <w:rsid w:val="005E36A5"/>
    <w:rsid w:val="005E6BAD"/>
    <w:rsid w:val="005E6BEF"/>
    <w:rsid w:val="005F1138"/>
    <w:rsid w:val="005F4A23"/>
    <w:rsid w:val="005F76AB"/>
    <w:rsid w:val="00600ECF"/>
    <w:rsid w:val="00601790"/>
    <w:rsid w:val="006036C0"/>
    <w:rsid w:val="00604905"/>
    <w:rsid w:val="00605518"/>
    <w:rsid w:val="00612017"/>
    <w:rsid w:val="00625334"/>
    <w:rsid w:val="006260FC"/>
    <w:rsid w:val="006307A8"/>
    <w:rsid w:val="006327E0"/>
    <w:rsid w:val="006356BE"/>
    <w:rsid w:val="00636AD6"/>
    <w:rsid w:val="00640483"/>
    <w:rsid w:val="00642086"/>
    <w:rsid w:val="006463DA"/>
    <w:rsid w:val="00646CAA"/>
    <w:rsid w:val="006504CA"/>
    <w:rsid w:val="0065168B"/>
    <w:rsid w:val="00651FDF"/>
    <w:rsid w:val="00652864"/>
    <w:rsid w:val="00653061"/>
    <w:rsid w:val="00654412"/>
    <w:rsid w:val="006557C4"/>
    <w:rsid w:val="00660EE9"/>
    <w:rsid w:val="00662FDC"/>
    <w:rsid w:val="00664502"/>
    <w:rsid w:val="00665CB8"/>
    <w:rsid w:val="00677E0A"/>
    <w:rsid w:val="0068051A"/>
    <w:rsid w:val="0068076E"/>
    <w:rsid w:val="0068105A"/>
    <w:rsid w:val="00681C65"/>
    <w:rsid w:val="0068547F"/>
    <w:rsid w:val="00687AB1"/>
    <w:rsid w:val="006936BA"/>
    <w:rsid w:val="006A0546"/>
    <w:rsid w:val="006A0578"/>
    <w:rsid w:val="006A1E54"/>
    <w:rsid w:val="006A4113"/>
    <w:rsid w:val="006A4C2C"/>
    <w:rsid w:val="006A4D77"/>
    <w:rsid w:val="006A58F0"/>
    <w:rsid w:val="006B10E0"/>
    <w:rsid w:val="006B1249"/>
    <w:rsid w:val="006C7841"/>
    <w:rsid w:val="006D4D80"/>
    <w:rsid w:val="006D701A"/>
    <w:rsid w:val="006D7FFC"/>
    <w:rsid w:val="006E1464"/>
    <w:rsid w:val="006E37AC"/>
    <w:rsid w:val="006E553E"/>
    <w:rsid w:val="006E5545"/>
    <w:rsid w:val="006E6096"/>
    <w:rsid w:val="006F1E5C"/>
    <w:rsid w:val="006F303A"/>
    <w:rsid w:val="006F4F47"/>
    <w:rsid w:val="006F5E2A"/>
    <w:rsid w:val="006F6292"/>
    <w:rsid w:val="006F6B80"/>
    <w:rsid w:val="006F770E"/>
    <w:rsid w:val="007000DF"/>
    <w:rsid w:val="0070056B"/>
    <w:rsid w:val="00702A46"/>
    <w:rsid w:val="0070599B"/>
    <w:rsid w:val="00705D32"/>
    <w:rsid w:val="00712A16"/>
    <w:rsid w:val="007130A6"/>
    <w:rsid w:val="0071430B"/>
    <w:rsid w:val="00720040"/>
    <w:rsid w:val="00721F6F"/>
    <w:rsid w:val="007241CC"/>
    <w:rsid w:val="00724D11"/>
    <w:rsid w:val="00727570"/>
    <w:rsid w:val="007305E7"/>
    <w:rsid w:val="00730C86"/>
    <w:rsid w:val="00734C61"/>
    <w:rsid w:val="00735A66"/>
    <w:rsid w:val="00735E05"/>
    <w:rsid w:val="00736381"/>
    <w:rsid w:val="00736A6D"/>
    <w:rsid w:val="00741862"/>
    <w:rsid w:val="00744B96"/>
    <w:rsid w:val="00745FAA"/>
    <w:rsid w:val="007500D6"/>
    <w:rsid w:val="007510C0"/>
    <w:rsid w:val="00752125"/>
    <w:rsid w:val="007619F2"/>
    <w:rsid w:val="00765A65"/>
    <w:rsid w:val="00765BFA"/>
    <w:rsid w:val="00765D59"/>
    <w:rsid w:val="00766C31"/>
    <w:rsid w:val="0077181F"/>
    <w:rsid w:val="00775418"/>
    <w:rsid w:val="00775671"/>
    <w:rsid w:val="00775832"/>
    <w:rsid w:val="00775E46"/>
    <w:rsid w:val="0077730B"/>
    <w:rsid w:val="007819DB"/>
    <w:rsid w:val="00781EA3"/>
    <w:rsid w:val="00781F59"/>
    <w:rsid w:val="00783764"/>
    <w:rsid w:val="00784383"/>
    <w:rsid w:val="00784B94"/>
    <w:rsid w:val="00785CC5"/>
    <w:rsid w:val="00786F1E"/>
    <w:rsid w:val="00791499"/>
    <w:rsid w:val="0079163F"/>
    <w:rsid w:val="0079183E"/>
    <w:rsid w:val="00792BCF"/>
    <w:rsid w:val="0079446A"/>
    <w:rsid w:val="00796C9F"/>
    <w:rsid w:val="007A2280"/>
    <w:rsid w:val="007A2F48"/>
    <w:rsid w:val="007B0AFD"/>
    <w:rsid w:val="007B15FC"/>
    <w:rsid w:val="007B16B0"/>
    <w:rsid w:val="007B24CB"/>
    <w:rsid w:val="007B2B38"/>
    <w:rsid w:val="007B3001"/>
    <w:rsid w:val="007B30D7"/>
    <w:rsid w:val="007B50B1"/>
    <w:rsid w:val="007B5207"/>
    <w:rsid w:val="007B6FC6"/>
    <w:rsid w:val="007C0845"/>
    <w:rsid w:val="007C09F7"/>
    <w:rsid w:val="007C1CC9"/>
    <w:rsid w:val="007C2D4B"/>
    <w:rsid w:val="007C4811"/>
    <w:rsid w:val="007C4C57"/>
    <w:rsid w:val="007C6086"/>
    <w:rsid w:val="007D03BC"/>
    <w:rsid w:val="007D0B8E"/>
    <w:rsid w:val="007D0F71"/>
    <w:rsid w:val="007D32A6"/>
    <w:rsid w:val="007D4602"/>
    <w:rsid w:val="007D4A4B"/>
    <w:rsid w:val="007D7579"/>
    <w:rsid w:val="007E173C"/>
    <w:rsid w:val="007E7604"/>
    <w:rsid w:val="007E7A71"/>
    <w:rsid w:val="007E7D9C"/>
    <w:rsid w:val="007F088A"/>
    <w:rsid w:val="007F0F29"/>
    <w:rsid w:val="007F2843"/>
    <w:rsid w:val="007F5DF3"/>
    <w:rsid w:val="007F6C88"/>
    <w:rsid w:val="00804951"/>
    <w:rsid w:val="0081023F"/>
    <w:rsid w:val="00810E70"/>
    <w:rsid w:val="00812087"/>
    <w:rsid w:val="00812B7B"/>
    <w:rsid w:val="00814124"/>
    <w:rsid w:val="008216B8"/>
    <w:rsid w:val="008220C3"/>
    <w:rsid w:val="0082267A"/>
    <w:rsid w:val="00823C47"/>
    <w:rsid w:val="008251B9"/>
    <w:rsid w:val="008263C7"/>
    <w:rsid w:val="00830F63"/>
    <w:rsid w:val="008311DB"/>
    <w:rsid w:val="008339CB"/>
    <w:rsid w:val="00840C74"/>
    <w:rsid w:val="0084141D"/>
    <w:rsid w:val="00846021"/>
    <w:rsid w:val="008465CC"/>
    <w:rsid w:val="00847F1F"/>
    <w:rsid w:val="00851258"/>
    <w:rsid w:val="00851AEE"/>
    <w:rsid w:val="008536CB"/>
    <w:rsid w:val="008546FF"/>
    <w:rsid w:val="00861C73"/>
    <w:rsid w:val="008624AC"/>
    <w:rsid w:val="0086306A"/>
    <w:rsid w:val="00864193"/>
    <w:rsid w:val="00865AE2"/>
    <w:rsid w:val="00865B64"/>
    <w:rsid w:val="0086617A"/>
    <w:rsid w:val="00870181"/>
    <w:rsid w:val="00873BC7"/>
    <w:rsid w:val="008765F3"/>
    <w:rsid w:val="00883CC6"/>
    <w:rsid w:val="008850A9"/>
    <w:rsid w:val="00886D7D"/>
    <w:rsid w:val="0089205B"/>
    <w:rsid w:val="008952CE"/>
    <w:rsid w:val="0089700C"/>
    <w:rsid w:val="008A0507"/>
    <w:rsid w:val="008A477A"/>
    <w:rsid w:val="008B01C8"/>
    <w:rsid w:val="008B2409"/>
    <w:rsid w:val="008B2628"/>
    <w:rsid w:val="008B36A4"/>
    <w:rsid w:val="008B5AD6"/>
    <w:rsid w:val="008B72DA"/>
    <w:rsid w:val="008B7936"/>
    <w:rsid w:val="008B7E6C"/>
    <w:rsid w:val="008C2F7D"/>
    <w:rsid w:val="008D06F6"/>
    <w:rsid w:val="008D2E4F"/>
    <w:rsid w:val="008D4FB9"/>
    <w:rsid w:val="008D7E92"/>
    <w:rsid w:val="008E174F"/>
    <w:rsid w:val="008E1B33"/>
    <w:rsid w:val="008E3631"/>
    <w:rsid w:val="008E62C8"/>
    <w:rsid w:val="008E7429"/>
    <w:rsid w:val="008E75C4"/>
    <w:rsid w:val="008F1071"/>
    <w:rsid w:val="008F51A4"/>
    <w:rsid w:val="008F5F25"/>
    <w:rsid w:val="008F76C3"/>
    <w:rsid w:val="00901F0D"/>
    <w:rsid w:val="009045DA"/>
    <w:rsid w:val="00905CF9"/>
    <w:rsid w:val="00911869"/>
    <w:rsid w:val="00917BF9"/>
    <w:rsid w:val="0092066A"/>
    <w:rsid w:val="00920F9D"/>
    <w:rsid w:val="00924934"/>
    <w:rsid w:val="00926568"/>
    <w:rsid w:val="0093710F"/>
    <w:rsid w:val="00943F96"/>
    <w:rsid w:val="00946281"/>
    <w:rsid w:val="00946FF6"/>
    <w:rsid w:val="00950B9C"/>
    <w:rsid w:val="00951DAB"/>
    <w:rsid w:val="00952F9A"/>
    <w:rsid w:val="009533E5"/>
    <w:rsid w:val="009536CD"/>
    <w:rsid w:val="009537F6"/>
    <w:rsid w:val="00956823"/>
    <w:rsid w:val="00957D21"/>
    <w:rsid w:val="00961F24"/>
    <w:rsid w:val="00963524"/>
    <w:rsid w:val="00964FD4"/>
    <w:rsid w:val="00970FEC"/>
    <w:rsid w:val="00971B15"/>
    <w:rsid w:val="00971DF0"/>
    <w:rsid w:val="00973ABA"/>
    <w:rsid w:val="00977CDA"/>
    <w:rsid w:val="0098568B"/>
    <w:rsid w:val="00991208"/>
    <w:rsid w:val="00991213"/>
    <w:rsid w:val="00991805"/>
    <w:rsid w:val="00992451"/>
    <w:rsid w:val="00992F29"/>
    <w:rsid w:val="009A3B40"/>
    <w:rsid w:val="009A42C1"/>
    <w:rsid w:val="009A4F2F"/>
    <w:rsid w:val="009B2B12"/>
    <w:rsid w:val="009B50FA"/>
    <w:rsid w:val="009B5B26"/>
    <w:rsid w:val="009B5BB9"/>
    <w:rsid w:val="009B6DAA"/>
    <w:rsid w:val="009C0FD7"/>
    <w:rsid w:val="009C6F26"/>
    <w:rsid w:val="009C7E87"/>
    <w:rsid w:val="009C7ECE"/>
    <w:rsid w:val="009C7EFB"/>
    <w:rsid w:val="009E2CD2"/>
    <w:rsid w:val="009E41D9"/>
    <w:rsid w:val="009E66BB"/>
    <w:rsid w:val="009F0918"/>
    <w:rsid w:val="009F335B"/>
    <w:rsid w:val="009F5466"/>
    <w:rsid w:val="009F7F63"/>
    <w:rsid w:val="00A007F5"/>
    <w:rsid w:val="00A024CF"/>
    <w:rsid w:val="00A05C8A"/>
    <w:rsid w:val="00A12D32"/>
    <w:rsid w:val="00A134F7"/>
    <w:rsid w:val="00A135B9"/>
    <w:rsid w:val="00A13622"/>
    <w:rsid w:val="00A14868"/>
    <w:rsid w:val="00A163D2"/>
    <w:rsid w:val="00A174DF"/>
    <w:rsid w:val="00A23A20"/>
    <w:rsid w:val="00A25828"/>
    <w:rsid w:val="00A269BB"/>
    <w:rsid w:val="00A30CB2"/>
    <w:rsid w:val="00A32288"/>
    <w:rsid w:val="00A32755"/>
    <w:rsid w:val="00A33BCD"/>
    <w:rsid w:val="00A342F3"/>
    <w:rsid w:val="00A363BC"/>
    <w:rsid w:val="00A36891"/>
    <w:rsid w:val="00A37771"/>
    <w:rsid w:val="00A40A2E"/>
    <w:rsid w:val="00A41ADE"/>
    <w:rsid w:val="00A4271C"/>
    <w:rsid w:val="00A444DD"/>
    <w:rsid w:val="00A45E24"/>
    <w:rsid w:val="00A45F85"/>
    <w:rsid w:val="00A47812"/>
    <w:rsid w:val="00A4792F"/>
    <w:rsid w:val="00A500C8"/>
    <w:rsid w:val="00A50EB8"/>
    <w:rsid w:val="00A51BB8"/>
    <w:rsid w:val="00A53623"/>
    <w:rsid w:val="00A572BE"/>
    <w:rsid w:val="00A57819"/>
    <w:rsid w:val="00A64B12"/>
    <w:rsid w:val="00A67F9A"/>
    <w:rsid w:val="00A708CD"/>
    <w:rsid w:val="00A70A3C"/>
    <w:rsid w:val="00A72A7F"/>
    <w:rsid w:val="00A7668F"/>
    <w:rsid w:val="00A77294"/>
    <w:rsid w:val="00A81862"/>
    <w:rsid w:val="00A8412D"/>
    <w:rsid w:val="00A848C9"/>
    <w:rsid w:val="00A84BC4"/>
    <w:rsid w:val="00A8506D"/>
    <w:rsid w:val="00A86B48"/>
    <w:rsid w:val="00A91379"/>
    <w:rsid w:val="00A9162F"/>
    <w:rsid w:val="00A91709"/>
    <w:rsid w:val="00A9320E"/>
    <w:rsid w:val="00A93560"/>
    <w:rsid w:val="00A94268"/>
    <w:rsid w:val="00A96D2A"/>
    <w:rsid w:val="00A97715"/>
    <w:rsid w:val="00AA2733"/>
    <w:rsid w:val="00AA2C5E"/>
    <w:rsid w:val="00AA49A7"/>
    <w:rsid w:val="00AA6302"/>
    <w:rsid w:val="00AA6EFE"/>
    <w:rsid w:val="00AA7F7F"/>
    <w:rsid w:val="00AB1129"/>
    <w:rsid w:val="00AB5823"/>
    <w:rsid w:val="00AB7E00"/>
    <w:rsid w:val="00AC2585"/>
    <w:rsid w:val="00AC6387"/>
    <w:rsid w:val="00AC6BDB"/>
    <w:rsid w:val="00AC72E1"/>
    <w:rsid w:val="00AD0EF8"/>
    <w:rsid w:val="00AD45A1"/>
    <w:rsid w:val="00AE0F1F"/>
    <w:rsid w:val="00AE3065"/>
    <w:rsid w:val="00AE4BB6"/>
    <w:rsid w:val="00AE798F"/>
    <w:rsid w:val="00AF0863"/>
    <w:rsid w:val="00AF1917"/>
    <w:rsid w:val="00AF2430"/>
    <w:rsid w:val="00AF339A"/>
    <w:rsid w:val="00AF39D3"/>
    <w:rsid w:val="00AF423D"/>
    <w:rsid w:val="00AF64D8"/>
    <w:rsid w:val="00AF6520"/>
    <w:rsid w:val="00AF6DD1"/>
    <w:rsid w:val="00AF7D36"/>
    <w:rsid w:val="00B00E3F"/>
    <w:rsid w:val="00B010F5"/>
    <w:rsid w:val="00B02A38"/>
    <w:rsid w:val="00B04A2E"/>
    <w:rsid w:val="00B04EFE"/>
    <w:rsid w:val="00B07152"/>
    <w:rsid w:val="00B11315"/>
    <w:rsid w:val="00B168F1"/>
    <w:rsid w:val="00B26048"/>
    <w:rsid w:val="00B26474"/>
    <w:rsid w:val="00B26DE6"/>
    <w:rsid w:val="00B27751"/>
    <w:rsid w:val="00B332E2"/>
    <w:rsid w:val="00B34400"/>
    <w:rsid w:val="00B35C95"/>
    <w:rsid w:val="00B40AF7"/>
    <w:rsid w:val="00B43060"/>
    <w:rsid w:val="00B433E6"/>
    <w:rsid w:val="00B443E3"/>
    <w:rsid w:val="00B44A8E"/>
    <w:rsid w:val="00B470E1"/>
    <w:rsid w:val="00B513D2"/>
    <w:rsid w:val="00B56DD0"/>
    <w:rsid w:val="00B57B48"/>
    <w:rsid w:val="00B600C5"/>
    <w:rsid w:val="00B60437"/>
    <w:rsid w:val="00B60458"/>
    <w:rsid w:val="00B62186"/>
    <w:rsid w:val="00B626CF"/>
    <w:rsid w:val="00B63B83"/>
    <w:rsid w:val="00B63C72"/>
    <w:rsid w:val="00B71CED"/>
    <w:rsid w:val="00B7233C"/>
    <w:rsid w:val="00B74F5C"/>
    <w:rsid w:val="00B75119"/>
    <w:rsid w:val="00B75ED2"/>
    <w:rsid w:val="00B8024C"/>
    <w:rsid w:val="00B8622F"/>
    <w:rsid w:val="00B867EE"/>
    <w:rsid w:val="00B921A7"/>
    <w:rsid w:val="00B92619"/>
    <w:rsid w:val="00B932AA"/>
    <w:rsid w:val="00B94AEA"/>
    <w:rsid w:val="00B9506E"/>
    <w:rsid w:val="00B95B1A"/>
    <w:rsid w:val="00B97873"/>
    <w:rsid w:val="00BA2568"/>
    <w:rsid w:val="00BA26E9"/>
    <w:rsid w:val="00BA274C"/>
    <w:rsid w:val="00BA2D7A"/>
    <w:rsid w:val="00BA33F8"/>
    <w:rsid w:val="00BA348D"/>
    <w:rsid w:val="00BA59C4"/>
    <w:rsid w:val="00BB093B"/>
    <w:rsid w:val="00BB0C91"/>
    <w:rsid w:val="00BB15A7"/>
    <w:rsid w:val="00BB2BC7"/>
    <w:rsid w:val="00BB4C08"/>
    <w:rsid w:val="00BC0660"/>
    <w:rsid w:val="00BC2365"/>
    <w:rsid w:val="00BC36D3"/>
    <w:rsid w:val="00BC3E65"/>
    <w:rsid w:val="00BC4357"/>
    <w:rsid w:val="00BC57CB"/>
    <w:rsid w:val="00BC5946"/>
    <w:rsid w:val="00BD17A5"/>
    <w:rsid w:val="00BD25CA"/>
    <w:rsid w:val="00BD3653"/>
    <w:rsid w:val="00BD610C"/>
    <w:rsid w:val="00BD6608"/>
    <w:rsid w:val="00BE19C3"/>
    <w:rsid w:val="00BE2E72"/>
    <w:rsid w:val="00BE4237"/>
    <w:rsid w:val="00BE48E4"/>
    <w:rsid w:val="00BE64A3"/>
    <w:rsid w:val="00BF4AD2"/>
    <w:rsid w:val="00C008F3"/>
    <w:rsid w:val="00C045AC"/>
    <w:rsid w:val="00C074CB"/>
    <w:rsid w:val="00C10339"/>
    <w:rsid w:val="00C104C2"/>
    <w:rsid w:val="00C10974"/>
    <w:rsid w:val="00C12A2C"/>
    <w:rsid w:val="00C145B7"/>
    <w:rsid w:val="00C20ABF"/>
    <w:rsid w:val="00C241DE"/>
    <w:rsid w:val="00C344F8"/>
    <w:rsid w:val="00C3487C"/>
    <w:rsid w:val="00C367C2"/>
    <w:rsid w:val="00C4029E"/>
    <w:rsid w:val="00C41C26"/>
    <w:rsid w:val="00C42365"/>
    <w:rsid w:val="00C5052B"/>
    <w:rsid w:val="00C54A1D"/>
    <w:rsid w:val="00C5699E"/>
    <w:rsid w:val="00C62765"/>
    <w:rsid w:val="00C6466A"/>
    <w:rsid w:val="00C647B2"/>
    <w:rsid w:val="00C654A7"/>
    <w:rsid w:val="00C66E99"/>
    <w:rsid w:val="00C723C1"/>
    <w:rsid w:val="00C77EFC"/>
    <w:rsid w:val="00C8042E"/>
    <w:rsid w:val="00C83AD7"/>
    <w:rsid w:val="00C848D4"/>
    <w:rsid w:val="00C8549B"/>
    <w:rsid w:val="00C91702"/>
    <w:rsid w:val="00C91741"/>
    <w:rsid w:val="00C9444C"/>
    <w:rsid w:val="00C95EBA"/>
    <w:rsid w:val="00C95EF3"/>
    <w:rsid w:val="00C96872"/>
    <w:rsid w:val="00C96AC9"/>
    <w:rsid w:val="00CA379B"/>
    <w:rsid w:val="00CA3AF9"/>
    <w:rsid w:val="00CA3DED"/>
    <w:rsid w:val="00CA5AFE"/>
    <w:rsid w:val="00CA6D18"/>
    <w:rsid w:val="00CA7086"/>
    <w:rsid w:val="00CA7E3C"/>
    <w:rsid w:val="00CA7F51"/>
    <w:rsid w:val="00CB0B8A"/>
    <w:rsid w:val="00CB306F"/>
    <w:rsid w:val="00CB347A"/>
    <w:rsid w:val="00CB7524"/>
    <w:rsid w:val="00CC092E"/>
    <w:rsid w:val="00CC467D"/>
    <w:rsid w:val="00CC4C88"/>
    <w:rsid w:val="00CC6C9F"/>
    <w:rsid w:val="00CD0078"/>
    <w:rsid w:val="00CD0CDA"/>
    <w:rsid w:val="00CD133D"/>
    <w:rsid w:val="00CD16F9"/>
    <w:rsid w:val="00CD1C3F"/>
    <w:rsid w:val="00CD2463"/>
    <w:rsid w:val="00CE074F"/>
    <w:rsid w:val="00CE2B9E"/>
    <w:rsid w:val="00CE50A8"/>
    <w:rsid w:val="00CE5E86"/>
    <w:rsid w:val="00CE77BF"/>
    <w:rsid w:val="00CF2EDD"/>
    <w:rsid w:val="00CF47AF"/>
    <w:rsid w:val="00D019BF"/>
    <w:rsid w:val="00D0358F"/>
    <w:rsid w:val="00D04BD2"/>
    <w:rsid w:val="00D10DDA"/>
    <w:rsid w:val="00D11769"/>
    <w:rsid w:val="00D124E7"/>
    <w:rsid w:val="00D16FDB"/>
    <w:rsid w:val="00D22439"/>
    <w:rsid w:val="00D2518B"/>
    <w:rsid w:val="00D30E39"/>
    <w:rsid w:val="00D404EA"/>
    <w:rsid w:val="00D421E2"/>
    <w:rsid w:val="00D43276"/>
    <w:rsid w:val="00D512A6"/>
    <w:rsid w:val="00D52B8F"/>
    <w:rsid w:val="00D53019"/>
    <w:rsid w:val="00D53CEA"/>
    <w:rsid w:val="00D563EB"/>
    <w:rsid w:val="00D56D13"/>
    <w:rsid w:val="00D60FE7"/>
    <w:rsid w:val="00D6205B"/>
    <w:rsid w:val="00D6257C"/>
    <w:rsid w:val="00D63E65"/>
    <w:rsid w:val="00D65075"/>
    <w:rsid w:val="00D66DCA"/>
    <w:rsid w:val="00D70169"/>
    <w:rsid w:val="00D77BE5"/>
    <w:rsid w:val="00D904D0"/>
    <w:rsid w:val="00D92407"/>
    <w:rsid w:val="00D934A5"/>
    <w:rsid w:val="00D93938"/>
    <w:rsid w:val="00D9453A"/>
    <w:rsid w:val="00D96C07"/>
    <w:rsid w:val="00D97176"/>
    <w:rsid w:val="00D97F22"/>
    <w:rsid w:val="00DA22A6"/>
    <w:rsid w:val="00DA45FA"/>
    <w:rsid w:val="00DA49D8"/>
    <w:rsid w:val="00DA5299"/>
    <w:rsid w:val="00DB005C"/>
    <w:rsid w:val="00DB2CB3"/>
    <w:rsid w:val="00DB5044"/>
    <w:rsid w:val="00DB61B8"/>
    <w:rsid w:val="00DB6934"/>
    <w:rsid w:val="00DC2B93"/>
    <w:rsid w:val="00DC4529"/>
    <w:rsid w:val="00DC45BF"/>
    <w:rsid w:val="00DC4C0C"/>
    <w:rsid w:val="00DC5245"/>
    <w:rsid w:val="00DC6370"/>
    <w:rsid w:val="00DC7202"/>
    <w:rsid w:val="00DC7750"/>
    <w:rsid w:val="00DC7B83"/>
    <w:rsid w:val="00DD3EA3"/>
    <w:rsid w:val="00DD5CA6"/>
    <w:rsid w:val="00DE79EA"/>
    <w:rsid w:val="00DF0243"/>
    <w:rsid w:val="00DF1BDA"/>
    <w:rsid w:val="00DF1D14"/>
    <w:rsid w:val="00E006EF"/>
    <w:rsid w:val="00E00E04"/>
    <w:rsid w:val="00E0227F"/>
    <w:rsid w:val="00E04051"/>
    <w:rsid w:val="00E05D64"/>
    <w:rsid w:val="00E06B77"/>
    <w:rsid w:val="00E109EB"/>
    <w:rsid w:val="00E1138B"/>
    <w:rsid w:val="00E179DF"/>
    <w:rsid w:val="00E17E8A"/>
    <w:rsid w:val="00E27C87"/>
    <w:rsid w:val="00E30B6F"/>
    <w:rsid w:val="00E3416D"/>
    <w:rsid w:val="00E35252"/>
    <w:rsid w:val="00E3572A"/>
    <w:rsid w:val="00E400FE"/>
    <w:rsid w:val="00E40FBF"/>
    <w:rsid w:val="00E4268B"/>
    <w:rsid w:val="00E46F6F"/>
    <w:rsid w:val="00E4745B"/>
    <w:rsid w:val="00E47D79"/>
    <w:rsid w:val="00E51400"/>
    <w:rsid w:val="00E56FE7"/>
    <w:rsid w:val="00E57D40"/>
    <w:rsid w:val="00E67409"/>
    <w:rsid w:val="00E67C60"/>
    <w:rsid w:val="00E71DF9"/>
    <w:rsid w:val="00E7233E"/>
    <w:rsid w:val="00E72710"/>
    <w:rsid w:val="00E727D8"/>
    <w:rsid w:val="00E75A6B"/>
    <w:rsid w:val="00E8094A"/>
    <w:rsid w:val="00E816D8"/>
    <w:rsid w:val="00E81AC3"/>
    <w:rsid w:val="00E82083"/>
    <w:rsid w:val="00E823C3"/>
    <w:rsid w:val="00E840EA"/>
    <w:rsid w:val="00E90FD9"/>
    <w:rsid w:val="00E91BD4"/>
    <w:rsid w:val="00E921AD"/>
    <w:rsid w:val="00E94C83"/>
    <w:rsid w:val="00E9534D"/>
    <w:rsid w:val="00E953FF"/>
    <w:rsid w:val="00EA136C"/>
    <w:rsid w:val="00EA2D40"/>
    <w:rsid w:val="00EA309A"/>
    <w:rsid w:val="00EA4EE4"/>
    <w:rsid w:val="00EA667E"/>
    <w:rsid w:val="00EA66F2"/>
    <w:rsid w:val="00EA6E0C"/>
    <w:rsid w:val="00EA7F89"/>
    <w:rsid w:val="00EB012B"/>
    <w:rsid w:val="00EB2550"/>
    <w:rsid w:val="00EB2959"/>
    <w:rsid w:val="00EB2EA3"/>
    <w:rsid w:val="00EB3616"/>
    <w:rsid w:val="00EB5924"/>
    <w:rsid w:val="00EB5F23"/>
    <w:rsid w:val="00EC3192"/>
    <w:rsid w:val="00EC5472"/>
    <w:rsid w:val="00EC6004"/>
    <w:rsid w:val="00ED0C33"/>
    <w:rsid w:val="00ED218B"/>
    <w:rsid w:val="00ED5F1C"/>
    <w:rsid w:val="00ED602D"/>
    <w:rsid w:val="00EE0113"/>
    <w:rsid w:val="00EE0CDE"/>
    <w:rsid w:val="00EE1CF1"/>
    <w:rsid w:val="00EE1E94"/>
    <w:rsid w:val="00EE226F"/>
    <w:rsid w:val="00EE49C5"/>
    <w:rsid w:val="00EF0928"/>
    <w:rsid w:val="00EF48F7"/>
    <w:rsid w:val="00EF7B72"/>
    <w:rsid w:val="00EF7D26"/>
    <w:rsid w:val="00F00BAF"/>
    <w:rsid w:val="00F03245"/>
    <w:rsid w:val="00F048FE"/>
    <w:rsid w:val="00F06422"/>
    <w:rsid w:val="00F1027F"/>
    <w:rsid w:val="00F11A65"/>
    <w:rsid w:val="00F11A87"/>
    <w:rsid w:val="00F11BAA"/>
    <w:rsid w:val="00F121FE"/>
    <w:rsid w:val="00F129B3"/>
    <w:rsid w:val="00F13A71"/>
    <w:rsid w:val="00F14568"/>
    <w:rsid w:val="00F20A87"/>
    <w:rsid w:val="00F232FC"/>
    <w:rsid w:val="00F2477C"/>
    <w:rsid w:val="00F25E2C"/>
    <w:rsid w:val="00F307EF"/>
    <w:rsid w:val="00F31298"/>
    <w:rsid w:val="00F34C6F"/>
    <w:rsid w:val="00F403D3"/>
    <w:rsid w:val="00F41D27"/>
    <w:rsid w:val="00F42149"/>
    <w:rsid w:val="00F42227"/>
    <w:rsid w:val="00F42679"/>
    <w:rsid w:val="00F429C4"/>
    <w:rsid w:val="00F43461"/>
    <w:rsid w:val="00F467D4"/>
    <w:rsid w:val="00F47970"/>
    <w:rsid w:val="00F50144"/>
    <w:rsid w:val="00F56B8D"/>
    <w:rsid w:val="00F607EC"/>
    <w:rsid w:val="00F6144C"/>
    <w:rsid w:val="00F61E1B"/>
    <w:rsid w:val="00F6640D"/>
    <w:rsid w:val="00F676FE"/>
    <w:rsid w:val="00F70C5D"/>
    <w:rsid w:val="00F711A3"/>
    <w:rsid w:val="00F714D7"/>
    <w:rsid w:val="00F71FA3"/>
    <w:rsid w:val="00F72371"/>
    <w:rsid w:val="00F7561F"/>
    <w:rsid w:val="00F772BE"/>
    <w:rsid w:val="00F77D0F"/>
    <w:rsid w:val="00F84909"/>
    <w:rsid w:val="00F85154"/>
    <w:rsid w:val="00F8546C"/>
    <w:rsid w:val="00F86CBF"/>
    <w:rsid w:val="00F878E9"/>
    <w:rsid w:val="00F87CD7"/>
    <w:rsid w:val="00F87E5D"/>
    <w:rsid w:val="00F9197C"/>
    <w:rsid w:val="00F964F2"/>
    <w:rsid w:val="00F9703B"/>
    <w:rsid w:val="00F9767C"/>
    <w:rsid w:val="00FA1F93"/>
    <w:rsid w:val="00FA6F16"/>
    <w:rsid w:val="00FB21DB"/>
    <w:rsid w:val="00FB2424"/>
    <w:rsid w:val="00FB33F0"/>
    <w:rsid w:val="00FC0B59"/>
    <w:rsid w:val="00FC3210"/>
    <w:rsid w:val="00FC39BD"/>
    <w:rsid w:val="00FC4C3B"/>
    <w:rsid w:val="00FC5BB8"/>
    <w:rsid w:val="00FD1896"/>
    <w:rsid w:val="00FD4212"/>
    <w:rsid w:val="00FD46A4"/>
    <w:rsid w:val="00FD4950"/>
    <w:rsid w:val="00FD634A"/>
    <w:rsid w:val="00FE10C2"/>
    <w:rsid w:val="00FE5D18"/>
    <w:rsid w:val="00FE5F6D"/>
    <w:rsid w:val="00FE5FC6"/>
    <w:rsid w:val="00FF0409"/>
    <w:rsid w:val="00FF3772"/>
    <w:rsid w:val="00FF59A7"/>
    <w:rsid w:val="00FF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F1B35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uiPriority="35"/>
    <w:lsdException w:name="footnote reference" w:uiPriority="99"/>
    <w:lsdException w:name="endnote reference" w:uiPriority="99"/>
    <w:lsdException w:name="endnote text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iPriority="1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iPriority="11" w:unhideWhenUsed="0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No List" w:uiPriority="99"/>
    <w:lsdException w:name="Balloon Text" w:semiHidden="0" w:uiPriority="99" w:unhideWhenUsed="0"/>
    <w:lsdException w:name="Table Grid" w:uiPriority="59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5299"/>
    <w:pPr>
      <w:suppressAutoHyphens/>
      <w:spacing w:line="360" w:lineRule="auto"/>
      <w:ind w:firstLine="709"/>
      <w:jc w:val="both"/>
    </w:pPr>
    <w:rPr>
      <w:sz w:val="24"/>
      <w:szCs w:val="24"/>
      <w:lang w:eastAsia="zh-CN"/>
    </w:rPr>
  </w:style>
  <w:style w:type="paragraph" w:styleId="1">
    <w:name w:val="heading 1"/>
    <w:next w:val="a"/>
    <w:link w:val="11"/>
    <w:uiPriority w:val="9"/>
    <w:qFormat/>
    <w:rsid w:val="0039432E"/>
    <w:pPr>
      <w:keepNext/>
      <w:numPr>
        <w:numId w:val="23"/>
      </w:numPr>
      <w:spacing w:before="240" w:after="240"/>
      <w:ind w:left="426" w:hanging="426"/>
      <w:outlineLvl w:val="0"/>
    </w:pPr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20">
    <w:name w:val="heading 2"/>
    <w:next w:val="a"/>
    <w:link w:val="21"/>
    <w:uiPriority w:val="9"/>
    <w:qFormat/>
    <w:rsid w:val="0039432E"/>
    <w:pPr>
      <w:keepNext/>
      <w:numPr>
        <w:ilvl w:val="1"/>
        <w:numId w:val="23"/>
      </w:numPr>
      <w:spacing w:before="240" w:after="120"/>
      <w:ind w:left="0" w:firstLine="0"/>
      <w:outlineLvl w:val="1"/>
    </w:pPr>
    <w:rPr>
      <w:rFonts w:ascii="Arial" w:hAnsi="Arial" w:cs="Arial"/>
      <w:b/>
      <w:bCs/>
      <w:i/>
      <w:iCs/>
      <w:sz w:val="28"/>
      <w:szCs w:val="28"/>
      <w:lang w:val="en-US" w:eastAsia="zh-CN"/>
    </w:rPr>
  </w:style>
  <w:style w:type="paragraph" w:styleId="3">
    <w:name w:val="heading 3"/>
    <w:next w:val="a"/>
    <w:link w:val="30"/>
    <w:uiPriority w:val="9"/>
    <w:qFormat/>
    <w:rsid w:val="0039432E"/>
    <w:pPr>
      <w:keepNext/>
      <w:numPr>
        <w:ilvl w:val="2"/>
        <w:numId w:val="23"/>
      </w:numPr>
      <w:spacing w:before="240" w:after="60"/>
      <w:ind w:left="0" w:firstLine="0"/>
      <w:outlineLvl w:val="2"/>
    </w:pPr>
    <w:rPr>
      <w:rFonts w:ascii="Arial" w:hAnsi="Arial" w:cs="Arial"/>
      <w:b/>
      <w:bCs/>
      <w:sz w:val="26"/>
      <w:szCs w:val="26"/>
      <w:lang w:eastAsia="zh-CN"/>
    </w:rPr>
  </w:style>
  <w:style w:type="paragraph" w:styleId="4">
    <w:name w:val="heading 4"/>
    <w:basedOn w:val="a"/>
    <w:next w:val="a"/>
    <w:link w:val="40"/>
    <w:uiPriority w:val="9"/>
    <w:qFormat/>
    <w:rsid w:val="00F7561F"/>
    <w:pPr>
      <w:keepNext/>
      <w:spacing w:before="120" w:after="60"/>
      <w:ind w:firstLine="0"/>
      <w:jc w:val="left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rsid w:val="0050565B"/>
    <w:pPr>
      <w:spacing w:before="240" w:after="60"/>
      <w:ind w:firstLine="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rsid w:val="0050565B"/>
    <w:pPr>
      <w:spacing w:before="240" w:after="60"/>
      <w:ind w:firstLine="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rsid w:val="0050565B"/>
    <w:pPr>
      <w:spacing w:before="240" w:after="60"/>
      <w:ind w:firstLine="0"/>
      <w:outlineLvl w:val="6"/>
    </w:pPr>
  </w:style>
  <w:style w:type="paragraph" w:styleId="8">
    <w:name w:val="heading 8"/>
    <w:basedOn w:val="a"/>
    <w:next w:val="a"/>
    <w:link w:val="80"/>
    <w:rsid w:val="0050565B"/>
    <w:pPr>
      <w:spacing w:before="240" w:after="60"/>
      <w:ind w:firstLine="0"/>
      <w:outlineLvl w:val="7"/>
    </w:pPr>
    <w:rPr>
      <w:i/>
      <w:iCs/>
    </w:rPr>
  </w:style>
  <w:style w:type="paragraph" w:styleId="9">
    <w:name w:val="heading 9"/>
    <w:basedOn w:val="a"/>
    <w:next w:val="a"/>
    <w:link w:val="90"/>
    <w:rsid w:val="0050565B"/>
    <w:pPr>
      <w:spacing w:before="240" w:after="60"/>
      <w:ind w:firstLine="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"/>
    <w:uiPriority w:val="9"/>
    <w:rsid w:val="0039432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21">
    <w:name w:val="Заголовок 2 Знак"/>
    <w:link w:val="20"/>
    <w:uiPriority w:val="9"/>
    <w:rsid w:val="0039432E"/>
    <w:rPr>
      <w:rFonts w:ascii="Arial" w:hAnsi="Arial" w:cs="Arial"/>
      <w:b/>
      <w:bCs/>
      <w:i/>
      <w:iCs/>
      <w:sz w:val="28"/>
      <w:szCs w:val="28"/>
      <w:lang w:val="en-US" w:eastAsia="zh-CN"/>
    </w:rPr>
  </w:style>
  <w:style w:type="character" w:customStyle="1" w:styleId="30">
    <w:name w:val="Заголовок 3 Знак"/>
    <w:link w:val="3"/>
    <w:uiPriority w:val="9"/>
    <w:rsid w:val="0039432E"/>
    <w:rPr>
      <w:rFonts w:ascii="Arial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F7561F"/>
    <w:rPr>
      <w:b/>
      <w:bCs/>
      <w:sz w:val="24"/>
      <w:szCs w:val="28"/>
      <w:lang w:eastAsia="zh-CN"/>
    </w:rPr>
  </w:style>
  <w:style w:type="paragraph" w:styleId="22">
    <w:name w:val="toc 2"/>
    <w:basedOn w:val="a"/>
    <w:next w:val="a"/>
    <w:autoRedefine/>
    <w:uiPriority w:val="39"/>
    <w:rsid w:val="0089205B"/>
    <w:pPr>
      <w:tabs>
        <w:tab w:val="left" w:pos="709"/>
        <w:tab w:val="right" w:leader="dot" w:pos="9345"/>
      </w:tabs>
      <w:ind w:left="426" w:hanging="142"/>
      <w:jc w:val="left"/>
    </w:pPr>
    <w:rPr>
      <w:noProof/>
    </w:rPr>
  </w:style>
  <w:style w:type="paragraph" w:styleId="31">
    <w:name w:val="toc 3"/>
    <w:basedOn w:val="a"/>
    <w:next w:val="a"/>
    <w:autoRedefine/>
    <w:uiPriority w:val="39"/>
    <w:rsid w:val="0089205B"/>
    <w:pPr>
      <w:tabs>
        <w:tab w:val="left" w:pos="1276"/>
        <w:tab w:val="right" w:leader="dot" w:pos="9345"/>
      </w:tabs>
      <w:ind w:left="480" w:firstLine="87"/>
      <w:jc w:val="left"/>
    </w:pPr>
    <w:rPr>
      <w:noProof/>
    </w:rPr>
  </w:style>
  <w:style w:type="paragraph" w:styleId="12">
    <w:name w:val="toc 1"/>
    <w:basedOn w:val="a"/>
    <w:next w:val="a"/>
    <w:autoRedefine/>
    <w:uiPriority w:val="39"/>
    <w:rsid w:val="0089205B"/>
    <w:pPr>
      <w:tabs>
        <w:tab w:val="left" w:pos="993"/>
        <w:tab w:val="right" w:leader="dot" w:pos="9345"/>
      </w:tabs>
      <w:ind w:firstLine="0"/>
      <w:jc w:val="left"/>
    </w:pPr>
    <w:rPr>
      <w:b/>
      <w:noProof/>
    </w:rPr>
  </w:style>
  <w:style w:type="paragraph" w:styleId="a3">
    <w:name w:val="Balloon Text"/>
    <w:basedOn w:val="a"/>
    <w:link w:val="a4"/>
    <w:uiPriority w:val="99"/>
    <w:rsid w:val="00C627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rsid w:val="00C62765"/>
    <w:rPr>
      <w:rFonts w:ascii="Tahoma" w:hAnsi="Tahoma" w:cs="Tahoma"/>
      <w:sz w:val="16"/>
      <w:szCs w:val="16"/>
      <w:lang w:eastAsia="zh-CN"/>
    </w:rPr>
  </w:style>
  <w:style w:type="paragraph" w:styleId="a5">
    <w:name w:val="Normal (Web)"/>
    <w:basedOn w:val="a"/>
    <w:uiPriority w:val="99"/>
    <w:unhideWhenUsed/>
    <w:rsid w:val="0068105A"/>
    <w:pPr>
      <w:suppressAutoHyphens w:val="0"/>
      <w:spacing w:before="100" w:beforeAutospacing="1" w:after="100" w:afterAutospacing="1" w:line="240" w:lineRule="atLeast"/>
      <w:ind w:firstLine="425"/>
    </w:pPr>
    <w:rPr>
      <w:sz w:val="22"/>
      <w:lang w:eastAsia="ru-RU"/>
    </w:rPr>
  </w:style>
  <w:style w:type="paragraph" w:customStyle="1" w:styleId="0-">
    <w:name w:val="0-текст в таблице"/>
    <w:aliases w:val="по центру"/>
    <w:basedOn w:val="a"/>
    <w:rsid w:val="0068105A"/>
    <w:pPr>
      <w:suppressAutoHyphens w:val="0"/>
      <w:spacing w:line="240" w:lineRule="auto"/>
      <w:ind w:firstLine="0"/>
      <w:jc w:val="center"/>
    </w:pPr>
    <w:rPr>
      <w:sz w:val="2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68105A"/>
    <w:pPr>
      <w:keepLines/>
      <w:spacing w:before="480" w:after="0" w:line="276" w:lineRule="auto"/>
      <w:ind w:left="0" w:firstLine="0"/>
      <w:outlineLvl w:val="9"/>
    </w:pPr>
    <w:rPr>
      <w:rFonts w:ascii="Cambria" w:hAnsi="Cambria" w:cs="Times New Roman"/>
      <w:color w:val="365F91"/>
      <w:kern w:val="0"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68105A"/>
    <w:pPr>
      <w:ind w:left="720"/>
      <w:contextualSpacing/>
    </w:pPr>
  </w:style>
  <w:style w:type="table" w:styleId="a8">
    <w:name w:val="Table Grid"/>
    <w:basedOn w:val="a1"/>
    <w:uiPriority w:val="59"/>
    <w:rsid w:val="006810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9">
    <w:name w:val="Таблица"/>
    <w:link w:val="aa"/>
    <w:qFormat/>
    <w:rsid w:val="0039432E"/>
    <w:pPr>
      <w:jc w:val="right"/>
    </w:pPr>
    <w:rPr>
      <w:bCs/>
      <w:sz w:val="24"/>
      <w:lang w:eastAsia="zh-CN"/>
    </w:rPr>
  </w:style>
  <w:style w:type="character" w:customStyle="1" w:styleId="aa">
    <w:name w:val="Таблица Знак"/>
    <w:basedOn w:val="a0"/>
    <w:link w:val="a9"/>
    <w:rsid w:val="0039432E"/>
    <w:rPr>
      <w:bCs/>
      <w:sz w:val="24"/>
      <w:lang w:eastAsia="zh-CN"/>
    </w:rPr>
  </w:style>
  <w:style w:type="paragraph" w:customStyle="1" w:styleId="ab">
    <w:name w:val="Выражение"/>
    <w:link w:val="ac"/>
    <w:qFormat/>
    <w:rsid w:val="0039432E"/>
    <w:pPr>
      <w:ind w:left="709"/>
      <w:jc w:val="right"/>
    </w:pPr>
    <w:rPr>
      <w:i/>
      <w:sz w:val="24"/>
      <w:szCs w:val="24"/>
      <w:lang w:eastAsia="zh-CN"/>
    </w:rPr>
  </w:style>
  <w:style w:type="character" w:customStyle="1" w:styleId="ac">
    <w:name w:val="Выражение Знак"/>
    <w:basedOn w:val="a0"/>
    <w:link w:val="ab"/>
    <w:rsid w:val="0039432E"/>
    <w:rPr>
      <w:i/>
      <w:sz w:val="24"/>
      <w:szCs w:val="24"/>
      <w:lang w:eastAsia="zh-CN"/>
    </w:rPr>
  </w:style>
  <w:style w:type="paragraph" w:customStyle="1" w:styleId="ad">
    <w:name w:val="Рисунок"/>
    <w:link w:val="ae"/>
    <w:qFormat/>
    <w:rsid w:val="00D56D13"/>
    <w:pPr>
      <w:spacing w:before="120" w:after="120"/>
      <w:jc w:val="center"/>
    </w:pPr>
    <w:rPr>
      <w:bCs/>
      <w:i/>
      <w:sz w:val="24"/>
      <w:lang w:eastAsia="zh-CN"/>
    </w:rPr>
  </w:style>
  <w:style w:type="character" w:customStyle="1" w:styleId="ae">
    <w:name w:val="Рисунок Знак"/>
    <w:basedOn w:val="a0"/>
    <w:link w:val="ad"/>
    <w:rsid w:val="00D56D13"/>
    <w:rPr>
      <w:bCs/>
      <w:i/>
      <w:sz w:val="24"/>
      <w:lang w:eastAsia="zh-CN"/>
    </w:rPr>
  </w:style>
  <w:style w:type="paragraph" w:customStyle="1" w:styleId="af">
    <w:name w:val="Алгоритм"/>
    <w:link w:val="af0"/>
    <w:qFormat/>
    <w:rsid w:val="00D56D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  <w:b/>
      <w:i/>
      <w:szCs w:val="24"/>
      <w:lang w:val="en-US" w:eastAsia="zh-CN"/>
    </w:rPr>
  </w:style>
  <w:style w:type="character" w:customStyle="1" w:styleId="af0">
    <w:name w:val="Алгоритм Знак"/>
    <w:basedOn w:val="a0"/>
    <w:link w:val="af"/>
    <w:rsid w:val="00D56D13"/>
    <w:rPr>
      <w:rFonts w:ascii="Courier New" w:hAnsi="Courier New" w:cs="Courier New"/>
      <w:b/>
      <w:i/>
      <w:szCs w:val="24"/>
      <w:lang w:val="en-US" w:eastAsia="zh-CN"/>
    </w:rPr>
  </w:style>
  <w:style w:type="character" w:styleId="af1">
    <w:name w:val="Hyperlink"/>
    <w:basedOn w:val="a0"/>
    <w:uiPriority w:val="99"/>
    <w:unhideWhenUsed/>
    <w:rsid w:val="006A1E54"/>
    <w:rPr>
      <w:color w:val="0000FF" w:themeColor="hyperlink"/>
      <w:u w:val="single"/>
    </w:rPr>
  </w:style>
  <w:style w:type="paragraph" w:customStyle="1" w:styleId="equation">
    <w:name w:val="equation"/>
    <w:basedOn w:val="a"/>
    <w:next w:val="a"/>
    <w:rsid w:val="00E35252"/>
    <w:pPr>
      <w:tabs>
        <w:tab w:val="center" w:pos="3289"/>
        <w:tab w:val="right" w:pos="6917"/>
      </w:tabs>
      <w:suppressAutoHyphens w:val="0"/>
      <w:overflowPunct w:val="0"/>
      <w:autoSpaceDE w:val="0"/>
      <w:autoSpaceDN w:val="0"/>
      <w:adjustRightInd w:val="0"/>
      <w:spacing w:before="160" w:after="160"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customStyle="1" w:styleId="figurecaption">
    <w:name w:val="figurecaption"/>
    <w:basedOn w:val="a"/>
    <w:next w:val="a"/>
    <w:rsid w:val="00E35252"/>
    <w:pPr>
      <w:keepLines/>
      <w:suppressAutoHyphens w:val="0"/>
      <w:overflowPunct w:val="0"/>
      <w:autoSpaceDE w:val="0"/>
      <w:autoSpaceDN w:val="0"/>
      <w:adjustRightInd w:val="0"/>
      <w:spacing w:before="120" w:after="240" w:line="220" w:lineRule="atLeast"/>
      <w:ind w:firstLine="0"/>
      <w:jc w:val="center"/>
      <w:textAlignment w:val="baseline"/>
    </w:pPr>
    <w:rPr>
      <w:sz w:val="18"/>
      <w:szCs w:val="20"/>
      <w:lang w:val="en-US" w:eastAsia="de-DE"/>
    </w:rPr>
  </w:style>
  <w:style w:type="paragraph" w:customStyle="1" w:styleId="p1a">
    <w:name w:val="p1a"/>
    <w:basedOn w:val="a"/>
    <w:rsid w:val="00E35252"/>
    <w:pPr>
      <w:suppressAutoHyphens w:val="0"/>
      <w:overflowPunct w:val="0"/>
      <w:autoSpaceDE w:val="0"/>
      <w:autoSpaceDN w:val="0"/>
      <w:adjustRightInd w:val="0"/>
      <w:spacing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styleId="af2">
    <w:name w:val="caption"/>
    <w:basedOn w:val="a"/>
    <w:next w:val="a"/>
    <w:link w:val="af3"/>
    <w:uiPriority w:val="35"/>
    <w:unhideWhenUsed/>
    <w:rsid w:val="00176890"/>
    <w:pPr>
      <w:suppressAutoHyphens w:val="0"/>
      <w:spacing w:after="120" w:line="240" w:lineRule="auto"/>
      <w:ind w:firstLine="0"/>
      <w:jc w:val="center"/>
    </w:pPr>
    <w:rPr>
      <w:rFonts w:eastAsiaTheme="minorHAnsi" w:cstheme="minorBidi"/>
      <w:bCs/>
      <w:szCs w:val="18"/>
      <w:lang w:eastAsia="en-US"/>
    </w:rPr>
  </w:style>
  <w:style w:type="paragraph" w:styleId="af4">
    <w:name w:val="header"/>
    <w:basedOn w:val="a"/>
    <w:link w:val="af5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2C6616"/>
    <w:rPr>
      <w:sz w:val="24"/>
      <w:szCs w:val="24"/>
      <w:lang w:eastAsia="zh-CN"/>
    </w:rPr>
  </w:style>
  <w:style w:type="paragraph" w:styleId="af6">
    <w:name w:val="footer"/>
    <w:basedOn w:val="a"/>
    <w:link w:val="af7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2C6616"/>
    <w:rPr>
      <w:sz w:val="24"/>
      <w:szCs w:val="24"/>
      <w:lang w:eastAsia="zh-CN"/>
    </w:rPr>
  </w:style>
  <w:style w:type="paragraph" w:customStyle="1" w:styleId="af8">
    <w:name w:val="Заг.Таблицы"/>
    <w:link w:val="af9"/>
    <w:qFormat/>
    <w:rsid w:val="0039432E"/>
    <w:pPr>
      <w:spacing w:before="120"/>
      <w:jc w:val="right"/>
    </w:pPr>
    <w:rPr>
      <w:rFonts w:eastAsiaTheme="minorHAnsi" w:cstheme="minorBidi"/>
      <w:bCs/>
      <w:sz w:val="24"/>
      <w:szCs w:val="18"/>
      <w:lang w:eastAsia="en-US"/>
    </w:rPr>
  </w:style>
  <w:style w:type="character" w:customStyle="1" w:styleId="af3">
    <w:name w:val="Название объекта Знак"/>
    <w:basedOn w:val="a0"/>
    <w:link w:val="af2"/>
    <w:uiPriority w:val="35"/>
    <w:rsid w:val="00B010F5"/>
    <w:rPr>
      <w:rFonts w:eastAsiaTheme="minorHAnsi" w:cstheme="minorBidi"/>
      <w:bCs/>
      <w:sz w:val="24"/>
      <w:szCs w:val="18"/>
      <w:lang w:eastAsia="en-US"/>
    </w:rPr>
  </w:style>
  <w:style w:type="character" w:customStyle="1" w:styleId="af9">
    <w:name w:val="Заг.Таблицы Знак"/>
    <w:basedOn w:val="af3"/>
    <w:link w:val="af8"/>
    <w:rsid w:val="0039432E"/>
    <w:rPr>
      <w:rFonts w:eastAsiaTheme="minorHAnsi" w:cstheme="minorBidi"/>
      <w:bCs/>
      <w:sz w:val="24"/>
      <w:szCs w:val="18"/>
      <w:lang w:eastAsia="en-US"/>
    </w:rPr>
  </w:style>
  <w:style w:type="character" w:styleId="afa">
    <w:name w:val="Strong"/>
    <w:basedOn w:val="a0"/>
    <w:uiPriority w:val="22"/>
    <w:qFormat/>
    <w:rsid w:val="00C008F3"/>
    <w:rPr>
      <w:b/>
      <w:bCs/>
    </w:rPr>
  </w:style>
  <w:style w:type="character" w:customStyle="1" w:styleId="apple-converted-space">
    <w:name w:val="apple-converted-space"/>
    <w:basedOn w:val="a0"/>
    <w:rsid w:val="00C008F3"/>
  </w:style>
  <w:style w:type="character" w:customStyle="1" w:styleId="date-display-single">
    <w:name w:val="date-display-single"/>
    <w:basedOn w:val="a0"/>
    <w:rsid w:val="00A007F5"/>
  </w:style>
  <w:style w:type="character" w:styleId="afb">
    <w:name w:val="Emphasis"/>
    <w:basedOn w:val="a0"/>
    <w:uiPriority w:val="20"/>
    <w:qFormat/>
    <w:rsid w:val="00A007F5"/>
    <w:rPr>
      <w:i/>
      <w:iCs/>
    </w:rPr>
  </w:style>
  <w:style w:type="paragraph" w:styleId="afc">
    <w:name w:val="Title"/>
    <w:basedOn w:val="a"/>
    <w:next w:val="a"/>
    <w:link w:val="afd"/>
    <w:uiPriority w:val="10"/>
    <w:rsid w:val="003135E9"/>
    <w:pPr>
      <w:suppressAutoHyphens w:val="0"/>
      <w:spacing w:before="240" w:after="60"/>
      <w:ind w:firstLine="284"/>
      <w:jc w:val="center"/>
      <w:outlineLvl w:val="0"/>
    </w:pPr>
    <w:rPr>
      <w:rFonts w:eastAsiaTheme="majorEastAsia" w:cstheme="majorBidi"/>
      <w:b/>
      <w:bCs/>
      <w:kern w:val="28"/>
      <w:sz w:val="22"/>
      <w:szCs w:val="32"/>
      <w:lang w:eastAsia="en-US"/>
    </w:rPr>
  </w:style>
  <w:style w:type="character" w:customStyle="1" w:styleId="afd">
    <w:name w:val="Название Знак"/>
    <w:basedOn w:val="a0"/>
    <w:link w:val="afc"/>
    <w:uiPriority w:val="10"/>
    <w:rsid w:val="003135E9"/>
    <w:rPr>
      <w:rFonts w:eastAsiaTheme="majorEastAsia" w:cstheme="majorBidi"/>
      <w:b/>
      <w:bCs/>
      <w:kern w:val="28"/>
      <w:sz w:val="22"/>
      <w:szCs w:val="32"/>
      <w:lang w:eastAsia="en-US"/>
    </w:rPr>
  </w:style>
  <w:style w:type="paragraph" w:customStyle="1" w:styleId="Authors">
    <w:name w:val="Authors"/>
    <w:basedOn w:val="a"/>
    <w:link w:val="AuthorsChar"/>
    <w:rsid w:val="003135E9"/>
    <w:pPr>
      <w:suppressAutoHyphens w:val="0"/>
      <w:ind w:firstLine="0"/>
      <w:jc w:val="center"/>
    </w:pPr>
    <w:rPr>
      <w:rFonts w:eastAsiaTheme="minorEastAsia"/>
      <w:sz w:val="22"/>
      <w:lang w:eastAsia="en-US"/>
    </w:rPr>
  </w:style>
  <w:style w:type="character" w:customStyle="1" w:styleId="AuthorsChar">
    <w:name w:val="Authors Char"/>
    <w:basedOn w:val="a0"/>
    <w:link w:val="Authors"/>
    <w:rsid w:val="003135E9"/>
    <w:rPr>
      <w:rFonts w:eastAsiaTheme="minorEastAsia"/>
      <w:sz w:val="22"/>
      <w:szCs w:val="24"/>
      <w:lang w:eastAsia="en-US"/>
    </w:rPr>
  </w:style>
  <w:style w:type="paragraph" w:styleId="41">
    <w:name w:val="toc 4"/>
    <w:basedOn w:val="a"/>
    <w:next w:val="a"/>
    <w:autoRedefine/>
    <w:uiPriority w:val="39"/>
    <w:unhideWhenUsed/>
    <w:rsid w:val="003135E9"/>
    <w:pPr>
      <w:suppressAutoHyphens w:val="0"/>
      <w:spacing w:after="100"/>
      <w:ind w:left="658" w:firstLine="0"/>
    </w:pPr>
    <w:rPr>
      <w:rFonts w:eastAsiaTheme="minorEastAsia"/>
      <w:sz w:val="22"/>
      <w:lang w:eastAsia="en-US"/>
    </w:rPr>
  </w:style>
  <w:style w:type="character" w:styleId="afe">
    <w:name w:val="annotation reference"/>
    <w:basedOn w:val="a0"/>
    <w:unhideWhenUsed/>
    <w:rsid w:val="003135E9"/>
    <w:rPr>
      <w:sz w:val="16"/>
      <w:szCs w:val="16"/>
    </w:rPr>
  </w:style>
  <w:style w:type="paragraph" w:styleId="aff">
    <w:name w:val="annotation text"/>
    <w:basedOn w:val="a"/>
    <w:link w:val="aff0"/>
    <w:unhideWhenUsed/>
    <w:rsid w:val="003135E9"/>
    <w:pPr>
      <w:suppressAutoHyphens w:val="0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0">
    <w:name w:val="Текст примечания Знак"/>
    <w:basedOn w:val="a0"/>
    <w:link w:val="aff"/>
    <w:rsid w:val="003135E9"/>
    <w:rPr>
      <w:rFonts w:eastAsiaTheme="minorEastAsia"/>
      <w:lang w:eastAsia="en-US"/>
    </w:rPr>
  </w:style>
  <w:style w:type="paragraph" w:styleId="aff1">
    <w:name w:val="annotation subject"/>
    <w:basedOn w:val="aff"/>
    <w:next w:val="aff"/>
    <w:link w:val="aff2"/>
    <w:unhideWhenUsed/>
    <w:rsid w:val="003135E9"/>
    <w:rPr>
      <w:b/>
      <w:bCs/>
    </w:rPr>
  </w:style>
  <w:style w:type="character" w:customStyle="1" w:styleId="aff2">
    <w:name w:val="Тема примечания Знак"/>
    <w:basedOn w:val="aff0"/>
    <w:link w:val="aff1"/>
    <w:rsid w:val="003135E9"/>
    <w:rPr>
      <w:rFonts w:eastAsiaTheme="minorEastAsia"/>
      <w:b/>
      <w:bCs/>
      <w:lang w:eastAsia="en-US"/>
    </w:rPr>
  </w:style>
  <w:style w:type="character" w:customStyle="1" w:styleId="50">
    <w:name w:val="Заголовок 5 Знак"/>
    <w:basedOn w:val="a0"/>
    <w:link w:val="5"/>
    <w:rsid w:val="003135E9"/>
    <w:rPr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0"/>
    <w:link w:val="6"/>
    <w:rsid w:val="003135E9"/>
    <w:rPr>
      <w:b/>
      <w:bCs/>
      <w:sz w:val="22"/>
      <w:szCs w:val="22"/>
      <w:lang w:eastAsia="zh-CN"/>
    </w:rPr>
  </w:style>
  <w:style w:type="character" w:customStyle="1" w:styleId="70">
    <w:name w:val="Заголовок 7 Знак"/>
    <w:basedOn w:val="a0"/>
    <w:link w:val="7"/>
    <w:rsid w:val="003135E9"/>
    <w:rPr>
      <w:sz w:val="24"/>
      <w:szCs w:val="24"/>
      <w:lang w:eastAsia="zh-CN"/>
    </w:rPr>
  </w:style>
  <w:style w:type="character" w:customStyle="1" w:styleId="80">
    <w:name w:val="Заголовок 8 Знак"/>
    <w:basedOn w:val="a0"/>
    <w:link w:val="8"/>
    <w:rsid w:val="003135E9"/>
    <w:rPr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0"/>
    <w:link w:val="9"/>
    <w:rsid w:val="003135E9"/>
    <w:rPr>
      <w:rFonts w:ascii="Arial" w:hAnsi="Arial" w:cs="Arial"/>
      <w:sz w:val="22"/>
      <w:szCs w:val="22"/>
      <w:lang w:eastAsia="zh-CN"/>
    </w:rPr>
  </w:style>
  <w:style w:type="paragraph" w:styleId="aff3">
    <w:name w:val="Subtitle"/>
    <w:basedOn w:val="a"/>
    <w:next w:val="a"/>
    <w:link w:val="aff4"/>
    <w:uiPriority w:val="11"/>
    <w:rsid w:val="003135E9"/>
    <w:pPr>
      <w:suppressAutoHyphens w:val="0"/>
      <w:spacing w:after="60"/>
      <w:ind w:firstLine="284"/>
      <w:jc w:val="center"/>
      <w:outlineLvl w:val="1"/>
    </w:pPr>
    <w:rPr>
      <w:rFonts w:asciiTheme="majorHAnsi" w:eastAsiaTheme="majorEastAsia" w:hAnsiTheme="majorHAnsi"/>
      <w:sz w:val="22"/>
      <w:lang w:eastAsia="en-US"/>
    </w:rPr>
  </w:style>
  <w:style w:type="character" w:customStyle="1" w:styleId="aff4">
    <w:name w:val="Подзаголовок Знак"/>
    <w:basedOn w:val="a0"/>
    <w:link w:val="aff3"/>
    <w:uiPriority w:val="11"/>
    <w:rsid w:val="003135E9"/>
    <w:rPr>
      <w:rFonts w:asciiTheme="majorHAnsi" w:eastAsiaTheme="majorEastAsia" w:hAnsiTheme="majorHAnsi"/>
      <w:sz w:val="22"/>
      <w:szCs w:val="24"/>
      <w:lang w:eastAsia="en-US"/>
    </w:rPr>
  </w:style>
  <w:style w:type="paragraph" w:styleId="aff5">
    <w:name w:val="No Spacing"/>
    <w:basedOn w:val="a"/>
    <w:uiPriority w:val="1"/>
    <w:rsid w:val="003135E9"/>
    <w:pPr>
      <w:suppressAutoHyphens w:val="0"/>
      <w:ind w:firstLine="284"/>
    </w:pPr>
    <w:rPr>
      <w:rFonts w:eastAsiaTheme="minorEastAsia"/>
      <w:sz w:val="22"/>
      <w:szCs w:val="32"/>
      <w:lang w:eastAsia="en-US"/>
    </w:rPr>
  </w:style>
  <w:style w:type="paragraph" w:styleId="23">
    <w:name w:val="Quote"/>
    <w:basedOn w:val="a"/>
    <w:next w:val="a"/>
    <w:link w:val="24"/>
    <w:uiPriority w:val="29"/>
    <w:rsid w:val="003135E9"/>
    <w:pPr>
      <w:suppressAutoHyphens w:val="0"/>
      <w:ind w:firstLine="284"/>
    </w:pPr>
    <w:rPr>
      <w:rFonts w:eastAsiaTheme="minorEastAsia"/>
      <w:i/>
      <w:sz w:val="22"/>
      <w:lang w:eastAsia="en-US"/>
    </w:rPr>
  </w:style>
  <w:style w:type="character" w:customStyle="1" w:styleId="24">
    <w:name w:val="Цитата 2 Знак"/>
    <w:basedOn w:val="a0"/>
    <w:link w:val="23"/>
    <w:uiPriority w:val="29"/>
    <w:rsid w:val="003135E9"/>
    <w:rPr>
      <w:rFonts w:eastAsiaTheme="minorEastAsia"/>
      <w:i/>
      <w:sz w:val="22"/>
      <w:szCs w:val="24"/>
      <w:lang w:eastAsia="en-US"/>
    </w:rPr>
  </w:style>
  <w:style w:type="paragraph" w:styleId="aff6">
    <w:name w:val="Intense Quote"/>
    <w:basedOn w:val="a"/>
    <w:next w:val="a"/>
    <w:link w:val="aff7"/>
    <w:uiPriority w:val="30"/>
    <w:rsid w:val="003135E9"/>
    <w:pPr>
      <w:suppressAutoHyphens w:val="0"/>
      <w:ind w:left="720" w:right="720" w:firstLine="284"/>
    </w:pPr>
    <w:rPr>
      <w:rFonts w:eastAsiaTheme="minorEastAsia"/>
      <w:b/>
      <w:i/>
      <w:sz w:val="22"/>
      <w:szCs w:val="22"/>
      <w:lang w:eastAsia="en-US"/>
    </w:rPr>
  </w:style>
  <w:style w:type="character" w:customStyle="1" w:styleId="aff7">
    <w:name w:val="Выделенная цитата Знак"/>
    <w:basedOn w:val="a0"/>
    <w:link w:val="aff6"/>
    <w:uiPriority w:val="30"/>
    <w:rsid w:val="003135E9"/>
    <w:rPr>
      <w:rFonts w:eastAsiaTheme="minorEastAsia"/>
      <w:b/>
      <w:i/>
      <w:sz w:val="22"/>
      <w:szCs w:val="22"/>
      <w:lang w:eastAsia="en-US"/>
    </w:rPr>
  </w:style>
  <w:style w:type="character" w:styleId="aff8">
    <w:name w:val="Subtle Emphasis"/>
    <w:uiPriority w:val="19"/>
    <w:rsid w:val="003135E9"/>
    <w:rPr>
      <w:i/>
      <w:color w:val="5A5A5A" w:themeColor="text1" w:themeTint="A5"/>
    </w:rPr>
  </w:style>
  <w:style w:type="character" w:styleId="aff9">
    <w:name w:val="Intense Emphasis"/>
    <w:basedOn w:val="a0"/>
    <w:uiPriority w:val="21"/>
    <w:rsid w:val="003135E9"/>
    <w:rPr>
      <w:b/>
      <w:i/>
      <w:sz w:val="24"/>
      <w:szCs w:val="24"/>
      <w:u w:val="single"/>
    </w:rPr>
  </w:style>
  <w:style w:type="character" w:styleId="affa">
    <w:name w:val="Subtle Reference"/>
    <w:basedOn w:val="a0"/>
    <w:uiPriority w:val="31"/>
    <w:rsid w:val="003135E9"/>
    <w:rPr>
      <w:sz w:val="24"/>
      <w:szCs w:val="24"/>
      <w:u w:val="single"/>
    </w:rPr>
  </w:style>
  <w:style w:type="character" w:styleId="affb">
    <w:name w:val="Intense Reference"/>
    <w:basedOn w:val="a0"/>
    <w:uiPriority w:val="32"/>
    <w:rsid w:val="003135E9"/>
    <w:rPr>
      <w:b/>
      <w:sz w:val="24"/>
      <w:u w:val="single"/>
    </w:rPr>
  </w:style>
  <w:style w:type="character" w:styleId="affc">
    <w:name w:val="Book Title"/>
    <w:basedOn w:val="a0"/>
    <w:uiPriority w:val="33"/>
    <w:rsid w:val="003135E9"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authore-mail">
    <w:name w:val="author e-mail"/>
    <w:basedOn w:val="a"/>
    <w:link w:val="authore-mailChar"/>
    <w:rsid w:val="003135E9"/>
    <w:pPr>
      <w:suppressAutoHyphens w:val="0"/>
      <w:overflowPunct w:val="0"/>
      <w:autoSpaceDE w:val="0"/>
      <w:autoSpaceDN w:val="0"/>
      <w:adjustRightInd w:val="0"/>
      <w:spacing w:after="200" w:line="220" w:lineRule="atLeast"/>
      <w:ind w:firstLine="0"/>
      <w:contextualSpacing/>
      <w:jc w:val="center"/>
    </w:pPr>
    <w:rPr>
      <w:rFonts w:ascii="Courier" w:hAnsi="Courier"/>
      <w:noProof/>
      <w:sz w:val="18"/>
      <w:szCs w:val="20"/>
      <w:lang w:val="en-US" w:eastAsia="de-DE"/>
    </w:rPr>
  </w:style>
  <w:style w:type="paragraph" w:customStyle="1" w:styleId="Authorslist">
    <w:name w:val="Authors list"/>
    <w:basedOn w:val="a"/>
    <w:link w:val="AuthorslistChar"/>
    <w:rsid w:val="003135E9"/>
    <w:pPr>
      <w:suppressAutoHyphens w:val="0"/>
      <w:overflowPunct w:val="0"/>
      <w:autoSpaceDE w:val="0"/>
      <w:autoSpaceDN w:val="0"/>
      <w:adjustRightInd w:val="0"/>
      <w:spacing w:after="200" w:line="240" w:lineRule="auto"/>
      <w:ind w:firstLine="0"/>
      <w:jc w:val="center"/>
      <w:textAlignment w:val="baseline"/>
    </w:pPr>
    <w:rPr>
      <w:sz w:val="22"/>
      <w:szCs w:val="20"/>
      <w:lang w:val="en-US" w:eastAsia="de-DE"/>
    </w:rPr>
  </w:style>
  <w:style w:type="character" w:customStyle="1" w:styleId="authore-mailChar">
    <w:name w:val="author e-mail Char"/>
    <w:basedOn w:val="a0"/>
    <w:link w:val="authore-mail"/>
    <w:rsid w:val="003135E9"/>
    <w:rPr>
      <w:rFonts w:ascii="Courier" w:hAnsi="Courier"/>
      <w:noProof/>
      <w:sz w:val="18"/>
      <w:lang w:val="en-US" w:eastAsia="de-DE"/>
    </w:rPr>
  </w:style>
  <w:style w:type="character" w:customStyle="1" w:styleId="AuthorslistChar">
    <w:name w:val="Authors list Char"/>
    <w:basedOn w:val="a0"/>
    <w:link w:val="Authorslist"/>
    <w:rsid w:val="003135E9"/>
    <w:rPr>
      <w:sz w:val="22"/>
      <w:lang w:val="en-US" w:eastAsia="de-DE"/>
    </w:rPr>
  </w:style>
  <w:style w:type="table" w:customStyle="1" w:styleId="PlainTable41">
    <w:name w:val="Plain Table 41"/>
    <w:basedOn w:val="a1"/>
    <w:uiPriority w:val="44"/>
    <w:rsid w:val="003135E9"/>
    <w:rPr>
      <w:rFonts w:asciiTheme="minorHAnsi" w:eastAsiaTheme="minorEastAsia" w:hAnsiTheme="minorHAns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d">
    <w:name w:val="footnote text"/>
    <w:basedOn w:val="a"/>
    <w:link w:val="affe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e">
    <w:name w:val="Текст сноски Знак"/>
    <w:basedOn w:val="a0"/>
    <w:link w:val="affd"/>
    <w:uiPriority w:val="99"/>
    <w:rsid w:val="003135E9"/>
    <w:rPr>
      <w:rFonts w:eastAsiaTheme="minorEastAsia"/>
      <w:lang w:eastAsia="en-US"/>
    </w:rPr>
  </w:style>
  <w:style w:type="character" w:styleId="afff">
    <w:name w:val="footnote reference"/>
    <w:basedOn w:val="a0"/>
    <w:uiPriority w:val="99"/>
    <w:unhideWhenUsed/>
    <w:rsid w:val="003135E9"/>
    <w:rPr>
      <w:vertAlign w:val="superscript"/>
    </w:rPr>
  </w:style>
  <w:style w:type="paragraph" w:styleId="afff0">
    <w:name w:val="endnote text"/>
    <w:basedOn w:val="a"/>
    <w:link w:val="afff1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f1">
    <w:name w:val="Текст концевой сноски Знак"/>
    <w:basedOn w:val="a0"/>
    <w:link w:val="afff0"/>
    <w:uiPriority w:val="99"/>
    <w:rsid w:val="003135E9"/>
    <w:rPr>
      <w:rFonts w:eastAsiaTheme="minorEastAsia"/>
      <w:lang w:eastAsia="en-US"/>
    </w:rPr>
  </w:style>
  <w:style w:type="character" w:styleId="afff2">
    <w:name w:val="endnote reference"/>
    <w:basedOn w:val="a0"/>
    <w:uiPriority w:val="99"/>
    <w:unhideWhenUsed/>
    <w:rsid w:val="003135E9"/>
    <w:rPr>
      <w:vertAlign w:val="superscript"/>
    </w:rPr>
  </w:style>
  <w:style w:type="character" w:styleId="afff3">
    <w:name w:val="FollowedHyperlink"/>
    <w:basedOn w:val="a0"/>
    <w:uiPriority w:val="99"/>
    <w:unhideWhenUsed/>
    <w:rsid w:val="003135E9"/>
    <w:rPr>
      <w:color w:val="800080" w:themeColor="followedHyperlink"/>
      <w:u w:val="single"/>
    </w:rPr>
  </w:style>
  <w:style w:type="paragraph" w:styleId="afff4">
    <w:name w:val="Revision"/>
    <w:hidden/>
    <w:uiPriority w:val="99"/>
    <w:semiHidden/>
    <w:rsid w:val="003135E9"/>
    <w:rPr>
      <w:rFonts w:eastAsiaTheme="minorEastAsia"/>
      <w:sz w:val="28"/>
      <w:szCs w:val="24"/>
      <w:lang w:eastAsia="en-US"/>
    </w:rPr>
  </w:style>
  <w:style w:type="paragraph" w:customStyle="1" w:styleId="afff5">
    <w:name w:val="Осн.Текст"/>
    <w:link w:val="afff6"/>
    <w:qFormat/>
    <w:rsid w:val="0039432E"/>
    <w:pPr>
      <w:spacing w:before="60" w:after="60" w:line="360" w:lineRule="auto"/>
      <w:ind w:firstLine="709"/>
      <w:jc w:val="both"/>
    </w:pPr>
    <w:rPr>
      <w:sz w:val="24"/>
      <w:szCs w:val="24"/>
      <w:lang w:eastAsia="zh-CN"/>
    </w:rPr>
  </w:style>
  <w:style w:type="character" w:customStyle="1" w:styleId="afff6">
    <w:name w:val="Осн.Текст Знак"/>
    <w:basedOn w:val="a0"/>
    <w:link w:val="afff5"/>
    <w:rsid w:val="0039432E"/>
    <w:rPr>
      <w:sz w:val="24"/>
      <w:szCs w:val="24"/>
      <w:lang w:eastAsia="zh-CN"/>
    </w:rPr>
  </w:style>
  <w:style w:type="character" w:styleId="afff7">
    <w:name w:val="Placeholder Text"/>
    <w:basedOn w:val="a0"/>
    <w:uiPriority w:val="99"/>
    <w:semiHidden/>
    <w:rsid w:val="008E75C4"/>
    <w:rPr>
      <w:color w:val="808080"/>
    </w:rPr>
  </w:style>
  <w:style w:type="paragraph" w:customStyle="1" w:styleId="afff8">
    <w:name w:val="Примечание"/>
    <w:link w:val="afff9"/>
    <w:qFormat/>
    <w:rsid w:val="00D56D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709" w:hanging="709"/>
    </w:pPr>
    <w:rPr>
      <w:sz w:val="24"/>
      <w:szCs w:val="24"/>
      <w:lang w:eastAsia="zh-CN"/>
    </w:rPr>
  </w:style>
  <w:style w:type="character" w:customStyle="1" w:styleId="afff9">
    <w:name w:val="Примечание Знак"/>
    <w:basedOn w:val="afff6"/>
    <w:link w:val="afff8"/>
    <w:rsid w:val="00D56D13"/>
    <w:rPr>
      <w:sz w:val="24"/>
      <w:szCs w:val="24"/>
      <w:lang w:eastAsia="zh-CN"/>
    </w:rPr>
  </w:style>
  <w:style w:type="character" w:customStyle="1" w:styleId="nowrap">
    <w:name w:val="nowrap"/>
    <w:basedOn w:val="a0"/>
    <w:rsid w:val="00B63C72"/>
  </w:style>
  <w:style w:type="numbering" w:customStyle="1" w:styleId="2">
    <w:name w:val="Стиль2"/>
    <w:uiPriority w:val="99"/>
    <w:rsid w:val="00BD3653"/>
    <w:pPr>
      <w:numPr>
        <w:numId w:val="6"/>
      </w:numPr>
    </w:pPr>
  </w:style>
  <w:style w:type="character" w:styleId="afffa">
    <w:name w:val="page number"/>
    <w:rsid w:val="00BD3653"/>
  </w:style>
  <w:style w:type="numbering" w:customStyle="1" w:styleId="10">
    <w:name w:val="Стиль1"/>
    <w:uiPriority w:val="99"/>
    <w:rsid w:val="00BD3653"/>
    <w:pPr>
      <w:numPr>
        <w:numId w:val="5"/>
      </w:numPr>
    </w:pPr>
  </w:style>
  <w:style w:type="paragraph" w:customStyle="1" w:styleId="PARAGRAPHnoindent">
    <w:name w:val="PARAGRAPH (no indent)"/>
    <w:basedOn w:val="a"/>
    <w:next w:val="a"/>
    <w:semiHidden/>
    <w:rsid w:val="00BD3653"/>
    <w:pPr>
      <w:widowControl w:val="0"/>
      <w:suppressAutoHyphens w:val="0"/>
      <w:spacing w:line="230" w:lineRule="exact"/>
      <w:ind w:firstLine="0"/>
    </w:pPr>
    <w:rPr>
      <w:rFonts w:ascii="Palatino" w:hAnsi="Palatino"/>
      <w:kern w:val="16"/>
      <w:sz w:val="19"/>
      <w:szCs w:val="20"/>
      <w:lang w:val="en-US" w:eastAsia="en-US"/>
    </w:rPr>
  </w:style>
  <w:style w:type="paragraph" w:styleId="51">
    <w:name w:val="toc 5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customStyle="1" w:styleId="w">
    <w:name w:val="w"/>
    <w:basedOn w:val="a0"/>
    <w:rsid w:val="00564319"/>
  </w:style>
  <w:style w:type="table" w:customStyle="1" w:styleId="GridTable1Light1">
    <w:name w:val="Grid Table 1 Light1"/>
    <w:basedOn w:val="a1"/>
    <w:uiPriority w:val="46"/>
    <w:rsid w:val="0056431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1">
    <w:name w:val="par1"/>
    <w:basedOn w:val="a"/>
    <w:rsid w:val="00564319"/>
    <w:pPr>
      <w:suppressAutoHyphens w:val="0"/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paragraph" w:customStyle="1" w:styleId="Default">
    <w:name w:val="Default"/>
    <w:rsid w:val="00564319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3E7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E7ED6"/>
    <w:rPr>
      <w:rFonts w:ascii="Courier New" w:hAnsi="Courier New" w:cs="Courier New"/>
    </w:rPr>
  </w:style>
  <w:style w:type="character" w:customStyle="1" w:styleId="k">
    <w:name w:val="k"/>
    <w:basedOn w:val="a0"/>
    <w:rsid w:val="003E7ED6"/>
  </w:style>
  <w:style w:type="character" w:customStyle="1" w:styleId="n">
    <w:name w:val="n"/>
    <w:basedOn w:val="a0"/>
    <w:rsid w:val="003E7ED6"/>
  </w:style>
  <w:style w:type="character" w:customStyle="1" w:styleId="c-messagekittext">
    <w:name w:val="c-message_kit__text"/>
    <w:basedOn w:val="a0"/>
    <w:rsid w:val="001620EF"/>
  </w:style>
  <w:style w:type="character" w:customStyle="1" w:styleId="mw-editsection-bracket">
    <w:name w:val="mw-editsection-bracket"/>
    <w:basedOn w:val="a0"/>
    <w:rsid w:val="0052463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uiPriority="35"/>
    <w:lsdException w:name="footnote reference" w:uiPriority="99"/>
    <w:lsdException w:name="endnote reference" w:uiPriority="99"/>
    <w:lsdException w:name="endnote text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iPriority="1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iPriority="11" w:unhideWhenUsed="0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No List" w:uiPriority="99"/>
    <w:lsdException w:name="Balloon Text" w:semiHidden="0" w:uiPriority="99" w:unhideWhenUsed="0"/>
    <w:lsdException w:name="Table Grid" w:uiPriority="59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5299"/>
    <w:pPr>
      <w:suppressAutoHyphens/>
      <w:spacing w:line="360" w:lineRule="auto"/>
      <w:ind w:firstLine="709"/>
      <w:jc w:val="both"/>
    </w:pPr>
    <w:rPr>
      <w:sz w:val="24"/>
      <w:szCs w:val="24"/>
      <w:lang w:eastAsia="zh-CN"/>
    </w:rPr>
  </w:style>
  <w:style w:type="paragraph" w:styleId="1">
    <w:name w:val="heading 1"/>
    <w:next w:val="a"/>
    <w:link w:val="11"/>
    <w:uiPriority w:val="9"/>
    <w:qFormat/>
    <w:rsid w:val="0039432E"/>
    <w:pPr>
      <w:keepNext/>
      <w:numPr>
        <w:numId w:val="23"/>
      </w:numPr>
      <w:spacing w:before="240" w:after="240"/>
      <w:ind w:left="426" w:hanging="426"/>
      <w:outlineLvl w:val="0"/>
    </w:pPr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20">
    <w:name w:val="heading 2"/>
    <w:next w:val="a"/>
    <w:link w:val="21"/>
    <w:uiPriority w:val="9"/>
    <w:qFormat/>
    <w:rsid w:val="0039432E"/>
    <w:pPr>
      <w:keepNext/>
      <w:numPr>
        <w:ilvl w:val="1"/>
        <w:numId w:val="23"/>
      </w:numPr>
      <w:spacing w:before="240" w:after="120"/>
      <w:ind w:left="0" w:firstLine="0"/>
      <w:outlineLvl w:val="1"/>
    </w:pPr>
    <w:rPr>
      <w:rFonts w:ascii="Arial" w:hAnsi="Arial" w:cs="Arial"/>
      <w:b/>
      <w:bCs/>
      <w:i/>
      <w:iCs/>
      <w:sz w:val="28"/>
      <w:szCs w:val="28"/>
      <w:lang w:val="en-US" w:eastAsia="zh-CN"/>
    </w:rPr>
  </w:style>
  <w:style w:type="paragraph" w:styleId="3">
    <w:name w:val="heading 3"/>
    <w:next w:val="a"/>
    <w:link w:val="30"/>
    <w:uiPriority w:val="9"/>
    <w:qFormat/>
    <w:rsid w:val="0039432E"/>
    <w:pPr>
      <w:keepNext/>
      <w:numPr>
        <w:ilvl w:val="2"/>
        <w:numId w:val="23"/>
      </w:numPr>
      <w:spacing w:before="240" w:after="60"/>
      <w:ind w:left="0" w:firstLine="0"/>
      <w:outlineLvl w:val="2"/>
    </w:pPr>
    <w:rPr>
      <w:rFonts w:ascii="Arial" w:hAnsi="Arial" w:cs="Arial"/>
      <w:b/>
      <w:bCs/>
      <w:sz w:val="26"/>
      <w:szCs w:val="26"/>
      <w:lang w:eastAsia="zh-CN"/>
    </w:rPr>
  </w:style>
  <w:style w:type="paragraph" w:styleId="4">
    <w:name w:val="heading 4"/>
    <w:basedOn w:val="a"/>
    <w:next w:val="a"/>
    <w:link w:val="40"/>
    <w:uiPriority w:val="9"/>
    <w:qFormat/>
    <w:rsid w:val="00F7561F"/>
    <w:pPr>
      <w:keepNext/>
      <w:spacing w:before="120" w:after="60"/>
      <w:ind w:firstLine="0"/>
      <w:jc w:val="left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rsid w:val="0050565B"/>
    <w:pPr>
      <w:spacing w:before="240" w:after="60"/>
      <w:ind w:firstLine="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rsid w:val="0050565B"/>
    <w:pPr>
      <w:spacing w:before="240" w:after="60"/>
      <w:ind w:firstLine="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rsid w:val="0050565B"/>
    <w:pPr>
      <w:spacing w:before="240" w:after="60"/>
      <w:ind w:firstLine="0"/>
      <w:outlineLvl w:val="6"/>
    </w:pPr>
  </w:style>
  <w:style w:type="paragraph" w:styleId="8">
    <w:name w:val="heading 8"/>
    <w:basedOn w:val="a"/>
    <w:next w:val="a"/>
    <w:link w:val="80"/>
    <w:rsid w:val="0050565B"/>
    <w:pPr>
      <w:spacing w:before="240" w:after="60"/>
      <w:ind w:firstLine="0"/>
      <w:outlineLvl w:val="7"/>
    </w:pPr>
    <w:rPr>
      <w:i/>
      <w:iCs/>
    </w:rPr>
  </w:style>
  <w:style w:type="paragraph" w:styleId="9">
    <w:name w:val="heading 9"/>
    <w:basedOn w:val="a"/>
    <w:next w:val="a"/>
    <w:link w:val="90"/>
    <w:rsid w:val="0050565B"/>
    <w:pPr>
      <w:spacing w:before="240" w:after="60"/>
      <w:ind w:firstLine="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"/>
    <w:uiPriority w:val="9"/>
    <w:rsid w:val="0039432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21">
    <w:name w:val="Заголовок 2 Знак"/>
    <w:link w:val="20"/>
    <w:uiPriority w:val="9"/>
    <w:rsid w:val="0039432E"/>
    <w:rPr>
      <w:rFonts w:ascii="Arial" w:hAnsi="Arial" w:cs="Arial"/>
      <w:b/>
      <w:bCs/>
      <w:i/>
      <w:iCs/>
      <w:sz w:val="28"/>
      <w:szCs w:val="28"/>
      <w:lang w:val="en-US" w:eastAsia="zh-CN"/>
    </w:rPr>
  </w:style>
  <w:style w:type="character" w:customStyle="1" w:styleId="30">
    <w:name w:val="Заголовок 3 Знак"/>
    <w:link w:val="3"/>
    <w:uiPriority w:val="9"/>
    <w:rsid w:val="0039432E"/>
    <w:rPr>
      <w:rFonts w:ascii="Arial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F7561F"/>
    <w:rPr>
      <w:b/>
      <w:bCs/>
      <w:sz w:val="24"/>
      <w:szCs w:val="28"/>
      <w:lang w:eastAsia="zh-CN"/>
    </w:rPr>
  </w:style>
  <w:style w:type="paragraph" w:styleId="22">
    <w:name w:val="toc 2"/>
    <w:basedOn w:val="a"/>
    <w:next w:val="a"/>
    <w:autoRedefine/>
    <w:uiPriority w:val="39"/>
    <w:rsid w:val="0089205B"/>
    <w:pPr>
      <w:tabs>
        <w:tab w:val="left" w:pos="709"/>
        <w:tab w:val="right" w:leader="dot" w:pos="9345"/>
      </w:tabs>
      <w:ind w:left="426" w:hanging="142"/>
      <w:jc w:val="left"/>
    </w:pPr>
    <w:rPr>
      <w:noProof/>
    </w:rPr>
  </w:style>
  <w:style w:type="paragraph" w:styleId="31">
    <w:name w:val="toc 3"/>
    <w:basedOn w:val="a"/>
    <w:next w:val="a"/>
    <w:autoRedefine/>
    <w:uiPriority w:val="39"/>
    <w:rsid w:val="0089205B"/>
    <w:pPr>
      <w:tabs>
        <w:tab w:val="left" w:pos="1276"/>
        <w:tab w:val="right" w:leader="dot" w:pos="9345"/>
      </w:tabs>
      <w:ind w:left="480" w:firstLine="87"/>
      <w:jc w:val="left"/>
    </w:pPr>
    <w:rPr>
      <w:noProof/>
    </w:rPr>
  </w:style>
  <w:style w:type="paragraph" w:styleId="12">
    <w:name w:val="toc 1"/>
    <w:basedOn w:val="a"/>
    <w:next w:val="a"/>
    <w:autoRedefine/>
    <w:uiPriority w:val="39"/>
    <w:rsid w:val="0089205B"/>
    <w:pPr>
      <w:tabs>
        <w:tab w:val="left" w:pos="993"/>
        <w:tab w:val="right" w:leader="dot" w:pos="9345"/>
      </w:tabs>
      <w:ind w:firstLine="0"/>
      <w:jc w:val="left"/>
    </w:pPr>
    <w:rPr>
      <w:b/>
      <w:noProof/>
    </w:rPr>
  </w:style>
  <w:style w:type="paragraph" w:styleId="a3">
    <w:name w:val="Balloon Text"/>
    <w:basedOn w:val="a"/>
    <w:link w:val="a4"/>
    <w:uiPriority w:val="99"/>
    <w:rsid w:val="00C627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rsid w:val="00C62765"/>
    <w:rPr>
      <w:rFonts w:ascii="Tahoma" w:hAnsi="Tahoma" w:cs="Tahoma"/>
      <w:sz w:val="16"/>
      <w:szCs w:val="16"/>
      <w:lang w:eastAsia="zh-CN"/>
    </w:rPr>
  </w:style>
  <w:style w:type="paragraph" w:styleId="a5">
    <w:name w:val="Normal (Web)"/>
    <w:basedOn w:val="a"/>
    <w:uiPriority w:val="99"/>
    <w:unhideWhenUsed/>
    <w:rsid w:val="0068105A"/>
    <w:pPr>
      <w:suppressAutoHyphens w:val="0"/>
      <w:spacing w:before="100" w:beforeAutospacing="1" w:after="100" w:afterAutospacing="1" w:line="240" w:lineRule="atLeast"/>
      <w:ind w:firstLine="425"/>
    </w:pPr>
    <w:rPr>
      <w:sz w:val="22"/>
      <w:lang w:eastAsia="ru-RU"/>
    </w:rPr>
  </w:style>
  <w:style w:type="paragraph" w:customStyle="1" w:styleId="0-">
    <w:name w:val="0-текст в таблице"/>
    <w:aliases w:val="по центру"/>
    <w:basedOn w:val="a"/>
    <w:rsid w:val="0068105A"/>
    <w:pPr>
      <w:suppressAutoHyphens w:val="0"/>
      <w:spacing w:line="240" w:lineRule="auto"/>
      <w:ind w:firstLine="0"/>
      <w:jc w:val="center"/>
    </w:pPr>
    <w:rPr>
      <w:sz w:val="2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68105A"/>
    <w:pPr>
      <w:keepLines/>
      <w:spacing w:before="480" w:after="0" w:line="276" w:lineRule="auto"/>
      <w:ind w:left="0" w:firstLine="0"/>
      <w:outlineLvl w:val="9"/>
    </w:pPr>
    <w:rPr>
      <w:rFonts w:ascii="Cambria" w:hAnsi="Cambria" w:cs="Times New Roman"/>
      <w:color w:val="365F91"/>
      <w:kern w:val="0"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68105A"/>
    <w:pPr>
      <w:ind w:left="720"/>
      <w:contextualSpacing/>
    </w:pPr>
  </w:style>
  <w:style w:type="table" w:styleId="a8">
    <w:name w:val="Table Grid"/>
    <w:basedOn w:val="a1"/>
    <w:uiPriority w:val="59"/>
    <w:rsid w:val="006810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9">
    <w:name w:val="Таблица"/>
    <w:link w:val="aa"/>
    <w:qFormat/>
    <w:rsid w:val="0039432E"/>
    <w:pPr>
      <w:jc w:val="right"/>
    </w:pPr>
    <w:rPr>
      <w:bCs/>
      <w:sz w:val="24"/>
      <w:lang w:eastAsia="zh-CN"/>
    </w:rPr>
  </w:style>
  <w:style w:type="character" w:customStyle="1" w:styleId="aa">
    <w:name w:val="Таблица Знак"/>
    <w:basedOn w:val="a0"/>
    <w:link w:val="a9"/>
    <w:rsid w:val="0039432E"/>
    <w:rPr>
      <w:bCs/>
      <w:sz w:val="24"/>
      <w:lang w:eastAsia="zh-CN"/>
    </w:rPr>
  </w:style>
  <w:style w:type="paragraph" w:customStyle="1" w:styleId="ab">
    <w:name w:val="Выражение"/>
    <w:link w:val="ac"/>
    <w:qFormat/>
    <w:rsid w:val="0039432E"/>
    <w:pPr>
      <w:ind w:left="709"/>
      <w:jc w:val="right"/>
    </w:pPr>
    <w:rPr>
      <w:i/>
      <w:sz w:val="24"/>
      <w:szCs w:val="24"/>
      <w:lang w:eastAsia="zh-CN"/>
    </w:rPr>
  </w:style>
  <w:style w:type="character" w:customStyle="1" w:styleId="ac">
    <w:name w:val="Выражение Знак"/>
    <w:basedOn w:val="a0"/>
    <w:link w:val="ab"/>
    <w:rsid w:val="0039432E"/>
    <w:rPr>
      <w:i/>
      <w:sz w:val="24"/>
      <w:szCs w:val="24"/>
      <w:lang w:eastAsia="zh-CN"/>
    </w:rPr>
  </w:style>
  <w:style w:type="paragraph" w:customStyle="1" w:styleId="ad">
    <w:name w:val="Рисунок"/>
    <w:link w:val="ae"/>
    <w:qFormat/>
    <w:rsid w:val="00D56D13"/>
    <w:pPr>
      <w:spacing w:before="120" w:after="120"/>
      <w:jc w:val="center"/>
    </w:pPr>
    <w:rPr>
      <w:bCs/>
      <w:i/>
      <w:sz w:val="24"/>
      <w:lang w:eastAsia="zh-CN"/>
    </w:rPr>
  </w:style>
  <w:style w:type="character" w:customStyle="1" w:styleId="ae">
    <w:name w:val="Рисунок Знак"/>
    <w:basedOn w:val="a0"/>
    <w:link w:val="ad"/>
    <w:rsid w:val="00D56D13"/>
    <w:rPr>
      <w:bCs/>
      <w:i/>
      <w:sz w:val="24"/>
      <w:lang w:eastAsia="zh-CN"/>
    </w:rPr>
  </w:style>
  <w:style w:type="paragraph" w:customStyle="1" w:styleId="af">
    <w:name w:val="Алгоритм"/>
    <w:link w:val="af0"/>
    <w:qFormat/>
    <w:rsid w:val="00D56D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  <w:b/>
      <w:i/>
      <w:szCs w:val="24"/>
      <w:lang w:val="en-US" w:eastAsia="zh-CN"/>
    </w:rPr>
  </w:style>
  <w:style w:type="character" w:customStyle="1" w:styleId="af0">
    <w:name w:val="Алгоритм Знак"/>
    <w:basedOn w:val="a0"/>
    <w:link w:val="af"/>
    <w:rsid w:val="00D56D13"/>
    <w:rPr>
      <w:rFonts w:ascii="Courier New" w:hAnsi="Courier New" w:cs="Courier New"/>
      <w:b/>
      <w:i/>
      <w:szCs w:val="24"/>
      <w:lang w:val="en-US" w:eastAsia="zh-CN"/>
    </w:rPr>
  </w:style>
  <w:style w:type="character" w:styleId="af1">
    <w:name w:val="Hyperlink"/>
    <w:basedOn w:val="a0"/>
    <w:uiPriority w:val="99"/>
    <w:unhideWhenUsed/>
    <w:rsid w:val="006A1E54"/>
    <w:rPr>
      <w:color w:val="0000FF" w:themeColor="hyperlink"/>
      <w:u w:val="single"/>
    </w:rPr>
  </w:style>
  <w:style w:type="paragraph" w:customStyle="1" w:styleId="equation">
    <w:name w:val="equation"/>
    <w:basedOn w:val="a"/>
    <w:next w:val="a"/>
    <w:rsid w:val="00E35252"/>
    <w:pPr>
      <w:tabs>
        <w:tab w:val="center" w:pos="3289"/>
        <w:tab w:val="right" w:pos="6917"/>
      </w:tabs>
      <w:suppressAutoHyphens w:val="0"/>
      <w:overflowPunct w:val="0"/>
      <w:autoSpaceDE w:val="0"/>
      <w:autoSpaceDN w:val="0"/>
      <w:adjustRightInd w:val="0"/>
      <w:spacing w:before="160" w:after="160"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customStyle="1" w:styleId="figurecaption">
    <w:name w:val="figurecaption"/>
    <w:basedOn w:val="a"/>
    <w:next w:val="a"/>
    <w:rsid w:val="00E35252"/>
    <w:pPr>
      <w:keepLines/>
      <w:suppressAutoHyphens w:val="0"/>
      <w:overflowPunct w:val="0"/>
      <w:autoSpaceDE w:val="0"/>
      <w:autoSpaceDN w:val="0"/>
      <w:adjustRightInd w:val="0"/>
      <w:spacing w:before="120" w:after="240" w:line="220" w:lineRule="atLeast"/>
      <w:ind w:firstLine="0"/>
      <w:jc w:val="center"/>
      <w:textAlignment w:val="baseline"/>
    </w:pPr>
    <w:rPr>
      <w:sz w:val="18"/>
      <w:szCs w:val="20"/>
      <w:lang w:val="en-US" w:eastAsia="de-DE"/>
    </w:rPr>
  </w:style>
  <w:style w:type="paragraph" w:customStyle="1" w:styleId="p1a">
    <w:name w:val="p1a"/>
    <w:basedOn w:val="a"/>
    <w:rsid w:val="00E35252"/>
    <w:pPr>
      <w:suppressAutoHyphens w:val="0"/>
      <w:overflowPunct w:val="0"/>
      <w:autoSpaceDE w:val="0"/>
      <w:autoSpaceDN w:val="0"/>
      <w:adjustRightInd w:val="0"/>
      <w:spacing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styleId="af2">
    <w:name w:val="caption"/>
    <w:basedOn w:val="a"/>
    <w:next w:val="a"/>
    <w:link w:val="af3"/>
    <w:uiPriority w:val="35"/>
    <w:unhideWhenUsed/>
    <w:rsid w:val="00176890"/>
    <w:pPr>
      <w:suppressAutoHyphens w:val="0"/>
      <w:spacing w:after="120" w:line="240" w:lineRule="auto"/>
      <w:ind w:firstLine="0"/>
      <w:jc w:val="center"/>
    </w:pPr>
    <w:rPr>
      <w:rFonts w:eastAsiaTheme="minorHAnsi" w:cstheme="minorBidi"/>
      <w:bCs/>
      <w:szCs w:val="18"/>
      <w:lang w:eastAsia="en-US"/>
    </w:rPr>
  </w:style>
  <w:style w:type="paragraph" w:styleId="af4">
    <w:name w:val="header"/>
    <w:basedOn w:val="a"/>
    <w:link w:val="af5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2C6616"/>
    <w:rPr>
      <w:sz w:val="24"/>
      <w:szCs w:val="24"/>
      <w:lang w:eastAsia="zh-CN"/>
    </w:rPr>
  </w:style>
  <w:style w:type="paragraph" w:styleId="af6">
    <w:name w:val="footer"/>
    <w:basedOn w:val="a"/>
    <w:link w:val="af7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2C6616"/>
    <w:rPr>
      <w:sz w:val="24"/>
      <w:szCs w:val="24"/>
      <w:lang w:eastAsia="zh-CN"/>
    </w:rPr>
  </w:style>
  <w:style w:type="paragraph" w:customStyle="1" w:styleId="af8">
    <w:name w:val="Заг.Таблицы"/>
    <w:link w:val="af9"/>
    <w:qFormat/>
    <w:rsid w:val="0039432E"/>
    <w:pPr>
      <w:spacing w:before="120"/>
      <w:jc w:val="right"/>
    </w:pPr>
    <w:rPr>
      <w:rFonts w:eastAsiaTheme="minorHAnsi" w:cstheme="minorBidi"/>
      <w:bCs/>
      <w:sz w:val="24"/>
      <w:szCs w:val="18"/>
      <w:lang w:eastAsia="en-US"/>
    </w:rPr>
  </w:style>
  <w:style w:type="character" w:customStyle="1" w:styleId="af3">
    <w:name w:val="Название объекта Знак"/>
    <w:basedOn w:val="a0"/>
    <w:link w:val="af2"/>
    <w:uiPriority w:val="35"/>
    <w:rsid w:val="00B010F5"/>
    <w:rPr>
      <w:rFonts w:eastAsiaTheme="minorHAnsi" w:cstheme="minorBidi"/>
      <w:bCs/>
      <w:sz w:val="24"/>
      <w:szCs w:val="18"/>
      <w:lang w:eastAsia="en-US"/>
    </w:rPr>
  </w:style>
  <w:style w:type="character" w:customStyle="1" w:styleId="af9">
    <w:name w:val="Заг.Таблицы Знак"/>
    <w:basedOn w:val="af3"/>
    <w:link w:val="af8"/>
    <w:rsid w:val="0039432E"/>
    <w:rPr>
      <w:rFonts w:eastAsiaTheme="minorHAnsi" w:cstheme="minorBidi"/>
      <w:bCs/>
      <w:sz w:val="24"/>
      <w:szCs w:val="18"/>
      <w:lang w:eastAsia="en-US"/>
    </w:rPr>
  </w:style>
  <w:style w:type="character" w:styleId="afa">
    <w:name w:val="Strong"/>
    <w:basedOn w:val="a0"/>
    <w:uiPriority w:val="22"/>
    <w:qFormat/>
    <w:rsid w:val="00C008F3"/>
    <w:rPr>
      <w:b/>
      <w:bCs/>
    </w:rPr>
  </w:style>
  <w:style w:type="character" w:customStyle="1" w:styleId="apple-converted-space">
    <w:name w:val="apple-converted-space"/>
    <w:basedOn w:val="a0"/>
    <w:rsid w:val="00C008F3"/>
  </w:style>
  <w:style w:type="character" w:customStyle="1" w:styleId="date-display-single">
    <w:name w:val="date-display-single"/>
    <w:basedOn w:val="a0"/>
    <w:rsid w:val="00A007F5"/>
  </w:style>
  <w:style w:type="character" w:styleId="afb">
    <w:name w:val="Emphasis"/>
    <w:basedOn w:val="a0"/>
    <w:uiPriority w:val="20"/>
    <w:qFormat/>
    <w:rsid w:val="00A007F5"/>
    <w:rPr>
      <w:i/>
      <w:iCs/>
    </w:rPr>
  </w:style>
  <w:style w:type="paragraph" w:styleId="afc">
    <w:name w:val="Title"/>
    <w:basedOn w:val="a"/>
    <w:next w:val="a"/>
    <w:link w:val="afd"/>
    <w:uiPriority w:val="10"/>
    <w:rsid w:val="003135E9"/>
    <w:pPr>
      <w:suppressAutoHyphens w:val="0"/>
      <w:spacing w:before="240" w:after="60"/>
      <w:ind w:firstLine="284"/>
      <w:jc w:val="center"/>
      <w:outlineLvl w:val="0"/>
    </w:pPr>
    <w:rPr>
      <w:rFonts w:eastAsiaTheme="majorEastAsia" w:cstheme="majorBidi"/>
      <w:b/>
      <w:bCs/>
      <w:kern w:val="28"/>
      <w:sz w:val="22"/>
      <w:szCs w:val="32"/>
      <w:lang w:eastAsia="en-US"/>
    </w:rPr>
  </w:style>
  <w:style w:type="character" w:customStyle="1" w:styleId="afd">
    <w:name w:val="Название Знак"/>
    <w:basedOn w:val="a0"/>
    <w:link w:val="afc"/>
    <w:uiPriority w:val="10"/>
    <w:rsid w:val="003135E9"/>
    <w:rPr>
      <w:rFonts w:eastAsiaTheme="majorEastAsia" w:cstheme="majorBidi"/>
      <w:b/>
      <w:bCs/>
      <w:kern w:val="28"/>
      <w:sz w:val="22"/>
      <w:szCs w:val="32"/>
      <w:lang w:eastAsia="en-US"/>
    </w:rPr>
  </w:style>
  <w:style w:type="paragraph" w:customStyle="1" w:styleId="Authors">
    <w:name w:val="Authors"/>
    <w:basedOn w:val="a"/>
    <w:link w:val="AuthorsChar"/>
    <w:rsid w:val="003135E9"/>
    <w:pPr>
      <w:suppressAutoHyphens w:val="0"/>
      <w:ind w:firstLine="0"/>
      <w:jc w:val="center"/>
    </w:pPr>
    <w:rPr>
      <w:rFonts w:eastAsiaTheme="minorEastAsia"/>
      <w:sz w:val="22"/>
      <w:lang w:eastAsia="en-US"/>
    </w:rPr>
  </w:style>
  <w:style w:type="character" w:customStyle="1" w:styleId="AuthorsChar">
    <w:name w:val="Authors Char"/>
    <w:basedOn w:val="a0"/>
    <w:link w:val="Authors"/>
    <w:rsid w:val="003135E9"/>
    <w:rPr>
      <w:rFonts w:eastAsiaTheme="minorEastAsia"/>
      <w:sz w:val="22"/>
      <w:szCs w:val="24"/>
      <w:lang w:eastAsia="en-US"/>
    </w:rPr>
  </w:style>
  <w:style w:type="paragraph" w:styleId="41">
    <w:name w:val="toc 4"/>
    <w:basedOn w:val="a"/>
    <w:next w:val="a"/>
    <w:autoRedefine/>
    <w:uiPriority w:val="39"/>
    <w:unhideWhenUsed/>
    <w:rsid w:val="003135E9"/>
    <w:pPr>
      <w:suppressAutoHyphens w:val="0"/>
      <w:spacing w:after="100"/>
      <w:ind w:left="658" w:firstLine="0"/>
    </w:pPr>
    <w:rPr>
      <w:rFonts w:eastAsiaTheme="minorEastAsia"/>
      <w:sz w:val="22"/>
      <w:lang w:eastAsia="en-US"/>
    </w:rPr>
  </w:style>
  <w:style w:type="character" w:styleId="afe">
    <w:name w:val="annotation reference"/>
    <w:basedOn w:val="a0"/>
    <w:unhideWhenUsed/>
    <w:rsid w:val="003135E9"/>
    <w:rPr>
      <w:sz w:val="16"/>
      <w:szCs w:val="16"/>
    </w:rPr>
  </w:style>
  <w:style w:type="paragraph" w:styleId="aff">
    <w:name w:val="annotation text"/>
    <w:basedOn w:val="a"/>
    <w:link w:val="aff0"/>
    <w:unhideWhenUsed/>
    <w:rsid w:val="003135E9"/>
    <w:pPr>
      <w:suppressAutoHyphens w:val="0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0">
    <w:name w:val="Текст примечания Знак"/>
    <w:basedOn w:val="a0"/>
    <w:link w:val="aff"/>
    <w:rsid w:val="003135E9"/>
    <w:rPr>
      <w:rFonts w:eastAsiaTheme="minorEastAsia"/>
      <w:lang w:eastAsia="en-US"/>
    </w:rPr>
  </w:style>
  <w:style w:type="paragraph" w:styleId="aff1">
    <w:name w:val="annotation subject"/>
    <w:basedOn w:val="aff"/>
    <w:next w:val="aff"/>
    <w:link w:val="aff2"/>
    <w:unhideWhenUsed/>
    <w:rsid w:val="003135E9"/>
    <w:rPr>
      <w:b/>
      <w:bCs/>
    </w:rPr>
  </w:style>
  <w:style w:type="character" w:customStyle="1" w:styleId="aff2">
    <w:name w:val="Тема примечания Знак"/>
    <w:basedOn w:val="aff0"/>
    <w:link w:val="aff1"/>
    <w:rsid w:val="003135E9"/>
    <w:rPr>
      <w:rFonts w:eastAsiaTheme="minorEastAsia"/>
      <w:b/>
      <w:bCs/>
      <w:lang w:eastAsia="en-US"/>
    </w:rPr>
  </w:style>
  <w:style w:type="character" w:customStyle="1" w:styleId="50">
    <w:name w:val="Заголовок 5 Знак"/>
    <w:basedOn w:val="a0"/>
    <w:link w:val="5"/>
    <w:rsid w:val="003135E9"/>
    <w:rPr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0"/>
    <w:link w:val="6"/>
    <w:rsid w:val="003135E9"/>
    <w:rPr>
      <w:b/>
      <w:bCs/>
      <w:sz w:val="22"/>
      <w:szCs w:val="22"/>
      <w:lang w:eastAsia="zh-CN"/>
    </w:rPr>
  </w:style>
  <w:style w:type="character" w:customStyle="1" w:styleId="70">
    <w:name w:val="Заголовок 7 Знак"/>
    <w:basedOn w:val="a0"/>
    <w:link w:val="7"/>
    <w:rsid w:val="003135E9"/>
    <w:rPr>
      <w:sz w:val="24"/>
      <w:szCs w:val="24"/>
      <w:lang w:eastAsia="zh-CN"/>
    </w:rPr>
  </w:style>
  <w:style w:type="character" w:customStyle="1" w:styleId="80">
    <w:name w:val="Заголовок 8 Знак"/>
    <w:basedOn w:val="a0"/>
    <w:link w:val="8"/>
    <w:rsid w:val="003135E9"/>
    <w:rPr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0"/>
    <w:link w:val="9"/>
    <w:rsid w:val="003135E9"/>
    <w:rPr>
      <w:rFonts w:ascii="Arial" w:hAnsi="Arial" w:cs="Arial"/>
      <w:sz w:val="22"/>
      <w:szCs w:val="22"/>
      <w:lang w:eastAsia="zh-CN"/>
    </w:rPr>
  </w:style>
  <w:style w:type="paragraph" w:styleId="aff3">
    <w:name w:val="Subtitle"/>
    <w:basedOn w:val="a"/>
    <w:next w:val="a"/>
    <w:link w:val="aff4"/>
    <w:uiPriority w:val="11"/>
    <w:rsid w:val="003135E9"/>
    <w:pPr>
      <w:suppressAutoHyphens w:val="0"/>
      <w:spacing w:after="60"/>
      <w:ind w:firstLine="284"/>
      <w:jc w:val="center"/>
      <w:outlineLvl w:val="1"/>
    </w:pPr>
    <w:rPr>
      <w:rFonts w:asciiTheme="majorHAnsi" w:eastAsiaTheme="majorEastAsia" w:hAnsiTheme="majorHAnsi"/>
      <w:sz w:val="22"/>
      <w:lang w:eastAsia="en-US"/>
    </w:rPr>
  </w:style>
  <w:style w:type="character" w:customStyle="1" w:styleId="aff4">
    <w:name w:val="Подзаголовок Знак"/>
    <w:basedOn w:val="a0"/>
    <w:link w:val="aff3"/>
    <w:uiPriority w:val="11"/>
    <w:rsid w:val="003135E9"/>
    <w:rPr>
      <w:rFonts w:asciiTheme="majorHAnsi" w:eastAsiaTheme="majorEastAsia" w:hAnsiTheme="majorHAnsi"/>
      <w:sz w:val="22"/>
      <w:szCs w:val="24"/>
      <w:lang w:eastAsia="en-US"/>
    </w:rPr>
  </w:style>
  <w:style w:type="paragraph" w:styleId="aff5">
    <w:name w:val="No Spacing"/>
    <w:basedOn w:val="a"/>
    <w:uiPriority w:val="1"/>
    <w:rsid w:val="003135E9"/>
    <w:pPr>
      <w:suppressAutoHyphens w:val="0"/>
      <w:ind w:firstLine="284"/>
    </w:pPr>
    <w:rPr>
      <w:rFonts w:eastAsiaTheme="minorEastAsia"/>
      <w:sz w:val="22"/>
      <w:szCs w:val="32"/>
      <w:lang w:eastAsia="en-US"/>
    </w:rPr>
  </w:style>
  <w:style w:type="paragraph" w:styleId="23">
    <w:name w:val="Quote"/>
    <w:basedOn w:val="a"/>
    <w:next w:val="a"/>
    <w:link w:val="24"/>
    <w:uiPriority w:val="29"/>
    <w:rsid w:val="003135E9"/>
    <w:pPr>
      <w:suppressAutoHyphens w:val="0"/>
      <w:ind w:firstLine="284"/>
    </w:pPr>
    <w:rPr>
      <w:rFonts w:eastAsiaTheme="minorEastAsia"/>
      <w:i/>
      <w:sz w:val="22"/>
      <w:lang w:eastAsia="en-US"/>
    </w:rPr>
  </w:style>
  <w:style w:type="character" w:customStyle="1" w:styleId="24">
    <w:name w:val="Цитата 2 Знак"/>
    <w:basedOn w:val="a0"/>
    <w:link w:val="23"/>
    <w:uiPriority w:val="29"/>
    <w:rsid w:val="003135E9"/>
    <w:rPr>
      <w:rFonts w:eastAsiaTheme="minorEastAsia"/>
      <w:i/>
      <w:sz w:val="22"/>
      <w:szCs w:val="24"/>
      <w:lang w:eastAsia="en-US"/>
    </w:rPr>
  </w:style>
  <w:style w:type="paragraph" w:styleId="aff6">
    <w:name w:val="Intense Quote"/>
    <w:basedOn w:val="a"/>
    <w:next w:val="a"/>
    <w:link w:val="aff7"/>
    <w:uiPriority w:val="30"/>
    <w:rsid w:val="003135E9"/>
    <w:pPr>
      <w:suppressAutoHyphens w:val="0"/>
      <w:ind w:left="720" w:right="720" w:firstLine="284"/>
    </w:pPr>
    <w:rPr>
      <w:rFonts w:eastAsiaTheme="minorEastAsia"/>
      <w:b/>
      <w:i/>
      <w:sz w:val="22"/>
      <w:szCs w:val="22"/>
      <w:lang w:eastAsia="en-US"/>
    </w:rPr>
  </w:style>
  <w:style w:type="character" w:customStyle="1" w:styleId="aff7">
    <w:name w:val="Выделенная цитата Знак"/>
    <w:basedOn w:val="a0"/>
    <w:link w:val="aff6"/>
    <w:uiPriority w:val="30"/>
    <w:rsid w:val="003135E9"/>
    <w:rPr>
      <w:rFonts w:eastAsiaTheme="minorEastAsia"/>
      <w:b/>
      <w:i/>
      <w:sz w:val="22"/>
      <w:szCs w:val="22"/>
      <w:lang w:eastAsia="en-US"/>
    </w:rPr>
  </w:style>
  <w:style w:type="character" w:styleId="aff8">
    <w:name w:val="Subtle Emphasis"/>
    <w:uiPriority w:val="19"/>
    <w:rsid w:val="003135E9"/>
    <w:rPr>
      <w:i/>
      <w:color w:val="5A5A5A" w:themeColor="text1" w:themeTint="A5"/>
    </w:rPr>
  </w:style>
  <w:style w:type="character" w:styleId="aff9">
    <w:name w:val="Intense Emphasis"/>
    <w:basedOn w:val="a0"/>
    <w:uiPriority w:val="21"/>
    <w:rsid w:val="003135E9"/>
    <w:rPr>
      <w:b/>
      <w:i/>
      <w:sz w:val="24"/>
      <w:szCs w:val="24"/>
      <w:u w:val="single"/>
    </w:rPr>
  </w:style>
  <w:style w:type="character" w:styleId="affa">
    <w:name w:val="Subtle Reference"/>
    <w:basedOn w:val="a0"/>
    <w:uiPriority w:val="31"/>
    <w:rsid w:val="003135E9"/>
    <w:rPr>
      <w:sz w:val="24"/>
      <w:szCs w:val="24"/>
      <w:u w:val="single"/>
    </w:rPr>
  </w:style>
  <w:style w:type="character" w:styleId="affb">
    <w:name w:val="Intense Reference"/>
    <w:basedOn w:val="a0"/>
    <w:uiPriority w:val="32"/>
    <w:rsid w:val="003135E9"/>
    <w:rPr>
      <w:b/>
      <w:sz w:val="24"/>
      <w:u w:val="single"/>
    </w:rPr>
  </w:style>
  <w:style w:type="character" w:styleId="affc">
    <w:name w:val="Book Title"/>
    <w:basedOn w:val="a0"/>
    <w:uiPriority w:val="33"/>
    <w:rsid w:val="003135E9"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authore-mail">
    <w:name w:val="author e-mail"/>
    <w:basedOn w:val="a"/>
    <w:link w:val="authore-mailChar"/>
    <w:rsid w:val="003135E9"/>
    <w:pPr>
      <w:suppressAutoHyphens w:val="0"/>
      <w:overflowPunct w:val="0"/>
      <w:autoSpaceDE w:val="0"/>
      <w:autoSpaceDN w:val="0"/>
      <w:adjustRightInd w:val="0"/>
      <w:spacing w:after="200" w:line="220" w:lineRule="atLeast"/>
      <w:ind w:firstLine="0"/>
      <w:contextualSpacing/>
      <w:jc w:val="center"/>
    </w:pPr>
    <w:rPr>
      <w:rFonts w:ascii="Courier" w:hAnsi="Courier"/>
      <w:noProof/>
      <w:sz w:val="18"/>
      <w:szCs w:val="20"/>
      <w:lang w:val="en-US" w:eastAsia="de-DE"/>
    </w:rPr>
  </w:style>
  <w:style w:type="paragraph" w:customStyle="1" w:styleId="Authorslist">
    <w:name w:val="Authors list"/>
    <w:basedOn w:val="a"/>
    <w:link w:val="AuthorslistChar"/>
    <w:rsid w:val="003135E9"/>
    <w:pPr>
      <w:suppressAutoHyphens w:val="0"/>
      <w:overflowPunct w:val="0"/>
      <w:autoSpaceDE w:val="0"/>
      <w:autoSpaceDN w:val="0"/>
      <w:adjustRightInd w:val="0"/>
      <w:spacing w:after="200" w:line="240" w:lineRule="auto"/>
      <w:ind w:firstLine="0"/>
      <w:jc w:val="center"/>
      <w:textAlignment w:val="baseline"/>
    </w:pPr>
    <w:rPr>
      <w:sz w:val="22"/>
      <w:szCs w:val="20"/>
      <w:lang w:val="en-US" w:eastAsia="de-DE"/>
    </w:rPr>
  </w:style>
  <w:style w:type="character" w:customStyle="1" w:styleId="authore-mailChar">
    <w:name w:val="author e-mail Char"/>
    <w:basedOn w:val="a0"/>
    <w:link w:val="authore-mail"/>
    <w:rsid w:val="003135E9"/>
    <w:rPr>
      <w:rFonts w:ascii="Courier" w:hAnsi="Courier"/>
      <w:noProof/>
      <w:sz w:val="18"/>
      <w:lang w:val="en-US" w:eastAsia="de-DE"/>
    </w:rPr>
  </w:style>
  <w:style w:type="character" w:customStyle="1" w:styleId="AuthorslistChar">
    <w:name w:val="Authors list Char"/>
    <w:basedOn w:val="a0"/>
    <w:link w:val="Authorslist"/>
    <w:rsid w:val="003135E9"/>
    <w:rPr>
      <w:sz w:val="22"/>
      <w:lang w:val="en-US" w:eastAsia="de-DE"/>
    </w:rPr>
  </w:style>
  <w:style w:type="table" w:customStyle="1" w:styleId="PlainTable41">
    <w:name w:val="Plain Table 41"/>
    <w:basedOn w:val="a1"/>
    <w:uiPriority w:val="44"/>
    <w:rsid w:val="003135E9"/>
    <w:rPr>
      <w:rFonts w:asciiTheme="minorHAnsi" w:eastAsiaTheme="minorEastAsia" w:hAnsiTheme="minorHAns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d">
    <w:name w:val="footnote text"/>
    <w:basedOn w:val="a"/>
    <w:link w:val="affe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e">
    <w:name w:val="Текст сноски Знак"/>
    <w:basedOn w:val="a0"/>
    <w:link w:val="affd"/>
    <w:uiPriority w:val="99"/>
    <w:rsid w:val="003135E9"/>
    <w:rPr>
      <w:rFonts w:eastAsiaTheme="minorEastAsia"/>
      <w:lang w:eastAsia="en-US"/>
    </w:rPr>
  </w:style>
  <w:style w:type="character" w:styleId="afff">
    <w:name w:val="footnote reference"/>
    <w:basedOn w:val="a0"/>
    <w:uiPriority w:val="99"/>
    <w:unhideWhenUsed/>
    <w:rsid w:val="003135E9"/>
    <w:rPr>
      <w:vertAlign w:val="superscript"/>
    </w:rPr>
  </w:style>
  <w:style w:type="paragraph" w:styleId="afff0">
    <w:name w:val="endnote text"/>
    <w:basedOn w:val="a"/>
    <w:link w:val="afff1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f1">
    <w:name w:val="Текст концевой сноски Знак"/>
    <w:basedOn w:val="a0"/>
    <w:link w:val="afff0"/>
    <w:uiPriority w:val="99"/>
    <w:rsid w:val="003135E9"/>
    <w:rPr>
      <w:rFonts w:eastAsiaTheme="minorEastAsia"/>
      <w:lang w:eastAsia="en-US"/>
    </w:rPr>
  </w:style>
  <w:style w:type="character" w:styleId="afff2">
    <w:name w:val="endnote reference"/>
    <w:basedOn w:val="a0"/>
    <w:uiPriority w:val="99"/>
    <w:unhideWhenUsed/>
    <w:rsid w:val="003135E9"/>
    <w:rPr>
      <w:vertAlign w:val="superscript"/>
    </w:rPr>
  </w:style>
  <w:style w:type="character" w:styleId="afff3">
    <w:name w:val="FollowedHyperlink"/>
    <w:basedOn w:val="a0"/>
    <w:uiPriority w:val="99"/>
    <w:unhideWhenUsed/>
    <w:rsid w:val="003135E9"/>
    <w:rPr>
      <w:color w:val="800080" w:themeColor="followedHyperlink"/>
      <w:u w:val="single"/>
    </w:rPr>
  </w:style>
  <w:style w:type="paragraph" w:styleId="afff4">
    <w:name w:val="Revision"/>
    <w:hidden/>
    <w:uiPriority w:val="99"/>
    <w:semiHidden/>
    <w:rsid w:val="003135E9"/>
    <w:rPr>
      <w:rFonts w:eastAsiaTheme="minorEastAsia"/>
      <w:sz w:val="28"/>
      <w:szCs w:val="24"/>
      <w:lang w:eastAsia="en-US"/>
    </w:rPr>
  </w:style>
  <w:style w:type="paragraph" w:customStyle="1" w:styleId="afff5">
    <w:name w:val="Осн.Текст"/>
    <w:link w:val="afff6"/>
    <w:qFormat/>
    <w:rsid w:val="0039432E"/>
    <w:pPr>
      <w:spacing w:before="60" w:after="60" w:line="360" w:lineRule="auto"/>
      <w:ind w:firstLine="709"/>
      <w:jc w:val="both"/>
    </w:pPr>
    <w:rPr>
      <w:sz w:val="24"/>
      <w:szCs w:val="24"/>
      <w:lang w:eastAsia="zh-CN"/>
    </w:rPr>
  </w:style>
  <w:style w:type="character" w:customStyle="1" w:styleId="afff6">
    <w:name w:val="Осн.Текст Знак"/>
    <w:basedOn w:val="a0"/>
    <w:link w:val="afff5"/>
    <w:rsid w:val="0039432E"/>
    <w:rPr>
      <w:sz w:val="24"/>
      <w:szCs w:val="24"/>
      <w:lang w:eastAsia="zh-CN"/>
    </w:rPr>
  </w:style>
  <w:style w:type="character" w:styleId="afff7">
    <w:name w:val="Placeholder Text"/>
    <w:basedOn w:val="a0"/>
    <w:uiPriority w:val="99"/>
    <w:semiHidden/>
    <w:rsid w:val="008E75C4"/>
    <w:rPr>
      <w:color w:val="808080"/>
    </w:rPr>
  </w:style>
  <w:style w:type="paragraph" w:customStyle="1" w:styleId="afff8">
    <w:name w:val="Примечание"/>
    <w:link w:val="afff9"/>
    <w:qFormat/>
    <w:rsid w:val="00D56D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709" w:hanging="709"/>
    </w:pPr>
    <w:rPr>
      <w:sz w:val="24"/>
      <w:szCs w:val="24"/>
      <w:lang w:eastAsia="zh-CN"/>
    </w:rPr>
  </w:style>
  <w:style w:type="character" w:customStyle="1" w:styleId="afff9">
    <w:name w:val="Примечание Знак"/>
    <w:basedOn w:val="afff6"/>
    <w:link w:val="afff8"/>
    <w:rsid w:val="00D56D13"/>
    <w:rPr>
      <w:sz w:val="24"/>
      <w:szCs w:val="24"/>
      <w:lang w:eastAsia="zh-CN"/>
    </w:rPr>
  </w:style>
  <w:style w:type="character" w:customStyle="1" w:styleId="nowrap">
    <w:name w:val="nowrap"/>
    <w:basedOn w:val="a0"/>
    <w:rsid w:val="00B63C72"/>
  </w:style>
  <w:style w:type="numbering" w:customStyle="1" w:styleId="2">
    <w:name w:val="Стиль2"/>
    <w:uiPriority w:val="99"/>
    <w:rsid w:val="00BD3653"/>
    <w:pPr>
      <w:numPr>
        <w:numId w:val="6"/>
      </w:numPr>
    </w:pPr>
  </w:style>
  <w:style w:type="character" w:styleId="afffa">
    <w:name w:val="page number"/>
    <w:rsid w:val="00BD3653"/>
  </w:style>
  <w:style w:type="numbering" w:customStyle="1" w:styleId="10">
    <w:name w:val="Стиль1"/>
    <w:uiPriority w:val="99"/>
    <w:rsid w:val="00BD3653"/>
    <w:pPr>
      <w:numPr>
        <w:numId w:val="5"/>
      </w:numPr>
    </w:pPr>
  </w:style>
  <w:style w:type="paragraph" w:customStyle="1" w:styleId="PARAGRAPHnoindent">
    <w:name w:val="PARAGRAPH (no indent)"/>
    <w:basedOn w:val="a"/>
    <w:next w:val="a"/>
    <w:semiHidden/>
    <w:rsid w:val="00BD3653"/>
    <w:pPr>
      <w:widowControl w:val="0"/>
      <w:suppressAutoHyphens w:val="0"/>
      <w:spacing w:line="230" w:lineRule="exact"/>
      <w:ind w:firstLine="0"/>
    </w:pPr>
    <w:rPr>
      <w:rFonts w:ascii="Palatino" w:hAnsi="Palatino"/>
      <w:kern w:val="16"/>
      <w:sz w:val="19"/>
      <w:szCs w:val="20"/>
      <w:lang w:val="en-US" w:eastAsia="en-US"/>
    </w:rPr>
  </w:style>
  <w:style w:type="paragraph" w:styleId="51">
    <w:name w:val="toc 5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customStyle="1" w:styleId="w">
    <w:name w:val="w"/>
    <w:basedOn w:val="a0"/>
    <w:rsid w:val="00564319"/>
  </w:style>
  <w:style w:type="table" w:customStyle="1" w:styleId="GridTable1Light1">
    <w:name w:val="Grid Table 1 Light1"/>
    <w:basedOn w:val="a1"/>
    <w:uiPriority w:val="46"/>
    <w:rsid w:val="0056431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1">
    <w:name w:val="par1"/>
    <w:basedOn w:val="a"/>
    <w:rsid w:val="00564319"/>
    <w:pPr>
      <w:suppressAutoHyphens w:val="0"/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paragraph" w:customStyle="1" w:styleId="Default">
    <w:name w:val="Default"/>
    <w:rsid w:val="00564319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3E7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E7ED6"/>
    <w:rPr>
      <w:rFonts w:ascii="Courier New" w:hAnsi="Courier New" w:cs="Courier New"/>
    </w:rPr>
  </w:style>
  <w:style w:type="character" w:customStyle="1" w:styleId="k">
    <w:name w:val="k"/>
    <w:basedOn w:val="a0"/>
    <w:rsid w:val="003E7ED6"/>
  </w:style>
  <w:style w:type="character" w:customStyle="1" w:styleId="n">
    <w:name w:val="n"/>
    <w:basedOn w:val="a0"/>
    <w:rsid w:val="003E7ED6"/>
  </w:style>
  <w:style w:type="character" w:customStyle="1" w:styleId="c-messagekittext">
    <w:name w:val="c-message_kit__text"/>
    <w:basedOn w:val="a0"/>
    <w:rsid w:val="001620EF"/>
  </w:style>
  <w:style w:type="character" w:customStyle="1" w:styleId="mw-editsection-bracket">
    <w:name w:val="mw-editsection-bracket"/>
    <w:basedOn w:val="a0"/>
    <w:rsid w:val="00524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7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3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9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4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6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2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6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14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8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37C5D5-2351-43FD-855F-0579D07D1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Карпов В</vt:lpstr>
    </vt:vector>
  </TitlesOfParts>
  <Company>Microsoft</Company>
  <LinksUpToDate>false</LinksUpToDate>
  <CharactersWithSpaces>133</CharactersWithSpaces>
  <SharedDoc>false</SharedDoc>
  <HLinks>
    <vt:vector size="246" baseType="variant">
      <vt:variant>
        <vt:i4>524364</vt:i4>
      </vt:variant>
      <vt:variant>
        <vt:i4>312</vt:i4>
      </vt:variant>
      <vt:variant>
        <vt:i4>0</vt:i4>
      </vt:variant>
      <vt:variant>
        <vt:i4>5</vt:i4>
      </vt:variant>
      <vt:variant>
        <vt:lpwstr>http://ru.wikipedia.org/wiki/%D0%98%D0%BD%D1%81%D1%82%D0%B8%D0%BD%D0%BA%D1%82</vt:lpwstr>
      </vt:variant>
      <vt:variant>
        <vt:lpwstr/>
      </vt:variant>
      <vt:variant>
        <vt:i4>720946</vt:i4>
      </vt:variant>
      <vt:variant>
        <vt:i4>306</vt:i4>
      </vt:variant>
      <vt:variant>
        <vt:i4>0</vt:i4>
      </vt:variant>
      <vt:variant>
        <vt:i4>5</vt:i4>
      </vt:variant>
      <vt:variant>
        <vt:lpwstr>http://ru.wikipedia.org/wiki/%D0%A2%D0%B8%D0%BD%D0%B1%D0%B5%D1%80%D0%B3%D0%B5%D0%BD,_%D0%9D%D0%B8%D0%BA%D0%BE%D0%BB%D0%B0%D0%B0%D1%81</vt:lpwstr>
      </vt:variant>
      <vt:variant>
        <vt:lpwstr/>
      </vt:variant>
      <vt:variant>
        <vt:i4>1966133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_Toc465779310</vt:lpwstr>
      </vt:variant>
      <vt:variant>
        <vt:i4>2031669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_Toc465779309</vt:lpwstr>
      </vt:variant>
      <vt:variant>
        <vt:i4>2031669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_Toc465779308</vt:lpwstr>
      </vt:variant>
      <vt:variant>
        <vt:i4>2031669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_Toc465779307</vt:lpwstr>
      </vt:variant>
      <vt:variant>
        <vt:i4>2031669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_Toc465779306</vt:lpwstr>
      </vt:variant>
      <vt:variant>
        <vt:i4>2031669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_Toc465779305</vt:lpwstr>
      </vt:variant>
      <vt:variant>
        <vt:i4>2031669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_Toc465779304</vt:lpwstr>
      </vt:variant>
      <vt:variant>
        <vt:i4>2031669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_Toc465779303</vt:lpwstr>
      </vt:variant>
      <vt:variant>
        <vt:i4>2031669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_Toc465779302</vt:lpwstr>
      </vt:variant>
      <vt:variant>
        <vt:i4>2031669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_Toc465779301</vt:lpwstr>
      </vt:variant>
      <vt:variant>
        <vt:i4>2031669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_Toc465779300</vt:lpwstr>
      </vt:variant>
      <vt:variant>
        <vt:i4>1441844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_Toc465779299</vt:lpwstr>
      </vt:variant>
      <vt:variant>
        <vt:i4>1441844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_Toc465779298</vt:lpwstr>
      </vt:variant>
      <vt:variant>
        <vt:i4>1441844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_Toc465779297</vt:lpwstr>
      </vt:variant>
      <vt:variant>
        <vt:i4>1441844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_Toc465779296</vt:lpwstr>
      </vt:variant>
      <vt:variant>
        <vt:i4>1441844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_Toc465779295</vt:lpwstr>
      </vt:variant>
      <vt:variant>
        <vt:i4>1441844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_Toc465779294</vt:lpwstr>
      </vt:variant>
      <vt:variant>
        <vt:i4>1441844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_Toc465779293</vt:lpwstr>
      </vt:variant>
      <vt:variant>
        <vt:i4>1441844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_Toc465779292</vt:lpwstr>
      </vt:variant>
      <vt:variant>
        <vt:i4>1441844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_Toc465779291</vt:lpwstr>
      </vt:variant>
      <vt:variant>
        <vt:i4>1441844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_Toc465779290</vt:lpwstr>
      </vt:variant>
      <vt:variant>
        <vt:i4>1507380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_Toc465779289</vt:lpwstr>
      </vt:variant>
      <vt:variant>
        <vt:i4>1507380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_Toc465779288</vt:lpwstr>
      </vt:variant>
      <vt:variant>
        <vt:i4>1507380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_Toc465779287</vt:lpwstr>
      </vt:variant>
      <vt:variant>
        <vt:i4>1507380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_Toc465779286</vt:lpwstr>
      </vt:variant>
      <vt:variant>
        <vt:i4>1507380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_Toc465779285</vt:lpwstr>
      </vt:variant>
      <vt:variant>
        <vt:i4>1507380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_Toc465779284</vt:lpwstr>
      </vt:variant>
      <vt:variant>
        <vt:i4>1507380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_Toc465779283</vt:lpwstr>
      </vt:variant>
      <vt:variant>
        <vt:i4>1507380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_Toc465779282</vt:lpwstr>
      </vt:variant>
      <vt:variant>
        <vt:i4>1507380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_Toc465779281</vt:lpwstr>
      </vt:variant>
      <vt:variant>
        <vt:i4>1507380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_Toc465779280</vt:lpwstr>
      </vt:variant>
      <vt:variant>
        <vt:i4>1572916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_Toc465779279</vt:lpwstr>
      </vt:variant>
      <vt:variant>
        <vt:i4>1572916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_Toc465779278</vt:lpwstr>
      </vt:variant>
      <vt:variant>
        <vt:i4>1572916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_Toc465779277</vt:lpwstr>
      </vt:variant>
      <vt:variant>
        <vt:i4>1572916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_Toc465779276</vt:lpwstr>
      </vt:variant>
      <vt:variant>
        <vt:i4>1572916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_Toc465779275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_Toc465779274</vt:lpwstr>
      </vt:variant>
      <vt:variant>
        <vt:i4>1572916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_Toc465779273</vt:lpwstr>
      </vt:variant>
      <vt:variant>
        <vt:i4>1572916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_Toc465779272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Карпов В</dc:title>
  <dc:subject/>
  <dc:creator>Карпов В.Э.</dc:creator>
  <cp:keywords/>
  <dc:description/>
  <cp:lastModifiedBy>Карпов Валерий Эдуардович</cp:lastModifiedBy>
  <cp:revision>78</cp:revision>
  <cp:lastPrinted>2024-12-16T11:03:00Z</cp:lastPrinted>
  <dcterms:created xsi:type="dcterms:W3CDTF">2021-01-25T16:51:00Z</dcterms:created>
  <dcterms:modified xsi:type="dcterms:W3CDTF">2025-02-27T09:19:00Z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10adce1a-5077-32f3-b54a-d420c46d3543</vt:lpwstr>
  </property>
  <property fmtid="{D5CDD505-2E9C-101B-9397-08002B2CF9AE}" pid="4" name="Mendeley Citation Style_1">
    <vt:lpwstr>http://www.zotero.org/styles/gost-r-7-0-5-2008</vt:lpwstr>
  </property>
  <property fmtid="{D5CDD505-2E9C-101B-9397-08002B2CF9AE}" pid="5" name="Mendeley Recent Style Id 0_1">
    <vt:lpwstr>http://www.zotero.org/styles/apa</vt:lpwstr>
  </property>
  <property fmtid="{D5CDD505-2E9C-101B-9397-08002B2CF9AE}" pid="6" name="Mendeley Recent Style Name 0_1">
    <vt:lpwstr>American Psychological Association 6th edition</vt:lpwstr>
  </property>
  <property fmtid="{D5CDD505-2E9C-101B-9397-08002B2CF9AE}" pid="7" name="Mendeley Recent Style Id 1_1">
    <vt:lpwstr>http://www.zotero.org/styles/american-sociological-association</vt:lpwstr>
  </property>
  <property fmtid="{D5CDD505-2E9C-101B-9397-08002B2CF9AE}" pid="8" name="Mendeley Recent Style Name 1_1">
    <vt:lpwstr>American Sociological Association</vt:lpwstr>
  </property>
  <property fmtid="{D5CDD505-2E9C-101B-9397-08002B2CF9AE}" pid="9" name="Mendeley Recent Style Id 2_1">
    <vt:lpwstr>http://www.zotero.org/styles/chicago-author-date</vt:lpwstr>
  </property>
  <property fmtid="{D5CDD505-2E9C-101B-9397-08002B2CF9AE}" pid="10" name="Mendeley Recent Style Name 2_1">
    <vt:lpwstr>Chicago Manual of Style 17th edition (author-date)</vt:lpwstr>
  </property>
  <property fmtid="{D5CDD505-2E9C-101B-9397-08002B2CF9AE}" pid="11" name="Mendeley Recent Style Id 3_1">
    <vt:lpwstr>http://www.zotero.org/styles/harvard-cite-them-right</vt:lpwstr>
  </property>
  <property fmtid="{D5CDD505-2E9C-101B-9397-08002B2CF9AE}" pid="12" name="Mendeley Recent Style Name 3_1">
    <vt:lpwstr>Cite Them Right 10th edition - Harvard</vt:lpwstr>
  </property>
  <property fmtid="{D5CDD505-2E9C-101B-9397-08002B2CF9AE}" pid="13" name="Mendeley Recent Style Id 4_1">
    <vt:lpwstr>http://www.zotero.org/styles/ieee</vt:lpwstr>
  </property>
  <property fmtid="{D5CDD505-2E9C-101B-9397-08002B2CF9AE}" pid="14" name="Mendeley Recent Style Name 4_1">
    <vt:lpwstr>IEEE</vt:lpwstr>
  </property>
  <property fmtid="{D5CDD505-2E9C-101B-9397-08002B2CF9AE}" pid="15" name="Mendeley Recent Style Id 5_1">
    <vt:lpwstr>http://www.zotero.org/styles/modern-humanities-research-association</vt:lpwstr>
  </property>
  <property fmtid="{D5CDD505-2E9C-101B-9397-08002B2CF9AE}" pid="16" name="Mendeley Recent Style Name 5_1">
    <vt:lpwstr>Modern Humanities Research Association 3rd edition (note with bibliography)</vt:lpwstr>
  </property>
  <property fmtid="{D5CDD505-2E9C-101B-9397-08002B2CF9AE}" pid="17" name="Mendeley Recent Style Id 6_1">
    <vt:lpwstr>http://www.zotero.org/styles/gost-r-7-0-5-2008</vt:lpwstr>
  </property>
  <property fmtid="{D5CDD505-2E9C-101B-9397-08002B2CF9AE}" pid="18" name="Mendeley Recent Style Name 6_1">
    <vt:lpwstr>Russian GOST R 7.0.5-2008 (Russian)</vt:lpwstr>
  </property>
  <property fmtid="{D5CDD505-2E9C-101B-9397-08002B2CF9AE}" pid="19" name="Mendeley Recent Style Id 7_1">
    <vt:lpwstr>http://www.zotero.org/styles/gost-r-7-0-5-2008-numeric</vt:lpwstr>
  </property>
  <property fmtid="{D5CDD505-2E9C-101B-9397-08002B2CF9AE}" pid="20" name="Mendeley Recent Style Name 7_1">
    <vt:lpwstr>Russian GOST R 7.0.5-2008 (numeric)</vt:lpwstr>
  </property>
  <property fmtid="{D5CDD505-2E9C-101B-9397-08002B2CF9AE}" pid="21" name="Mendeley Recent Style Id 8_1">
    <vt:lpwstr>http://www.zotero.org/styles/GOST-R-7.0.5-2008%20author-date%20alphabetic</vt:lpwstr>
  </property>
  <property fmtid="{D5CDD505-2E9C-101B-9397-08002B2CF9AE}" pid="22" name="Mendeley Recent Style Name 8_1">
    <vt:lpwstr>Russian GOST R 7.0.5-2008 author-date citations with aplhabetic sorting</vt:lpwstr>
  </property>
  <property fmtid="{D5CDD505-2E9C-101B-9397-08002B2CF9AE}" pid="23" name="Mendeley Recent Style Id 9_1">
    <vt:lpwstr>http://www.zotero.org/styles/GOST-R-7.0.5-2008 numeric alphabetic</vt:lpwstr>
  </property>
  <property fmtid="{D5CDD505-2E9C-101B-9397-08002B2CF9AE}" pid="24" name="Mendeley Recent Style Name 9_1">
    <vt:lpwstr>Russian GOST R 7.0.5-2008 numeric citations with aplhabetic sorting (dev)</vt:lpwstr>
  </property>
</Properties>
</file>