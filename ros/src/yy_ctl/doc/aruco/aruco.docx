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F6E28" w14:textId="259CF912" w:rsidR="00857384" w:rsidRDefault="000F7E48" w:rsidP="000F7E48">
      <w:pPr>
        <w:pStyle w:val="a9"/>
        <w:ind w:firstLine="0"/>
        <w:jc w:val="center"/>
        <w:rPr>
          <w:b/>
          <w:bCs/>
          <w:sz w:val="36"/>
          <w:szCs w:val="36"/>
        </w:rPr>
      </w:pPr>
      <w:r w:rsidRPr="000F7E48">
        <w:rPr>
          <w:b/>
          <w:bCs/>
          <w:sz w:val="36"/>
          <w:szCs w:val="36"/>
        </w:rPr>
        <w:t xml:space="preserve">Видео и работа с </w:t>
      </w:r>
      <w:proofErr w:type="spellStart"/>
      <w:r w:rsidRPr="000F7E48">
        <w:rPr>
          <w:b/>
          <w:bCs/>
          <w:sz w:val="36"/>
          <w:szCs w:val="36"/>
        </w:rPr>
        <w:t>ArUco</w:t>
      </w:r>
      <w:proofErr w:type="spellEnd"/>
      <w:r w:rsidRPr="000F7E48">
        <w:rPr>
          <w:b/>
          <w:bCs/>
          <w:sz w:val="36"/>
          <w:szCs w:val="36"/>
        </w:rPr>
        <w:t>-маркерами</w:t>
      </w:r>
    </w:p>
    <w:p w14:paraId="120BE61B" w14:textId="44B549C3" w:rsidR="000F7E48" w:rsidRDefault="000F7E48" w:rsidP="000F7E48">
      <w:pPr>
        <w:pStyle w:val="a9"/>
        <w:ind w:firstLine="0"/>
        <w:jc w:val="right"/>
      </w:pPr>
      <w:r>
        <w:t>02.03.2023</w:t>
      </w:r>
    </w:p>
    <w:p w14:paraId="79DB9CFF" w14:textId="7922D6B3" w:rsidR="000F7E48" w:rsidRDefault="000F7E48" w:rsidP="000F7E48">
      <w:pPr>
        <w:pStyle w:val="a9"/>
        <w:ind w:firstLine="0"/>
        <w:jc w:val="right"/>
      </w:pPr>
    </w:p>
    <w:p w14:paraId="489378CE" w14:textId="77777777" w:rsidR="000F7E48" w:rsidRPr="000F7E48" w:rsidRDefault="000F7E48" w:rsidP="000F7E48">
      <w:pPr>
        <w:pStyle w:val="a9"/>
        <w:ind w:firstLine="0"/>
        <w:jc w:val="right"/>
      </w:pPr>
    </w:p>
    <w:p w14:paraId="1081E201" w14:textId="62BB40E4" w:rsidR="00857384" w:rsidRDefault="00857384" w:rsidP="000F7E48">
      <w:pPr>
        <w:pStyle w:val="Heading1"/>
        <w:rPr>
          <w:lang w:val="en-US"/>
        </w:rPr>
      </w:pPr>
      <w:r w:rsidRPr="00857384">
        <w:t>Установка</w:t>
      </w:r>
      <w:r w:rsidRPr="00B70A4D">
        <w:rPr>
          <w:lang w:val="en-US"/>
        </w:rPr>
        <w:t xml:space="preserve"> OpenCV</w:t>
      </w:r>
    </w:p>
    <w:p w14:paraId="61C8024C" w14:textId="77777777" w:rsidR="00857384" w:rsidRPr="00B70A4D" w:rsidRDefault="00857384" w:rsidP="00857384">
      <w:pPr>
        <w:pStyle w:val="a5"/>
      </w:pPr>
      <w:r w:rsidRPr="00B70A4D">
        <w:t xml:space="preserve">pip install </w:t>
      </w:r>
      <w:proofErr w:type="spellStart"/>
      <w:r w:rsidRPr="00B70A4D">
        <w:t>opencv</w:t>
      </w:r>
      <w:proofErr w:type="spellEnd"/>
      <w:r w:rsidRPr="00B70A4D">
        <w:t>-</w:t>
      </w:r>
      <w:proofErr w:type="spellStart"/>
      <w:r w:rsidRPr="00B70A4D">
        <w:t>contrib</w:t>
      </w:r>
      <w:proofErr w:type="spellEnd"/>
      <w:r w:rsidRPr="00B70A4D">
        <w:t>-python</w:t>
      </w:r>
    </w:p>
    <w:p w14:paraId="510D17D1" w14:textId="77777777" w:rsidR="00857384" w:rsidRDefault="00857384" w:rsidP="00857384">
      <w:pPr>
        <w:rPr>
          <w:lang w:val="en-US"/>
        </w:rPr>
      </w:pPr>
    </w:p>
    <w:p w14:paraId="7E579094" w14:textId="77777777" w:rsidR="00857384" w:rsidRPr="00857384" w:rsidRDefault="00857384" w:rsidP="00857384">
      <w:pPr>
        <w:rPr>
          <w:lang w:val="en-US"/>
        </w:rPr>
      </w:pPr>
      <w:r w:rsidRPr="00857384">
        <w:t>Для</w:t>
      </w:r>
      <w:r w:rsidRPr="00857384">
        <w:rPr>
          <w:lang w:val="en-US"/>
        </w:rPr>
        <w:t xml:space="preserve"> </w:t>
      </w:r>
      <w:proofErr w:type="spellStart"/>
      <w:r w:rsidRPr="00857384">
        <w:rPr>
          <w:lang w:val="en-US"/>
        </w:rPr>
        <w:t>Rasbperry</w:t>
      </w:r>
      <w:proofErr w:type="spellEnd"/>
      <w:r w:rsidRPr="00857384">
        <w:rPr>
          <w:lang w:val="en-US"/>
        </w:rPr>
        <w:t xml:space="preserve"> Pi (</w:t>
      </w:r>
      <w:r w:rsidRPr="00857384">
        <w:t>если</w:t>
      </w:r>
      <w:r w:rsidRPr="00857384">
        <w:rPr>
          <w:lang w:val="en-US"/>
        </w:rPr>
        <w:t xml:space="preserve"> </w:t>
      </w:r>
      <w:proofErr w:type="spellStart"/>
      <w:r w:rsidRPr="00857384">
        <w:rPr>
          <w:lang w:val="en-US"/>
        </w:rPr>
        <w:t>AttributeError</w:t>
      </w:r>
      <w:proofErr w:type="spellEnd"/>
      <w:r w:rsidRPr="00857384">
        <w:rPr>
          <w:lang w:val="en-US"/>
        </w:rPr>
        <w:t>: module 'cv2.cv2' has no attribute '</w:t>
      </w:r>
      <w:proofErr w:type="spellStart"/>
      <w:r w:rsidRPr="00857384">
        <w:rPr>
          <w:lang w:val="en-US"/>
        </w:rPr>
        <w:t>aruco</w:t>
      </w:r>
      <w:proofErr w:type="spellEnd"/>
      <w:r w:rsidRPr="00857384">
        <w:rPr>
          <w:lang w:val="en-US"/>
        </w:rPr>
        <w:t>'):</w:t>
      </w:r>
    </w:p>
    <w:p w14:paraId="00526DF0" w14:textId="77777777" w:rsidR="00857384" w:rsidRPr="00B70A4D" w:rsidRDefault="00857384" w:rsidP="00857384">
      <w:pPr>
        <w:pStyle w:val="a5"/>
      </w:pPr>
      <w:r w:rsidRPr="00B70A4D">
        <w:t xml:space="preserve">pip uninstall </w:t>
      </w:r>
      <w:proofErr w:type="spellStart"/>
      <w:r w:rsidRPr="00B70A4D">
        <w:t>opencv</w:t>
      </w:r>
      <w:proofErr w:type="spellEnd"/>
      <w:r w:rsidRPr="00B70A4D">
        <w:t>-python</w:t>
      </w:r>
    </w:p>
    <w:p w14:paraId="75504083" w14:textId="77777777" w:rsidR="00857384" w:rsidRPr="00B70A4D" w:rsidRDefault="00857384" w:rsidP="00857384">
      <w:pPr>
        <w:pStyle w:val="a5"/>
      </w:pPr>
      <w:r w:rsidRPr="00B70A4D">
        <w:t xml:space="preserve">pip uninstall </w:t>
      </w:r>
      <w:proofErr w:type="spellStart"/>
      <w:r w:rsidRPr="00B70A4D">
        <w:t>opencv</w:t>
      </w:r>
      <w:proofErr w:type="spellEnd"/>
      <w:r w:rsidRPr="00B70A4D">
        <w:t>-</w:t>
      </w:r>
      <w:proofErr w:type="spellStart"/>
      <w:r w:rsidRPr="00B70A4D">
        <w:t>contrib</w:t>
      </w:r>
      <w:proofErr w:type="spellEnd"/>
      <w:r w:rsidRPr="00B70A4D">
        <w:t>-python</w:t>
      </w:r>
    </w:p>
    <w:p w14:paraId="22C7E7DD" w14:textId="77777777" w:rsidR="00857384" w:rsidRPr="008908BF" w:rsidRDefault="00857384" w:rsidP="00857384">
      <w:pPr>
        <w:pStyle w:val="a5"/>
      </w:pPr>
      <w:r w:rsidRPr="008908BF">
        <w:t xml:space="preserve">pip install </w:t>
      </w:r>
      <w:proofErr w:type="spellStart"/>
      <w:r w:rsidRPr="008908BF">
        <w:t>opencv</w:t>
      </w:r>
      <w:proofErr w:type="spellEnd"/>
      <w:r w:rsidRPr="008908BF">
        <w:t>-</w:t>
      </w:r>
      <w:proofErr w:type="spellStart"/>
      <w:r w:rsidRPr="008908BF">
        <w:t>contrib</w:t>
      </w:r>
      <w:proofErr w:type="spellEnd"/>
      <w:r w:rsidRPr="008908BF">
        <w:t>-python</w:t>
      </w:r>
    </w:p>
    <w:p w14:paraId="6A16DE54" w14:textId="77777777" w:rsidR="00857384" w:rsidRPr="008908BF" w:rsidRDefault="00857384" w:rsidP="00857384">
      <w:pPr>
        <w:rPr>
          <w:lang w:val="en-US"/>
        </w:rPr>
      </w:pPr>
    </w:p>
    <w:p w14:paraId="34F9287D" w14:textId="77A6C94C" w:rsidR="00857384" w:rsidRPr="00B70A4D" w:rsidRDefault="00857384" w:rsidP="00857384">
      <w:pPr>
        <w:rPr>
          <w:lang w:val="en-US"/>
        </w:rPr>
      </w:pPr>
    </w:p>
    <w:p w14:paraId="55931CE0" w14:textId="77777777" w:rsidR="00857384" w:rsidRPr="00B70A4D" w:rsidRDefault="00857384" w:rsidP="00857384">
      <w:pPr>
        <w:pStyle w:val="a5"/>
      </w:pPr>
      <w:proofErr w:type="spellStart"/>
      <w:r w:rsidRPr="00B70A4D">
        <w:t>rosrun</w:t>
      </w:r>
      <w:proofErr w:type="spellEnd"/>
      <w:r w:rsidRPr="00B70A4D">
        <w:t xml:space="preserve"> </w:t>
      </w:r>
      <w:proofErr w:type="spellStart"/>
      <w:r w:rsidRPr="00B70A4D">
        <w:t>uvc_camera</w:t>
      </w:r>
      <w:proofErr w:type="spellEnd"/>
      <w:r w:rsidRPr="00B70A4D">
        <w:t xml:space="preserve"> </w:t>
      </w:r>
      <w:proofErr w:type="spellStart"/>
      <w:r w:rsidRPr="00B70A4D">
        <w:t>uvc_camera_node</w:t>
      </w:r>
      <w:proofErr w:type="spellEnd"/>
      <w:r w:rsidRPr="00B70A4D">
        <w:t xml:space="preserve"> _</w:t>
      </w:r>
      <w:proofErr w:type="gramStart"/>
      <w:r w:rsidRPr="00B70A4D">
        <w:t>device:=</w:t>
      </w:r>
      <w:proofErr w:type="gramEnd"/>
      <w:r w:rsidRPr="00B70A4D">
        <w:t>/dev/video0</w:t>
      </w:r>
    </w:p>
    <w:p w14:paraId="07C79292" w14:textId="77777777" w:rsidR="00857384" w:rsidRPr="00B70A4D" w:rsidRDefault="00857384" w:rsidP="00857384">
      <w:pPr>
        <w:rPr>
          <w:lang w:val="en-US"/>
        </w:rPr>
      </w:pPr>
    </w:p>
    <w:p w14:paraId="0E4EB2AD" w14:textId="77777777" w:rsidR="00857384" w:rsidRPr="00B70A4D" w:rsidRDefault="00857384" w:rsidP="0097789F">
      <w:pPr>
        <w:pStyle w:val="a5"/>
      </w:pPr>
      <w:proofErr w:type="spellStart"/>
      <w:r w:rsidRPr="00B70A4D">
        <w:t>rosrun</w:t>
      </w:r>
      <w:proofErr w:type="spellEnd"/>
      <w:r w:rsidRPr="00B70A4D">
        <w:t xml:space="preserve"> </w:t>
      </w:r>
      <w:proofErr w:type="spellStart"/>
      <w:r w:rsidRPr="00B70A4D">
        <w:t>image_view</w:t>
      </w:r>
      <w:proofErr w:type="spellEnd"/>
      <w:r w:rsidRPr="00B70A4D">
        <w:t xml:space="preserve"> </w:t>
      </w:r>
      <w:proofErr w:type="spellStart"/>
      <w:r w:rsidRPr="00B70A4D">
        <w:t>image_view</w:t>
      </w:r>
      <w:proofErr w:type="spellEnd"/>
      <w:r w:rsidRPr="00B70A4D">
        <w:t xml:space="preserve"> </w:t>
      </w:r>
      <w:proofErr w:type="gramStart"/>
      <w:r w:rsidRPr="00B70A4D">
        <w:t>image:=</w:t>
      </w:r>
      <w:proofErr w:type="gramEnd"/>
      <w:r w:rsidRPr="00B70A4D">
        <w:t>/</w:t>
      </w:r>
      <w:proofErr w:type="spellStart"/>
      <w:r w:rsidRPr="00B70A4D">
        <w:t>image_raw</w:t>
      </w:r>
      <w:proofErr w:type="spellEnd"/>
    </w:p>
    <w:p w14:paraId="7C293CD5" w14:textId="77777777" w:rsidR="00857384" w:rsidRPr="00B70A4D" w:rsidRDefault="00857384" w:rsidP="00857384">
      <w:pPr>
        <w:rPr>
          <w:lang w:val="en-US"/>
        </w:rPr>
      </w:pPr>
    </w:p>
    <w:p w14:paraId="1B90F1F4" w14:textId="77777777" w:rsidR="0097789F" w:rsidRPr="0097789F" w:rsidRDefault="0097789F" w:rsidP="0097789F">
      <w:pPr>
        <w:pStyle w:val="Heading4"/>
        <w:rPr>
          <w:lang w:val="en-US"/>
        </w:rPr>
      </w:pPr>
      <w:r>
        <w:t>Ссылки</w:t>
      </w:r>
    </w:p>
    <w:p w14:paraId="229ECB59" w14:textId="77777777" w:rsidR="0097789F" w:rsidRPr="008908BF" w:rsidRDefault="0097789F" w:rsidP="0097789F">
      <w:pPr>
        <w:pStyle w:val="a9"/>
        <w:rPr>
          <w:lang w:val="en-US"/>
        </w:rPr>
      </w:pPr>
      <w:r w:rsidRPr="008908BF">
        <w:rPr>
          <w:lang w:val="en-US"/>
        </w:rPr>
        <w:t>https://waksoft.susu.ru/2020/03/25/dopolnennaya-realnost-s-markerami-aruco-v-opencv/</w:t>
      </w:r>
    </w:p>
    <w:p w14:paraId="351E09D9" w14:textId="77777777" w:rsidR="0097789F" w:rsidRPr="000F7E48" w:rsidRDefault="0097789F" w:rsidP="0097789F">
      <w:pPr>
        <w:pStyle w:val="a9"/>
        <w:rPr>
          <w:lang w:val="en-US"/>
        </w:rPr>
      </w:pPr>
      <w:r w:rsidRPr="000F7E48">
        <w:rPr>
          <w:lang w:val="en-US"/>
        </w:rPr>
        <w:t>https://coderoad.ru/51584562/%D0%92%D1%8B%D1%87%D0%B8%D1%81%D0%BB%D0%B5%D0%BD%D0%B8%D0%B5-%D1%80%D0%B0%D1%81%D1%81%D1%82%D0%BE%D1%8F%D0%BD%D0%B8%D1%8F-%D0%B8-%D1%80%D1%8B%D1%81%D0%BA%D0%B0%D0%BD%D0%B8%D1%8F-%D0%BC%D0%B5%D0%B6%D0%B4%D1%83-%D0%BC%D0%B0%D1%80%D0%BA%D0%B5%D1%80%D0%BE%D0%BC-ArUco-%D0%B8-%D0%BA%D0%B0%D0%BC%D0%B5%D1%80%D0%BE%D0%B9</w:t>
      </w:r>
    </w:p>
    <w:p w14:paraId="4E7F52C7" w14:textId="77777777" w:rsidR="0097789F" w:rsidRPr="00B70A4D" w:rsidRDefault="0097789F" w:rsidP="0097789F">
      <w:pPr>
        <w:pStyle w:val="a9"/>
        <w:rPr>
          <w:color w:val="FF0000"/>
        </w:rPr>
      </w:pPr>
      <w:hyperlink r:id="rId8" w:history="1">
        <w:r w:rsidRPr="00B70A4D">
          <w:rPr>
            <w:rStyle w:val="Hyperlink"/>
            <w:lang w:val="en-US"/>
          </w:rPr>
          <w:t>https</w:t>
        </w:r>
        <w:r w:rsidRPr="00B70A4D">
          <w:rPr>
            <w:rStyle w:val="Hyperlink"/>
          </w:rPr>
          <w:t>://</w:t>
        </w:r>
        <w:proofErr w:type="spellStart"/>
        <w:r w:rsidRPr="00B70A4D">
          <w:rPr>
            <w:rStyle w:val="Hyperlink"/>
            <w:lang w:val="en-US"/>
          </w:rPr>
          <w:t>russianblogs</w:t>
        </w:r>
        <w:proofErr w:type="spellEnd"/>
        <w:r w:rsidRPr="00B70A4D">
          <w:rPr>
            <w:rStyle w:val="Hyperlink"/>
          </w:rPr>
          <w:t>.</w:t>
        </w:r>
        <w:r w:rsidRPr="00B70A4D">
          <w:rPr>
            <w:rStyle w:val="Hyperlink"/>
            <w:lang w:val="en-US"/>
          </w:rPr>
          <w:t>com</w:t>
        </w:r>
        <w:r w:rsidRPr="00B70A4D">
          <w:rPr>
            <w:rStyle w:val="Hyperlink"/>
          </w:rPr>
          <w:t>/</w:t>
        </w:r>
        <w:r w:rsidRPr="00B70A4D">
          <w:rPr>
            <w:rStyle w:val="Hyperlink"/>
            <w:lang w:val="en-US"/>
          </w:rPr>
          <w:t>article</w:t>
        </w:r>
        <w:r w:rsidRPr="00B70A4D">
          <w:rPr>
            <w:rStyle w:val="Hyperlink"/>
          </w:rPr>
          <w:t>/1808360908/</w:t>
        </w:r>
      </w:hyperlink>
      <w:r w:rsidRPr="00B70A4D">
        <w:t xml:space="preserve"> </w:t>
      </w:r>
      <w:r w:rsidRPr="00B70A4D">
        <w:rPr>
          <w:color w:val="FF0000"/>
        </w:rPr>
        <w:t xml:space="preserve">- </w:t>
      </w:r>
      <w:r>
        <w:rPr>
          <w:color w:val="FF0000"/>
        </w:rPr>
        <w:t>статья про калибровку камеры</w:t>
      </w:r>
    </w:p>
    <w:p w14:paraId="550FBB1A" w14:textId="77777777" w:rsidR="00857384" w:rsidRPr="0097789F" w:rsidRDefault="00857384" w:rsidP="00857384">
      <w:r w:rsidRPr="00B70A4D">
        <w:rPr>
          <w:lang w:val="en-US"/>
        </w:rPr>
        <w:t>http</w:t>
      </w:r>
      <w:r w:rsidRPr="0097789F">
        <w:t>://</w:t>
      </w:r>
      <w:r w:rsidRPr="00B70A4D">
        <w:rPr>
          <w:lang w:val="en-US"/>
        </w:rPr>
        <w:t>wiki</w:t>
      </w:r>
      <w:r w:rsidRPr="0097789F">
        <w:t>.</w:t>
      </w:r>
      <w:proofErr w:type="spellStart"/>
      <w:r w:rsidRPr="00B70A4D">
        <w:rPr>
          <w:lang w:val="en-US"/>
        </w:rPr>
        <w:t>ros</w:t>
      </w:r>
      <w:proofErr w:type="spellEnd"/>
      <w:r w:rsidRPr="0097789F">
        <w:t>.</w:t>
      </w:r>
      <w:r w:rsidRPr="00B70A4D">
        <w:rPr>
          <w:lang w:val="en-US"/>
        </w:rPr>
        <w:t>org</w:t>
      </w:r>
      <w:r w:rsidRPr="0097789F">
        <w:t>/</w:t>
      </w:r>
      <w:r w:rsidRPr="00B70A4D">
        <w:rPr>
          <w:lang w:val="en-US"/>
        </w:rPr>
        <w:t>cv</w:t>
      </w:r>
      <w:r w:rsidRPr="0097789F">
        <w:t>_</w:t>
      </w:r>
      <w:r w:rsidRPr="00B70A4D">
        <w:rPr>
          <w:lang w:val="en-US"/>
        </w:rPr>
        <w:t>bridge</w:t>
      </w:r>
      <w:r w:rsidRPr="0097789F">
        <w:t>/</w:t>
      </w:r>
      <w:r w:rsidRPr="00B70A4D">
        <w:rPr>
          <w:lang w:val="en-US"/>
        </w:rPr>
        <w:t>Tutorials</w:t>
      </w:r>
      <w:r w:rsidRPr="0097789F">
        <w:t>/</w:t>
      </w:r>
      <w:proofErr w:type="spellStart"/>
      <w:r w:rsidRPr="00B70A4D">
        <w:rPr>
          <w:lang w:val="en-US"/>
        </w:rPr>
        <w:t>ConvertingBetweenROSImagesAndOpenCVImagesPython</w:t>
      </w:r>
      <w:proofErr w:type="spellEnd"/>
    </w:p>
    <w:p w14:paraId="5789BADF" w14:textId="77777777" w:rsidR="00857384" w:rsidRPr="0097789F" w:rsidRDefault="00857384" w:rsidP="00857384"/>
    <w:p w14:paraId="0A46C6D3" w14:textId="77777777" w:rsidR="00857384" w:rsidRPr="00857384" w:rsidRDefault="00857384" w:rsidP="00857384">
      <w:pPr>
        <w:pStyle w:val="Heading1"/>
      </w:pPr>
      <w:r w:rsidRPr="00857384">
        <w:t xml:space="preserve">Видео </w:t>
      </w:r>
      <w:proofErr w:type="spellStart"/>
      <w:r w:rsidRPr="00857384">
        <w:t>libuvc_camera</w:t>
      </w:r>
      <w:proofErr w:type="spellEnd"/>
    </w:p>
    <w:p w14:paraId="58B827ED" w14:textId="2BE081BF" w:rsidR="000F7E48" w:rsidRPr="000F7E48" w:rsidRDefault="000F7E48" w:rsidP="000F7E48">
      <w:pPr>
        <w:pStyle w:val="ListParagraph"/>
        <w:numPr>
          <w:ilvl w:val="0"/>
          <w:numId w:val="25"/>
        </w:numPr>
      </w:pPr>
      <w:r>
        <w:t xml:space="preserve">Установить </w:t>
      </w:r>
      <w:proofErr w:type="spellStart"/>
      <w:r w:rsidRPr="00B70A4D">
        <w:t>libuvc</w:t>
      </w:r>
      <w:proofErr w:type="spellEnd"/>
    </w:p>
    <w:p w14:paraId="1C084D4A" w14:textId="77777777" w:rsidR="00857384" w:rsidRPr="00857384" w:rsidRDefault="00857384" w:rsidP="00857384"/>
    <w:p w14:paraId="0589D2DF" w14:textId="77777777" w:rsidR="00857384" w:rsidRPr="00B70A4D" w:rsidRDefault="00857384" w:rsidP="00857384">
      <w:pPr>
        <w:pStyle w:val="a5"/>
      </w:pPr>
      <w:proofErr w:type="spellStart"/>
      <w:r w:rsidRPr="00B70A4D">
        <w:t>sudo</w:t>
      </w:r>
      <w:proofErr w:type="spellEnd"/>
      <w:r w:rsidRPr="00B70A4D">
        <w:t xml:space="preserve"> apt install </w:t>
      </w:r>
      <w:proofErr w:type="spellStart"/>
      <w:r w:rsidRPr="00B70A4D">
        <w:t>libuvc</w:t>
      </w:r>
      <w:proofErr w:type="spellEnd"/>
      <w:r w:rsidRPr="00B70A4D">
        <w:t>*</w:t>
      </w:r>
    </w:p>
    <w:p w14:paraId="136B7754" w14:textId="77777777" w:rsidR="00857384" w:rsidRPr="00B70A4D" w:rsidRDefault="00857384" w:rsidP="00857384">
      <w:pPr>
        <w:rPr>
          <w:lang w:val="en-US"/>
        </w:rPr>
      </w:pPr>
    </w:p>
    <w:p w14:paraId="1CCD7B7A" w14:textId="33616B44" w:rsidR="00857384" w:rsidRPr="000F7E48" w:rsidRDefault="000F7E48" w:rsidP="000F7E48">
      <w:pPr>
        <w:pStyle w:val="ListParagraph"/>
        <w:numPr>
          <w:ilvl w:val="0"/>
          <w:numId w:val="25"/>
        </w:numPr>
      </w:pPr>
      <w:r>
        <w:t xml:space="preserve">Установить </w:t>
      </w:r>
      <w:proofErr w:type="spellStart"/>
      <w:r w:rsidRPr="00B70A4D">
        <w:t>libuvc-dev</w:t>
      </w:r>
      <w:proofErr w:type="spellEnd"/>
    </w:p>
    <w:p w14:paraId="1206C65F" w14:textId="77777777" w:rsidR="00857384" w:rsidRPr="00B70A4D" w:rsidRDefault="00857384" w:rsidP="00857384">
      <w:pPr>
        <w:pStyle w:val="a5"/>
      </w:pPr>
      <w:proofErr w:type="spellStart"/>
      <w:r w:rsidRPr="00B70A4D">
        <w:t>sudo</w:t>
      </w:r>
      <w:proofErr w:type="spellEnd"/>
      <w:r w:rsidRPr="00B70A4D">
        <w:t xml:space="preserve"> apt install </w:t>
      </w:r>
      <w:proofErr w:type="spellStart"/>
      <w:r w:rsidRPr="00B70A4D">
        <w:t>libuvc</w:t>
      </w:r>
      <w:proofErr w:type="spellEnd"/>
      <w:r w:rsidRPr="00B70A4D">
        <w:t>-dev</w:t>
      </w:r>
    </w:p>
    <w:p w14:paraId="28F4F631" w14:textId="77777777" w:rsidR="00857384" w:rsidRPr="00B70A4D" w:rsidRDefault="00857384" w:rsidP="00857384">
      <w:pPr>
        <w:rPr>
          <w:lang w:val="en-US"/>
        </w:rPr>
      </w:pPr>
    </w:p>
    <w:p w14:paraId="58957ACF" w14:textId="06935C35" w:rsidR="00857384" w:rsidRPr="0097789F" w:rsidRDefault="0097789F" w:rsidP="0097789F">
      <w:pPr>
        <w:pStyle w:val="ListParagraph"/>
        <w:numPr>
          <w:ilvl w:val="0"/>
          <w:numId w:val="25"/>
        </w:numPr>
        <w:rPr>
          <w:lang w:val="en-US"/>
        </w:rPr>
      </w:pPr>
      <w:r>
        <w:t>Обновить (</w:t>
      </w:r>
      <w:r w:rsidR="00857384" w:rsidRPr="0097789F">
        <w:rPr>
          <w:lang w:val="en-US"/>
        </w:rPr>
        <w:t>Clone</w:t>
      </w:r>
      <w:r>
        <w:t>)</w:t>
      </w:r>
    </w:p>
    <w:p w14:paraId="79953C33" w14:textId="77777777" w:rsidR="00857384" w:rsidRPr="00B70A4D" w:rsidRDefault="00857384" w:rsidP="00857384">
      <w:pPr>
        <w:rPr>
          <w:lang w:val="en-US"/>
        </w:rPr>
      </w:pPr>
      <w:r w:rsidRPr="00B70A4D">
        <w:rPr>
          <w:lang w:val="en-US"/>
        </w:rPr>
        <w:t>https://github.com/ros-drivers/libuvc_ros</w:t>
      </w:r>
    </w:p>
    <w:p w14:paraId="6D336B08" w14:textId="77777777" w:rsidR="00857384" w:rsidRPr="00B70A4D" w:rsidRDefault="00857384" w:rsidP="00857384">
      <w:pPr>
        <w:rPr>
          <w:lang w:val="en-US"/>
        </w:rPr>
      </w:pPr>
    </w:p>
    <w:p w14:paraId="6F886A5A" w14:textId="77777777" w:rsidR="0097789F" w:rsidRPr="0097789F" w:rsidRDefault="0097789F" w:rsidP="0097789F">
      <w:pPr>
        <w:pStyle w:val="ListParagraph"/>
        <w:numPr>
          <w:ilvl w:val="0"/>
          <w:numId w:val="25"/>
        </w:numPr>
        <w:rPr>
          <w:lang w:val="en-US"/>
        </w:rPr>
      </w:pPr>
      <w:r>
        <w:t>Пересобрать пакеты</w:t>
      </w:r>
    </w:p>
    <w:p w14:paraId="689E1182" w14:textId="6CB825A0" w:rsidR="00857384" w:rsidRPr="0097789F" w:rsidRDefault="00857384" w:rsidP="0097789F">
      <w:pPr>
        <w:pStyle w:val="a5"/>
      </w:pPr>
      <w:proofErr w:type="spellStart"/>
      <w:r w:rsidRPr="0097789F">
        <w:t>catkin_make</w:t>
      </w:r>
      <w:proofErr w:type="spellEnd"/>
    </w:p>
    <w:p w14:paraId="13128EF5" w14:textId="77777777" w:rsidR="00857384" w:rsidRPr="00B70A4D" w:rsidRDefault="00857384" w:rsidP="00857384">
      <w:pPr>
        <w:rPr>
          <w:lang w:val="en-US"/>
        </w:rPr>
      </w:pPr>
    </w:p>
    <w:p w14:paraId="4A03019A" w14:textId="77777777" w:rsidR="00857384" w:rsidRPr="00B70A4D" w:rsidRDefault="00857384" w:rsidP="00857384">
      <w:pPr>
        <w:rPr>
          <w:lang w:val="en-US"/>
        </w:rPr>
      </w:pPr>
      <w:proofErr w:type="spellStart"/>
      <w:r w:rsidRPr="00B70A4D">
        <w:rPr>
          <w:lang w:val="en-US"/>
        </w:rPr>
        <w:t>lsusb</w:t>
      </w:r>
      <w:proofErr w:type="spellEnd"/>
      <w:r w:rsidRPr="00B70A4D">
        <w:rPr>
          <w:lang w:val="en-US"/>
        </w:rPr>
        <w:t xml:space="preserve"> -v</w:t>
      </w:r>
    </w:p>
    <w:p w14:paraId="70615E6A" w14:textId="77777777" w:rsidR="00857384" w:rsidRPr="00B70A4D" w:rsidRDefault="00857384" w:rsidP="00857384">
      <w:pPr>
        <w:rPr>
          <w:lang w:val="en-US"/>
        </w:rPr>
      </w:pPr>
    </w:p>
    <w:p w14:paraId="626FF0CE" w14:textId="77777777" w:rsidR="00857384" w:rsidRPr="00B70A4D" w:rsidRDefault="00857384" w:rsidP="0097789F">
      <w:pPr>
        <w:pStyle w:val="a9"/>
        <w:rPr>
          <w:lang w:val="en-US"/>
        </w:rPr>
      </w:pPr>
      <w:r w:rsidRPr="00B70A4D">
        <w:rPr>
          <w:lang w:val="en-US"/>
        </w:rPr>
        <w:t>In /</w:t>
      </w:r>
      <w:proofErr w:type="spellStart"/>
      <w:r w:rsidRPr="00B70A4D">
        <w:rPr>
          <w:lang w:val="en-US"/>
        </w:rPr>
        <w:t>etc</w:t>
      </w:r>
      <w:proofErr w:type="spellEnd"/>
      <w:r w:rsidRPr="00B70A4D">
        <w:rPr>
          <w:lang w:val="en-US"/>
        </w:rPr>
        <w:t>/</w:t>
      </w:r>
      <w:proofErr w:type="spellStart"/>
      <w:r w:rsidRPr="00B70A4D">
        <w:rPr>
          <w:lang w:val="en-US"/>
        </w:rPr>
        <w:t>udev</w:t>
      </w:r>
      <w:proofErr w:type="spellEnd"/>
      <w:r w:rsidRPr="00B70A4D">
        <w:rPr>
          <w:lang w:val="en-US"/>
        </w:rPr>
        <w:t>/</w:t>
      </w:r>
      <w:proofErr w:type="spellStart"/>
      <w:r w:rsidRPr="00B70A4D">
        <w:rPr>
          <w:lang w:val="en-US"/>
        </w:rPr>
        <w:t>rules.d</w:t>
      </w:r>
      <w:proofErr w:type="spellEnd"/>
      <w:r w:rsidRPr="00B70A4D">
        <w:rPr>
          <w:lang w:val="en-US"/>
        </w:rPr>
        <w:t xml:space="preserve">/99-uvc.rules, to give every user camera access: </w:t>
      </w:r>
    </w:p>
    <w:p w14:paraId="7B76090A" w14:textId="77777777" w:rsidR="00857384" w:rsidRPr="00B70A4D" w:rsidRDefault="00857384" w:rsidP="0097789F">
      <w:pPr>
        <w:pStyle w:val="a9"/>
        <w:rPr>
          <w:lang w:val="en-US"/>
        </w:rPr>
      </w:pPr>
      <w:r w:rsidRPr="00B70A4D">
        <w:rPr>
          <w:lang w:val="en-US"/>
        </w:rPr>
        <w:t>99-uvc.rules</w:t>
      </w:r>
    </w:p>
    <w:p w14:paraId="7A45CEA6" w14:textId="77777777" w:rsidR="00857384" w:rsidRPr="00B70A4D" w:rsidRDefault="00857384" w:rsidP="00857384">
      <w:pPr>
        <w:pStyle w:val="a5"/>
      </w:pPr>
      <w:r w:rsidRPr="00B70A4D">
        <w:t># UVC cameras</w:t>
      </w:r>
    </w:p>
    <w:p w14:paraId="6315A69F" w14:textId="77777777" w:rsidR="00857384" w:rsidRPr="00B70A4D" w:rsidRDefault="00857384" w:rsidP="00857384">
      <w:pPr>
        <w:pStyle w:val="a5"/>
      </w:pPr>
      <w:r w:rsidRPr="00B70A4D">
        <w:t>SUBSYSTEMS=="</w:t>
      </w:r>
      <w:proofErr w:type="spellStart"/>
      <w:r w:rsidRPr="00B70A4D">
        <w:t>usb</w:t>
      </w:r>
      <w:proofErr w:type="spellEnd"/>
      <w:r w:rsidRPr="00B70A4D">
        <w:t>", ENV{DEVTYPE}=="</w:t>
      </w:r>
      <w:proofErr w:type="spellStart"/>
      <w:r w:rsidRPr="00B70A4D">
        <w:t>usb_device</w:t>
      </w:r>
      <w:proofErr w:type="spellEnd"/>
      <w:r w:rsidRPr="00B70A4D">
        <w:t xml:space="preserve">", </w:t>
      </w:r>
      <w:proofErr w:type="gramStart"/>
      <w:r w:rsidRPr="00B70A4D">
        <w:t>ATTRS{</w:t>
      </w:r>
      <w:proofErr w:type="spellStart"/>
      <w:proofErr w:type="gramEnd"/>
      <w:r w:rsidRPr="00B70A4D">
        <w:t>idVendor</w:t>
      </w:r>
      <w:proofErr w:type="spellEnd"/>
      <w:r w:rsidRPr="00B70A4D">
        <w:t>}=="0c45", ATTRS{</w:t>
      </w:r>
      <w:proofErr w:type="spellStart"/>
      <w:r w:rsidRPr="00B70A4D">
        <w:t>idProduct</w:t>
      </w:r>
      <w:proofErr w:type="spellEnd"/>
      <w:r w:rsidRPr="00B70A4D">
        <w:t>}=="6710", MODE="0666"</w:t>
      </w:r>
    </w:p>
    <w:p w14:paraId="50A60664" w14:textId="77777777" w:rsidR="00857384" w:rsidRPr="00B70A4D" w:rsidRDefault="00857384" w:rsidP="00857384">
      <w:pPr>
        <w:pStyle w:val="a5"/>
      </w:pPr>
      <w:r w:rsidRPr="00B70A4D">
        <w:t># ^ Change the vendor and product IDs to match your camera.</w:t>
      </w:r>
    </w:p>
    <w:p w14:paraId="0C5001FF" w14:textId="77777777" w:rsidR="00857384" w:rsidRPr="00B70A4D" w:rsidRDefault="00857384" w:rsidP="00857384">
      <w:pPr>
        <w:rPr>
          <w:lang w:val="en-US"/>
        </w:rPr>
      </w:pPr>
    </w:p>
    <w:p w14:paraId="74695B0A" w14:textId="77777777" w:rsidR="00857384" w:rsidRPr="00B70A4D" w:rsidRDefault="00857384" w:rsidP="000F7E48">
      <w:pPr>
        <w:pStyle w:val="a5"/>
      </w:pPr>
      <w:proofErr w:type="spellStart"/>
      <w:r w:rsidRPr="00B70A4D">
        <w:t>sudo</w:t>
      </w:r>
      <w:proofErr w:type="spellEnd"/>
      <w:r w:rsidRPr="00B70A4D">
        <w:t xml:space="preserve"> </w:t>
      </w:r>
      <w:proofErr w:type="spellStart"/>
      <w:r w:rsidRPr="00B70A4D">
        <w:t>chmod</w:t>
      </w:r>
      <w:proofErr w:type="spellEnd"/>
      <w:r w:rsidRPr="00B70A4D">
        <w:t xml:space="preserve"> </w:t>
      </w:r>
      <w:proofErr w:type="spellStart"/>
      <w:r w:rsidRPr="00B70A4D">
        <w:t>o+w</w:t>
      </w:r>
      <w:proofErr w:type="spellEnd"/>
      <w:r w:rsidRPr="00B70A4D">
        <w:t xml:space="preserve"> /dev/bus/</w:t>
      </w:r>
      <w:proofErr w:type="spellStart"/>
      <w:r w:rsidRPr="00B70A4D">
        <w:t>usb</w:t>
      </w:r>
      <w:proofErr w:type="spellEnd"/>
      <w:r w:rsidRPr="00B70A4D">
        <w:t>/001/024 &lt;-- where 024 is port# from the error code</w:t>
      </w:r>
    </w:p>
    <w:p w14:paraId="08D692CF" w14:textId="77777777" w:rsidR="00857384" w:rsidRPr="00B70A4D" w:rsidRDefault="00857384" w:rsidP="00857384">
      <w:pPr>
        <w:rPr>
          <w:lang w:val="en-US"/>
        </w:rPr>
      </w:pPr>
    </w:p>
    <w:p w14:paraId="2ACAD290" w14:textId="77777777" w:rsidR="00857384" w:rsidRPr="00B70A4D" w:rsidRDefault="00857384" w:rsidP="0097789F">
      <w:pPr>
        <w:pStyle w:val="a9"/>
        <w:rPr>
          <w:lang w:val="en-US"/>
        </w:rPr>
      </w:pPr>
      <w:r w:rsidRPr="00857384">
        <w:t>Запуск</w:t>
      </w:r>
      <w:r w:rsidRPr="00B70A4D">
        <w:rPr>
          <w:lang w:val="en-US"/>
        </w:rPr>
        <w:t>:</w:t>
      </w:r>
    </w:p>
    <w:p w14:paraId="1323D088" w14:textId="77777777" w:rsidR="00857384" w:rsidRPr="00B70A4D" w:rsidRDefault="00857384" w:rsidP="00857384">
      <w:pPr>
        <w:pStyle w:val="a5"/>
      </w:pPr>
      <w:proofErr w:type="spellStart"/>
      <w:r w:rsidRPr="00B70A4D">
        <w:t>rosrun</w:t>
      </w:r>
      <w:proofErr w:type="spellEnd"/>
      <w:r w:rsidRPr="00B70A4D">
        <w:t xml:space="preserve"> </w:t>
      </w:r>
      <w:proofErr w:type="spellStart"/>
      <w:r w:rsidRPr="00B70A4D">
        <w:t>libuvc_camera</w:t>
      </w:r>
      <w:proofErr w:type="spellEnd"/>
      <w:r w:rsidRPr="00B70A4D">
        <w:t xml:space="preserve"> </w:t>
      </w:r>
      <w:proofErr w:type="spellStart"/>
      <w:r w:rsidRPr="00B70A4D">
        <w:t>camera_node</w:t>
      </w:r>
      <w:proofErr w:type="spellEnd"/>
    </w:p>
    <w:p w14:paraId="60039BF7" w14:textId="21C15FA1" w:rsidR="00281615" w:rsidRDefault="00281615" w:rsidP="0097789F">
      <w:pPr>
        <w:pStyle w:val="a9"/>
        <w:rPr>
          <w:lang w:val="en-US"/>
        </w:rPr>
      </w:pPr>
    </w:p>
    <w:p w14:paraId="17FFC3AF" w14:textId="77777777" w:rsidR="000F7E48" w:rsidRPr="000F7E48" w:rsidRDefault="000F7E48" w:rsidP="000F7E48">
      <w:pPr>
        <w:pStyle w:val="Heading4"/>
        <w:rPr>
          <w:lang w:val="en-US"/>
        </w:rPr>
      </w:pPr>
      <w:r>
        <w:t>Ссылки</w:t>
      </w:r>
    </w:p>
    <w:p w14:paraId="4A02D176" w14:textId="77777777" w:rsidR="000F7E48" w:rsidRPr="000F7E48" w:rsidRDefault="000F7E48" w:rsidP="000F7E48">
      <w:pPr>
        <w:rPr>
          <w:lang w:val="en-US"/>
        </w:rPr>
      </w:pPr>
      <w:r w:rsidRPr="000F7E48">
        <w:rPr>
          <w:lang w:val="en-US"/>
        </w:rPr>
        <w:t>https://wiki.ros.org/libuvc_camera</w:t>
      </w:r>
    </w:p>
    <w:p w14:paraId="0583332B" w14:textId="35F461B9" w:rsidR="00F203F7" w:rsidRPr="000F7E48" w:rsidRDefault="00F203F7" w:rsidP="000F7E48">
      <w:pPr>
        <w:pStyle w:val="Heading1"/>
      </w:pPr>
      <w:r w:rsidRPr="002C2AE8">
        <w:t>Калибровка</w:t>
      </w:r>
      <w:r w:rsidRPr="000F7E48">
        <w:t xml:space="preserve"> </w:t>
      </w:r>
      <w:r w:rsidRPr="002C2AE8">
        <w:t>камеры</w:t>
      </w:r>
      <w:r w:rsidR="000F7E48">
        <w:t xml:space="preserve"> для распознавания </w:t>
      </w:r>
      <w:proofErr w:type="spellStart"/>
      <w:r w:rsidR="000F7E48">
        <w:rPr>
          <w:lang w:val="en-US"/>
        </w:rPr>
        <w:t>ArUco</w:t>
      </w:r>
      <w:proofErr w:type="spellEnd"/>
      <w:r w:rsidR="000F7E48">
        <w:t>-маркеров</w:t>
      </w:r>
    </w:p>
    <w:p w14:paraId="6D18F63A" w14:textId="30B905A4" w:rsidR="000F7E48" w:rsidRDefault="000F7E48" w:rsidP="000F7E48">
      <w:pPr>
        <w:pStyle w:val="Heading4"/>
      </w:pPr>
      <w:r>
        <w:t>Этап 1. Запуск</w:t>
      </w:r>
      <w:r w:rsidRPr="000F7E48">
        <w:t xml:space="preserve"> </w:t>
      </w:r>
      <w:r>
        <w:rPr>
          <w:lang w:val="en-US"/>
        </w:rPr>
        <w:t>Raspberry</w:t>
      </w:r>
      <w:r w:rsidRPr="000F7E48">
        <w:t xml:space="preserve"> </w:t>
      </w:r>
      <w:r>
        <w:rPr>
          <w:lang w:val="en-US"/>
        </w:rPr>
        <w:t>Pi</w:t>
      </w:r>
    </w:p>
    <w:p w14:paraId="154EA355" w14:textId="1B047E9B" w:rsidR="008908BF" w:rsidRDefault="000F7E48" w:rsidP="0097789F">
      <w:pPr>
        <w:pStyle w:val="a9"/>
      </w:pPr>
      <w:r>
        <w:t>Запустить в нормальном автономном оконном режиме.</w:t>
      </w:r>
    </w:p>
    <w:p w14:paraId="1679C240" w14:textId="13C0A4FF" w:rsidR="000F7E48" w:rsidRPr="000F7E48" w:rsidRDefault="000F7E48" w:rsidP="0097789F">
      <w:pPr>
        <w:pStyle w:val="a9"/>
      </w:pPr>
      <w:r>
        <w:t>Рабочий каталог с множеством утилит:</w:t>
      </w:r>
      <w:r w:rsidRPr="000F7E48">
        <w:t xml:space="preserve"> </w:t>
      </w:r>
      <w:r w:rsidRPr="008908BF">
        <w:t>\</w:t>
      </w:r>
      <w:proofErr w:type="spellStart"/>
      <w:r>
        <w:rPr>
          <w:lang w:val="en-US"/>
        </w:rPr>
        <w:t>src</w:t>
      </w:r>
      <w:proofErr w:type="spellEnd"/>
      <w:r w:rsidRPr="008908BF">
        <w:t>\</w:t>
      </w:r>
      <w:proofErr w:type="spellStart"/>
      <w:r>
        <w:rPr>
          <w:lang w:val="en-US"/>
        </w:rPr>
        <w:t>yy</w:t>
      </w:r>
      <w:proofErr w:type="spellEnd"/>
      <w:r w:rsidRPr="008908BF">
        <w:t>_</w:t>
      </w:r>
      <w:proofErr w:type="spellStart"/>
      <w:r>
        <w:rPr>
          <w:lang w:val="en-US"/>
        </w:rPr>
        <w:t>ctl</w:t>
      </w:r>
      <w:proofErr w:type="spellEnd"/>
      <w:r w:rsidRPr="008908BF">
        <w:t>\</w:t>
      </w:r>
      <w:proofErr w:type="spellStart"/>
      <w:r>
        <w:rPr>
          <w:lang w:val="en-US"/>
        </w:rPr>
        <w:t>ctl</w:t>
      </w:r>
      <w:proofErr w:type="spellEnd"/>
      <w:r w:rsidRPr="008908BF">
        <w:t>\</w:t>
      </w:r>
      <w:r>
        <w:rPr>
          <w:lang w:val="en-US"/>
        </w:rPr>
        <w:t>scripts</w:t>
      </w:r>
      <w:r>
        <w:t>\</w:t>
      </w:r>
      <w:proofErr w:type="spellStart"/>
      <w:r>
        <w:rPr>
          <w:lang w:val="en-US"/>
        </w:rPr>
        <w:t>aruco</w:t>
      </w:r>
      <w:proofErr w:type="spellEnd"/>
      <w:r w:rsidRPr="008908BF">
        <w:t>\</w:t>
      </w:r>
    </w:p>
    <w:p w14:paraId="03F8E9C7" w14:textId="1B0CCE5A" w:rsidR="000F7E48" w:rsidRDefault="000F7E48" w:rsidP="000F7E48">
      <w:pPr>
        <w:pStyle w:val="Heading4"/>
      </w:pPr>
      <w:r>
        <w:lastRenderedPageBreak/>
        <w:t>Этап 2. Создание множества снимков маркировочной (шахматной) доски</w:t>
      </w:r>
    </w:p>
    <w:p w14:paraId="04DCBBE4" w14:textId="2513CF00" w:rsidR="00F203F7" w:rsidRDefault="00FD4D76" w:rsidP="0097789F">
      <w:pPr>
        <w:pStyle w:val="a9"/>
      </w:pPr>
      <w:r>
        <w:t xml:space="preserve">С помощью </w:t>
      </w:r>
      <w:proofErr w:type="spellStart"/>
      <w:r>
        <w:rPr>
          <w:lang w:val="en-US"/>
        </w:rPr>
        <w:t>vcap</w:t>
      </w:r>
      <w:proofErr w:type="spellEnd"/>
      <w:r w:rsidRPr="00FD4D76">
        <w:t>.</w:t>
      </w:r>
      <w:proofErr w:type="spellStart"/>
      <w:r>
        <w:rPr>
          <w:lang w:val="en-US"/>
        </w:rPr>
        <w:t>py</w:t>
      </w:r>
      <w:proofErr w:type="spellEnd"/>
      <w:r>
        <w:t xml:space="preserve"> </w:t>
      </w:r>
      <w:r w:rsidR="008908BF">
        <w:t>(</w:t>
      </w:r>
      <w:r w:rsidR="008908BF" w:rsidRPr="008908BF">
        <w:t>\</w:t>
      </w:r>
      <w:proofErr w:type="spellStart"/>
      <w:r w:rsidR="008908BF">
        <w:rPr>
          <w:lang w:val="en-US"/>
        </w:rPr>
        <w:t>src</w:t>
      </w:r>
      <w:proofErr w:type="spellEnd"/>
      <w:r w:rsidR="008908BF" w:rsidRPr="008908BF">
        <w:t>\</w:t>
      </w:r>
      <w:proofErr w:type="spellStart"/>
      <w:r w:rsidR="008908BF">
        <w:rPr>
          <w:lang w:val="en-US"/>
        </w:rPr>
        <w:t>yy</w:t>
      </w:r>
      <w:proofErr w:type="spellEnd"/>
      <w:r w:rsidR="008908BF" w:rsidRPr="008908BF">
        <w:t>_</w:t>
      </w:r>
      <w:proofErr w:type="spellStart"/>
      <w:r w:rsidR="008908BF">
        <w:rPr>
          <w:lang w:val="en-US"/>
        </w:rPr>
        <w:t>ctl</w:t>
      </w:r>
      <w:proofErr w:type="spellEnd"/>
      <w:r w:rsidR="008908BF" w:rsidRPr="008908BF">
        <w:t>\</w:t>
      </w:r>
      <w:proofErr w:type="spellStart"/>
      <w:r w:rsidR="008908BF">
        <w:rPr>
          <w:lang w:val="en-US"/>
        </w:rPr>
        <w:t>ctl</w:t>
      </w:r>
      <w:proofErr w:type="spellEnd"/>
      <w:r w:rsidR="008908BF" w:rsidRPr="008908BF">
        <w:t>\</w:t>
      </w:r>
      <w:r w:rsidR="008908BF">
        <w:rPr>
          <w:lang w:val="en-US"/>
        </w:rPr>
        <w:t>scripts</w:t>
      </w:r>
      <w:r w:rsidR="008908BF">
        <w:t>\</w:t>
      </w:r>
      <w:proofErr w:type="spellStart"/>
      <w:r w:rsidR="008908BF">
        <w:rPr>
          <w:lang w:val="en-US"/>
        </w:rPr>
        <w:t>aruco</w:t>
      </w:r>
      <w:proofErr w:type="spellEnd"/>
      <w:r w:rsidR="008908BF" w:rsidRPr="008908BF">
        <w:t xml:space="preserve">\) </w:t>
      </w:r>
      <w:r>
        <w:t>сделать несколько снимков шахматной доски калибруемой ка</w:t>
      </w:r>
      <w:r w:rsidR="00AE6C93">
        <w:t>мерой. Запуск (</w:t>
      </w:r>
      <w:proofErr w:type="spellStart"/>
      <w:r w:rsidR="00AE6C93">
        <w:rPr>
          <w:lang w:val="en-US"/>
        </w:rPr>
        <w:t>vcap</w:t>
      </w:r>
      <w:proofErr w:type="spellEnd"/>
      <w:r w:rsidR="00AE6C93" w:rsidRPr="008908BF">
        <w:t>.</w:t>
      </w:r>
      <w:proofErr w:type="spellStart"/>
      <w:r w:rsidR="00AE6C93">
        <w:rPr>
          <w:lang w:val="en-US"/>
        </w:rPr>
        <w:t>sh</w:t>
      </w:r>
      <w:proofErr w:type="spellEnd"/>
      <w:r w:rsidR="00AE6C93" w:rsidRPr="008908BF">
        <w:t>)</w:t>
      </w:r>
      <w:r w:rsidR="00AE6C93">
        <w:t>:</w:t>
      </w:r>
    </w:p>
    <w:p w14:paraId="2320BC4C" w14:textId="77777777" w:rsidR="00B52A0D" w:rsidRPr="008908BF" w:rsidRDefault="00AE6C93" w:rsidP="000F7E48">
      <w:pPr>
        <w:pStyle w:val="a5"/>
      </w:pPr>
      <w:proofErr w:type="gramStart"/>
      <w:r w:rsidRPr="008908BF">
        <w:t>./</w:t>
      </w:r>
      <w:proofErr w:type="gramEnd"/>
      <w:r w:rsidRPr="00AE6C93">
        <w:t>vcap</w:t>
      </w:r>
      <w:r w:rsidRPr="008908BF">
        <w:t>.</w:t>
      </w:r>
      <w:r w:rsidRPr="00AE6C93">
        <w:t>py</w:t>
      </w:r>
      <w:r w:rsidRPr="008908BF">
        <w:t xml:space="preserve"> -</w:t>
      </w:r>
      <w:r w:rsidRPr="00AE6C93">
        <w:t>d</w:t>
      </w:r>
      <w:r w:rsidRPr="008908BF">
        <w:t xml:space="preserve"> /</w:t>
      </w:r>
      <w:r w:rsidRPr="00AE6C93">
        <w:t>dev</w:t>
      </w:r>
      <w:r w:rsidRPr="008908BF">
        <w:t>/</w:t>
      </w:r>
      <w:r w:rsidRPr="00AE6C93">
        <w:t>video</w:t>
      </w:r>
      <w:r w:rsidRPr="008908BF">
        <w:t>0 -</w:t>
      </w:r>
      <w:r w:rsidRPr="00AE6C93">
        <w:t>r</w:t>
      </w:r>
      <w:r w:rsidRPr="008908BF">
        <w:t xml:space="preserve"> 640 -</w:t>
      </w:r>
      <w:r w:rsidRPr="00AE6C93">
        <w:t>c</w:t>
      </w:r>
      <w:r w:rsidRPr="008908BF">
        <w:t xml:space="preserve"> 480 -</w:t>
      </w:r>
      <w:r w:rsidRPr="00AE6C93">
        <w:t>o</w:t>
      </w:r>
      <w:r w:rsidRPr="008908BF">
        <w:t xml:space="preserve"> ./</w:t>
      </w:r>
      <w:r w:rsidRPr="00AE6C93">
        <w:t>images</w:t>
      </w:r>
      <w:r w:rsidRPr="008908BF">
        <w:t>/</w:t>
      </w:r>
      <w:r w:rsidRPr="00AE6C93">
        <w:t>calibrate</w:t>
      </w:r>
    </w:p>
    <w:p w14:paraId="39E4785E" w14:textId="77777777" w:rsidR="00AE6C93" w:rsidRPr="00AE6C93" w:rsidRDefault="00AE6C93" w:rsidP="0097789F">
      <w:pPr>
        <w:pStyle w:val="a9"/>
      </w:pPr>
      <w:r>
        <w:t xml:space="preserve">Клавиша "пробел" – сделать снимок, </w:t>
      </w:r>
      <w:r>
        <w:rPr>
          <w:lang w:val="en-US"/>
        </w:rPr>
        <w:t>Esc</w:t>
      </w:r>
      <w:r>
        <w:t xml:space="preserve"> – выход.</w:t>
      </w:r>
    </w:p>
    <w:p w14:paraId="0CEA6FF0" w14:textId="62676AC9" w:rsidR="00AE6C93" w:rsidRDefault="00AE6C93" w:rsidP="0097789F">
      <w:pPr>
        <w:pStyle w:val="a9"/>
        <w:rPr>
          <w:lang w:val="en-US"/>
        </w:rPr>
      </w:pPr>
      <w:r>
        <w:t xml:space="preserve">Результаты работы (снимки) будут размещены </w:t>
      </w:r>
      <w:proofErr w:type="gramStart"/>
      <w:r>
        <w:t xml:space="preserve">в </w:t>
      </w:r>
      <w:r w:rsidRPr="00AE6C93">
        <w:t>.</w:t>
      </w:r>
      <w:proofErr w:type="gramEnd"/>
      <w:r w:rsidRPr="00AE6C93">
        <w:t>/</w:t>
      </w:r>
      <w:r w:rsidRPr="00AE6C93">
        <w:rPr>
          <w:lang w:val="en-US"/>
        </w:rPr>
        <w:t>images</w:t>
      </w:r>
      <w:r w:rsidRPr="00AE6C93">
        <w:t>/</w:t>
      </w:r>
      <w:r w:rsidRPr="00AE6C93">
        <w:rPr>
          <w:lang w:val="en-US"/>
        </w:rPr>
        <w:t>calibrate</w:t>
      </w:r>
    </w:p>
    <w:p w14:paraId="34789C47" w14:textId="77777777" w:rsidR="000F7E48" w:rsidRPr="00AE6C93" w:rsidRDefault="000F7E48" w:rsidP="0097789F">
      <w:pPr>
        <w:pStyle w:val="a9"/>
        <w:rPr>
          <w:b/>
        </w:rPr>
      </w:pPr>
    </w:p>
    <w:p w14:paraId="7CE17F38" w14:textId="427B461D" w:rsidR="000F7E48" w:rsidRDefault="000F7E48" w:rsidP="000F7E48">
      <w:pPr>
        <w:pStyle w:val="Heading4"/>
      </w:pPr>
      <w:r>
        <w:t>Этап 3. Формирование матриц</w:t>
      </w:r>
    </w:p>
    <w:p w14:paraId="730659BB" w14:textId="77777777" w:rsidR="000F7E48" w:rsidRDefault="000F7E48" w:rsidP="0097789F">
      <w:pPr>
        <w:pStyle w:val="a9"/>
      </w:pPr>
      <w:r>
        <w:t xml:space="preserve">Утилита создания калибровочных матриц </w:t>
      </w:r>
      <w:proofErr w:type="spellStart"/>
      <w:r>
        <w:rPr>
          <w:lang w:val="en-US"/>
        </w:rPr>
        <w:t>calibr</w:t>
      </w:r>
      <w:proofErr w:type="spellEnd"/>
      <w:r w:rsidRPr="00AE6C93">
        <w:t>.</w:t>
      </w:r>
      <w:proofErr w:type="spellStart"/>
      <w:r>
        <w:rPr>
          <w:lang w:val="en-US"/>
        </w:rPr>
        <w:t>py</w:t>
      </w:r>
      <w:proofErr w:type="spellEnd"/>
      <w:r w:rsidRPr="0074636E">
        <w:t xml:space="preserve"> </w:t>
      </w:r>
      <w:r>
        <w:t>на входе принимает изображения (шахматной доски 8х8), на выходе формирует 2 файла.</w:t>
      </w:r>
    </w:p>
    <w:p w14:paraId="726C4F0D" w14:textId="77777777" w:rsidR="000F7E48" w:rsidRDefault="000F7E48" w:rsidP="000F7E48">
      <w:pPr>
        <w:pStyle w:val="ListParagraph"/>
        <w:ind w:firstLine="0"/>
      </w:pPr>
    </w:p>
    <w:p w14:paraId="18D51019" w14:textId="04322AEE" w:rsidR="00FD4D76" w:rsidRDefault="00FD4D76" w:rsidP="0097789F">
      <w:pPr>
        <w:pStyle w:val="a9"/>
      </w:pPr>
      <w:r>
        <w:t xml:space="preserve">Запустить </w:t>
      </w:r>
      <w:proofErr w:type="spellStart"/>
      <w:r>
        <w:rPr>
          <w:lang w:val="en-US"/>
        </w:rPr>
        <w:t>calibr</w:t>
      </w:r>
      <w:proofErr w:type="spellEnd"/>
      <w:r w:rsidRPr="00AE6C93">
        <w:t>.</w:t>
      </w:r>
      <w:proofErr w:type="spellStart"/>
      <w:r>
        <w:rPr>
          <w:lang w:val="en-US"/>
        </w:rPr>
        <w:t>py</w:t>
      </w:r>
      <w:proofErr w:type="spellEnd"/>
      <w:r w:rsidR="00AE6C93">
        <w:t xml:space="preserve"> (</w:t>
      </w:r>
      <w:r w:rsidR="000F7E48">
        <w:t xml:space="preserve">скрипт </w:t>
      </w:r>
      <w:proofErr w:type="spellStart"/>
      <w:r w:rsidR="00AE6C93">
        <w:rPr>
          <w:lang w:val="en-US"/>
        </w:rPr>
        <w:t>ca</w:t>
      </w:r>
      <w:r w:rsidR="0074636E">
        <w:rPr>
          <w:lang w:val="en-US"/>
        </w:rPr>
        <w:t>l</w:t>
      </w:r>
      <w:r w:rsidR="00AE6C93">
        <w:rPr>
          <w:lang w:val="en-US"/>
        </w:rPr>
        <w:t>ibr</w:t>
      </w:r>
      <w:proofErr w:type="spellEnd"/>
      <w:r w:rsidR="00AE6C93" w:rsidRPr="00AE6C93">
        <w:t>.</w:t>
      </w:r>
      <w:proofErr w:type="spellStart"/>
      <w:r w:rsidR="00AE6C93">
        <w:rPr>
          <w:lang w:val="en-US"/>
        </w:rPr>
        <w:t>sh</w:t>
      </w:r>
      <w:proofErr w:type="spellEnd"/>
      <w:r w:rsidR="00AE6C93">
        <w:t>)</w:t>
      </w:r>
      <w:r>
        <w:t xml:space="preserve">, </w:t>
      </w:r>
      <w:r w:rsidR="00AE6C93">
        <w:t xml:space="preserve">который сформирует матрицы для </w:t>
      </w:r>
      <w:proofErr w:type="spellStart"/>
      <w:r w:rsidR="00AE6C93">
        <w:rPr>
          <w:lang w:val="en-US"/>
        </w:rPr>
        <w:t>aruco</w:t>
      </w:r>
      <w:proofErr w:type="spellEnd"/>
      <w:r w:rsidR="00AE6C93" w:rsidRPr="00AE6C93">
        <w:t>-</w:t>
      </w:r>
      <w:r w:rsidR="00AE6C93">
        <w:rPr>
          <w:lang w:val="en-US"/>
        </w:rPr>
        <w:t>server</w:t>
      </w:r>
      <w:r w:rsidR="00AE6C93">
        <w:t>.</w:t>
      </w:r>
    </w:p>
    <w:p w14:paraId="40D7549E" w14:textId="77777777" w:rsidR="00AE6C93" w:rsidRPr="008908BF" w:rsidRDefault="00AE6C93" w:rsidP="000F7E48">
      <w:pPr>
        <w:pStyle w:val="a5"/>
      </w:pPr>
      <w:proofErr w:type="gramStart"/>
      <w:r w:rsidRPr="00AE6C93">
        <w:t>./</w:t>
      </w:r>
      <w:proofErr w:type="gramEnd"/>
      <w:r w:rsidRPr="00AE6C93">
        <w:t>calibr.py -r 8 -c 8 -o ./</w:t>
      </w:r>
      <w:proofErr w:type="spellStart"/>
      <w:r w:rsidRPr="00AE6C93">
        <w:t>cfg</w:t>
      </w:r>
      <w:proofErr w:type="spellEnd"/>
      <w:r w:rsidRPr="00AE6C93">
        <w:t>/</w:t>
      </w:r>
      <w:proofErr w:type="spellStart"/>
      <w:r w:rsidRPr="00AE6C93">
        <w:t>outp</w:t>
      </w:r>
      <w:proofErr w:type="spellEnd"/>
      <w:r w:rsidRPr="00AE6C93">
        <w:t xml:space="preserve"> --</w:t>
      </w:r>
      <w:proofErr w:type="spellStart"/>
      <w:r w:rsidRPr="00AE6C93">
        <w:t>img</w:t>
      </w:r>
      <w:proofErr w:type="spellEnd"/>
      <w:r w:rsidRPr="00AE6C93">
        <w:t xml:space="preserve"> "./images/calibrate/8x8lit/*.jpg"</w:t>
      </w:r>
    </w:p>
    <w:p w14:paraId="28220A0A" w14:textId="77777777" w:rsidR="000F7E48" w:rsidRPr="000F7E48" w:rsidRDefault="000F7E48" w:rsidP="0097789F">
      <w:pPr>
        <w:pStyle w:val="a9"/>
        <w:rPr>
          <w:lang w:val="en-US"/>
        </w:rPr>
      </w:pPr>
    </w:p>
    <w:p w14:paraId="262A6779" w14:textId="77777777" w:rsidR="000F7E48" w:rsidRPr="000F7E48" w:rsidRDefault="000F7E48" w:rsidP="0097789F">
      <w:pPr>
        <w:pStyle w:val="a9"/>
        <w:rPr>
          <w:lang w:val="en-US"/>
        </w:rPr>
      </w:pPr>
    </w:p>
    <w:p w14:paraId="6EF611CC" w14:textId="608695B7" w:rsidR="00AE6C93" w:rsidRDefault="00AE6C93" w:rsidP="0097789F">
      <w:pPr>
        <w:pStyle w:val="a9"/>
      </w:pPr>
      <w:r>
        <w:t>Параметры:</w:t>
      </w:r>
    </w:p>
    <w:p w14:paraId="7115C142" w14:textId="1DDAC4B0" w:rsidR="00AE6C93" w:rsidRDefault="00AE6C93" w:rsidP="0097789F">
      <w:pPr>
        <w:pStyle w:val="a9"/>
      </w:pPr>
      <w:r>
        <w:t>-r 8 - количество клеток по вертикали</w:t>
      </w:r>
    </w:p>
    <w:p w14:paraId="6AA3EE72" w14:textId="7630ACD0" w:rsidR="00AE6C93" w:rsidRDefault="00AE6C93" w:rsidP="0097789F">
      <w:pPr>
        <w:pStyle w:val="a9"/>
      </w:pPr>
      <w:r>
        <w:t>-c 8 - количество клеток по горизонтали</w:t>
      </w:r>
    </w:p>
    <w:p w14:paraId="2DFF73CA" w14:textId="1643ED8B" w:rsidR="00AE6C93" w:rsidRDefault="00AE6C93" w:rsidP="0097789F">
      <w:pPr>
        <w:pStyle w:val="a9"/>
      </w:pPr>
      <w:r>
        <w:t>-</w:t>
      </w:r>
      <w:proofErr w:type="gramStart"/>
      <w:r>
        <w:t>o .</w:t>
      </w:r>
      <w:proofErr w:type="gramEnd"/>
      <w:r>
        <w:t>/</w:t>
      </w:r>
      <w:proofErr w:type="spellStart"/>
      <w:r>
        <w:t>cfg</w:t>
      </w:r>
      <w:proofErr w:type="spellEnd"/>
      <w:r>
        <w:t>/</w:t>
      </w:r>
      <w:proofErr w:type="spellStart"/>
      <w:r>
        <w:t>outp</w:t>
      </w:r>
      <w:proofErr w:type="spellEnd"/>
      <w:r>
        <w:t xml:space="preserve"> - имя выходного каталога и файла</w:t>
      </w:r>
    </w:p>
    <w:p w14:paraId="3C09E732" w14:textId="637370BE" w:rsidR="00AE6C93" w:rsidRDefault="00AE6C93" w:rsidP="0097789F">
      <w:pPr>
        <w:pStyle w:val="a9"/>
      </w:pPr>
      <w:r>
        <w:t>--</w:t>
      </w:r>
      <w:proofErr w:type="spellStart"/>
      <w:r>
        <w:t>img</w:t>
      </w:r>
      <w:proofErr w:type="spellEnd"/>
      <w:r>
        <w:t xml:space="preserve"> "./</w:t>
      </w:r>
      <w:proofErr w:type="spellStart"/>
      <w:r>
        <w:t>images</w:t>
      </w:r>
      <w:proofErr w:type="spellEnd"/>
      <w:r>
        <w:t>/</w:t>
      </w:r>
      <w:proofErr w:type="spellStart"/>
      <w:r>
        <w:t>calibrate</w:t>
      </w:r>
      <w:proofErr w:type="spellEnd"/>
      <w:r>
        <w:t>/*.</w:t>
      </w:r>
      <w:proofErr w:type="spellStart"/>
      <w:r>
        <w:t>png</w:t>
      </w:r>
      <w:proofErr w:type="spellEnd"/>
      <w:r>
        <w:t>" - имя входного каталога и маска файлов</w:t>
      </w:r>
      <w:r w:rsidR="0074636E">
        <w:t>.</w:t>
      </w:r>
    </w:p>
    <w:p w14:paraId="62F748B2" w14:textId="77777777" w:rsidR="002E3510" w:rsidRPr="00AE6C93" w:rsidRDefault="002E3510" w:rsidP="0097789F">
      <w:pPr>
        <w:pStyle w:val="a9"/>
      </w:pPr>
    </w:p>
    <w:sectPr w:rsidR="002E3510" w:rsidRPr="00AE6C93" w:rsidSect="00550B58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2B38E" w14:textId="77777777" w:rsidR="00FD6D00" w:rsidRDefault="00FD6D00">
      <w:r>
        <w:separator/>
      </w:r>
    </w:p>
  </w:endnote>
  <w:endnote w:type="continuationSeparator" w:id="0">
    <w:p w14:paraId="43BA3F4E" w14:textId="77777777" w:rsidR="00FD6D00" w:rsidRDefault="00FD6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E584B" w14:textId="77777777" w:rsidR="00805C1D" w:rsidRDefault="00805C1D" w:rsidP="001C7C8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4B7E25DD" w14:textId="77777777" w:rsidR="00805C1D" w:rsidRDefault="00805C1D" w:rsidP="00BB0C91">
    <w:pPr>
      <w:ind w:right="360"/>
    </w:pPr>
  </w:p>
  <w:p w14:paraId="417F6959" w14:textId="77777777" w:rsidR="00805C1D" w:rsidRDefault="00805C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4911180"/>
      <w:docPartObj>
        <w:docPartGallery w:val="Page Numbers (Bottom of Page)"/>
        <w:docPartUnique/>
      </w:docPartObj>
    </w:sdtPr>
    <w:sdtEndPr/>
    <w:sdtContent>
      <w:p w14:paraId="2D2DF4AC" w14:textId="77777777" w:rsidR="00805C1D" w:rsidRDefault="00805C1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3510">
          <w:rPr>
            <w:noProof/>
          </w:rPr>
          <w:t>3</w:t>
        </w:r>
        <w:r>
          <w:fldChar w:fldCharType="end"/>
        </w:r>
      </w:p>
    </w:sdtContent>
  </w:sdt>
  <w:p w14:paraId="571039D5" w14:textId="77777777" w:rsidR="00805C1D" w:rsidRDefault="00805C1D" w:rsidP="00BB0C9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A7E17" w14:textId="77777777" w:rsidR="00FD6D00" w:rsidRDefault="00FD6D00">
      <w:r>
        <w:separator/>
      </w:r>
    </w:p>
  </w:footnote>
  <w:footnote w:type="continuationSeparator" w:id="0">
    <w:p w14:paraId="54A2D18F" w14:textId="77777777" w:rsidR="00FD6D00" w:rsidRDefault="00FD6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2996963"/>
    <w:multiLevelType w:val="hybridMultilevel"/>
    <w:tmpl w:val="B24EF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7D7819"/>
    <w:multiLevelType w:val="hybridMultilevel"/>
    <w:tmpl w:val="6C58F298"/>
    <w:lvl w:ilvl="0" w:tplc="68422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0668C8"/>
    <w:multiLevelType w:val="multilevel"/>
    <w:tmpl w:val="2E28062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C253581"/>
    <w:multiLevelType w:val="multilevel"/>
    <w:tmpl w:val="08C48CDA"/>
    <w:lvl w:ilvl="0">
      <w:start w:val="1"/>
      <w:numFmt w:val="decimal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2E89761F"/>
    <w:multiLevelType w:val="hybridMultilevel"/>
    <w:tmpl w:val="B39ABA2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F0505F8"/>
    <w:multiLevelType w:val="hybridMultilevel"/>
    <w:tmpl w:val="68D4275C"/>
    <w:lvl w:ilvl="0" w:tplc="78D86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122F1F"/>
    <w:multiLevelType w:val="hybridMultilevel"/>
    <w:tmpl w:val="FFD074C2"/>
    <w:lvl w:ilvl="0" w:tplc="84BEE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5972132"/>
    <w:multiLevelType w:val="hybridMultilevel"/>
    <w:tmpl w:val="5A446C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9541E7"/>
    <w:multiLevelType w:val="multilevel"/>
    <w:tmpl w:val="D9205DE2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A38399A"/>
    <w:multiLevelType w:val="hybridMultilevel"/>
    <w:tmpl w:val="4D96C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14D0A"/>
    <w:multiLevelType w:val="hybridMultilevel"/>
    <w:tmpl w:val="67BE6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83942"/>
    <w:multiLevelType w:val="hybridMultilevel"/>
    <w:tmpl w:val="8BDCEE9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994644F"/>
    <w:multiLevelType w:val="hybridMultilevel"/>
    <w:tmpl w:val="FA042F2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4D35D1"/>
    <w:multiLevelType w:val="hybridMultilevel"/>
    <w:tmpl w:val="8BE422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6914A85"/>
    <w:multiLevelType w:val="hybridMultilevel"/>
    <w:tmpl w:val="112875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99B5F94"/>
    <w:multiLevelType w:val="hybridMultilevel"/>
    <w:tmpl w:val="1FE289DE"/>
    <w:lvl w:ilvl="0" w:tplc="904C1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9A6788B"/>
    <w:multiLevelType w:val="hybridMultilevel"/>
    <w:tmpl w:val="5854E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283937"/>
    <w:multiLevelType w:val="hybridMultilevel"/>
    <w:tmpl w:val="5588A79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 w15:restartNumberingAfterBreak="0">
    <w:nsid w:val="652C0E8B"/>
    <w:multiLevelType w:val="hybridMultilevel"/>
    <w:tmpl w:val="5FF816C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 w15:restartNumberingAfterBreak="0">
    <w:nsid w:val="662B5B3B"/>
    <w:multiLevelType w:val="hybridMultilevel"/>
    <w:tmpl w:val="4D94B5D8"/>
    <w:lvl w:ilvl="0" w:tplc="8EE68F0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C2C8A"/>
    <w:multiLevelType w:val="hybridMultilevel"/>
    <w:tmpl w:val="D334F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F014A5F"/>
    <w:multiLevelType w:val="hybridMultilevel"/>
    <w:tmpl w:val="BEAA0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A0284C"/>
    <w:multiLevelType w:val="multilevel"/>
    <w:tmpl w:val="041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27" w15:restartNumberingAfterBreak="0">
    <w:nsid w:val="791B5AC1"/>
    <w:multiLevelType w:val="hybridMultilevel"/>
    <w:tmpl w:val="DD84ACC6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7"/>
  </w:num>
  <w:num w:numId="2">
    <w:abstractNumId w:val="26"/>
  </w:num>
  <w:num w:numId="3">
    <w:abstractNumId w:val="11"/>
  </w:num>
  <w:num w:numId="4">
    <w:abstractNumId w:val="17"/>
  </w:num>
  <w:num w:numId="5">
    <w:abstractNumId w:val="12"/>
  </w:num>
  <w:num w:numId="6">
    <w:abstractNumId w:val="6"/>
  </w:num>
  <w:num w:numId="7">
    <w:abstractNumId w:val="14"/>
  </w:num>
  <w:num w:numId="8">
    <w:abstractNumId w:val="18"/>
  </w:num>
  <w:num w:numId="9">
    <w:abstractNumId w:val="8"/>
  </w:num>
  <w:num w:numId="10">
    <w:abstractNumId w:val="27"/>
  </w:num>
  <w:num w:numId="11">
    <w:abstractNumId w:val="22"/>
  </w:num>
  <w:num w:numId="12">
    <w:abstractNumId w:val="21"/>
  </w:num>
  <w:num w:numId="13">
    <w:abstractNumId w:val="4"/>
  </w:num>
  <w:num w:numId="14">
    <w:abstractNumId w:val="20"/>
  </w:num>
  <w:num w:numId="15">
    <w:abstractNumId w:val="9"/>
  </w:num>
  <w:num w:numId="16">
    <w:abstractNumId w:val="24"/>
  </w:num>
  <w:num w:numId="17">
    <w:abstractNumId w:val="15"/>
  </w:num>
  <w:num w:numId="18">
    <w:abstractNumId w:val="16"/>
  </w:num>
  <w:num w:numId="19">
    <w:abstractNumId w:val="19"/>
  </w:num>
  <w:num w:numId="20">
    <w:abstractNumId w:val="5"/>
  </w:num>
  <w:num w:numId="21">
    <w:abstractNumId w:val="25"/>
  </w:num>
  <w:num w:numId="22">
    <w:abstractNumId w:val="24"/>
  </w:num>
  <w:num w:numId="23">
    <w:abstractNumId w:val="13"/>
  </w:num>
  <w:num w:numId="24">
    <w:abstractNumId w:val="23"/>
  </w:num>
  <w:num w:numId="25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C91"/>
    <w:rsid w:val="00000E92"/>
    <w:rsid w:val="00001461"/>
    <w:rsid w:val="00004ABF"/>
    <w:rsid w:val="0000688C"/>
    <w:rsid w:val="000073C3"/>
    <w:rsid w:val="000118D6"/>
    <w:rsid w:val="00011C02"/>
    <w:rsid w:val="00014309"/>
    <w:rsid w:val="000152C1"/>
    <w:rsid w:val="00016D77"/>
    <w:rsid w:val="00020A7B"/>
    <w:rsid w:val="000218F7"/>
    <w:rsid w:val="00021C34"/>
    <w:rsid w:val="00024524"/>
    <w:rsid w:val="00024681"/>
    <w:rsid w:val="000277D8"/>
    <w:rsid w:val="00031AD1"/>
    <w:rsid w:val="00034B66"/>
    <w:rsid w:val="000379E2"/>
    <w:rsid w:val="00041068"/>
    <w:rsid w:val="00041859"/>
    <w:rsid w:val="00052017"/>
    <w:rsid w:val="00053C78"/>
    <w:rsid w:val="00054DB0"/>
    <w:rsid w:val="000556EF"/>
    <w:rsid w:val="00061555"/>
    <w:rsid w:val="000635FE"/>
    <w:rsid w:val="00063E18"/>
    <w:rsid w:val="0006558E"/>
    <w:rsid w:val="00066388"/>
    <w:rsid w:val="000724E0"/>
    <w:rsid w:val="00080AA8"/>
    <w:rsid w:val="00084748"/>
    <w:rsid w:val="00085E72"/>
    <w:rsid w:val="00086A35"/>
    <w:rsid w:val="000874CD"/>
    <w:rsid w:val="000907C8"/>
    <w:rsid w:val="00094033"/>
    <w:rsid w:val="0009490B"/>
    <w:rsid w:val="0009520B"/>
    <w:rsid w:val="000A0A32"/>
    <w:rsid w:val="000A0C19"/>
    <w:rsid w:val="000A31EF"/>
    <w:rsid w:val="000A41B5"/>
    <w:rsid w:val="000A6B10"/>
    <w:rsid w:val="000A71D9"/>
    <w:rsid w:val="000A7F3E"/>
    <w:rsid w:val="000C0A39"/>
    <w:rsid w:val="000C0C41"/>
    <w:rsid w:val="000C52CE"/>
    <w:rsid w:val="000C553B"/>
    <w:rsid w:val="000C7278"/>
    <w:rsid w:val="000D0ECF"/>
    <w:rsid w:val="000D298D"/>
    <w:rsid w:val="000D3BC3"/>
    <w:rsid w:val="000D4448"/>
    <w:rsid w:val="000D502A"/>
    <w:rsid w:val="000E09F6"/>
    <w:rsid w:val="000E0DC6"/>
    <w:rsid w:val="000E6F35"/>
    <w:rsid w:val="000E74F4"/>
    <w:rsid w:val="000F00DA"/>
    <w:rsid w:val="000F53D2"/>
    <w:rsid w:val="000F6E1F"/>
    <w:rsid w:val="000F73F6"/>
    <w:rsid w:val="000F7E48"/>
    <w:rsid w:val="00101788"/>
    <w:rsid w:val="00105907"/>
    <w:rsid w:val="00105F7A"/>
    <w:rsid w:val="001062F1"/>
    <w:rsid w:val="0010690F"/>
    <w:rsid w:val="00107F75"/>
    <w:rsid w:val="00111F26"/>
    <w:rsid w:val="001146A7"/>
    <w:rsid w:val="001151F4"/>
    <w:rsid w:val="001162F2"/>
    <w:rsid w:val="00120EA9"/>
    <w:rsid w:val="00122480"/>
    <w:rsid w:val="00124761"/>
    <w:rsid w:val="001262D7"/>
    <w:rsid w:val="00126F06"/>
    <w:rsid w:val="00127000"/>
    <w:rsid w:val="00127C1A"/>
    <w:rsid w:val="0013257C"/>
    <w:rsid w:val="001405D0"/>
    <w:rsid w:val="00141708"/>
    <w:rsid w:val="00141AAB"/>
    <w:rsid w:val="0014237A"/>
    <w:rsid w:val="0014296F"/>
    <w:rsid w:val="00144FF1"/>
    <w:rsid w:val="00147D5D"/>
    <w:rsid w:val="00147DD2"/>
    <w:rsid w:val="00150704"/>
    <w:rsid w:val="00151936"/>
    <w:rsid w:val="00152B06"/>
    <w:rsid w:val="0015302C"/>
    <w:rsid w:val="00153E69"/>
    <w:rsid w:val="00154B72"/>
    <w:rsid w:val="00154CB0"/>
    <w:rsid w:val="001572F7"/>
    <w:rsid w:val="00157811"/>
    <w:rsid w:val="0016162C"/>
    <w:rsid w:val="001620EF"/>
    <w:rsid w:val="001628A5"/>
    <w:rsid w:val="00163E7D"/>
    <w:rsid w:val="00166047"/>
    <w:rsid w:val="00170286"/>
    <w:rsid w:val="0017279B"/>
    <w:rsid w:val="001750E4"/>
    <w:rsid w:val="00176890"/>
    <w:rsid w:val="0017694B"/>
    <w:rsid w:val="00177606"/>
    <w:rsid w:val="0018255E"/>
    <w:rsid w:val="0018356E"/>
    <w:rsid w:val="00183F00"/>
    <w:rsid w:val="00184033"/>
    <w:rsid w:val="00187791"/>
    <w:rsid w:val="00196BB3"/>
    <w:rsid w:val="00197890"/>
    <w:rsid w:val="001A35DA"/>
    <w:rsid w:val="001A3982"/>
    <w:rsid w:val="001A3BA8"/>
    <w:rsid w:val="001A3E33"/>
    <w:rsid w:val="001A5CDF"/>
    <w:rsid w:val="001A7B10"/>
    <w:rsid w:val="001B2381"/>
    <w:rsid w:val="001B7120"/>
    <w:rsid w:val="001C193F"/>
    <w:rsid w:val="001C25DF"/>
    <w:rsid w:val="001C703B"/>
    <w:rsid w:val="001C761D"/>
    <w:rsid w:val="001C7C8A"/>
    <w:rsid w:val="001D1637"/>
    <w:rsid w:val="001D1C1B"/>
    <w:rsid w:val="001D4B3F"/>
    <w:rsid w:val="001D645C"/>
    <w:rsid w:val="001D7736"/>
    <w:rsid w:val="001E09B7"/>
    <w:rsid w:val="001E0A21"/>
    <w:rsid w:val="001E38D3"/>
    <w:rsid w:val="001E4844"/>
    <w:rsid w:val="001E7A38"/>
    <w:rsid w:val="001F0494"/>
    <w:rsid w:val="001F3024"/>
    <w:rsid w:val="001F3644"/>
    <w:rsid w:val="001F5D06"/>
    <w:rsid w:val="001F6814"/>
    <w:rsid w:val="002024CD"/>
    <w:rsid w:val="00204223"/>
    <w:rsid w:val="002120A9"/>
    <w:rsid w:val="00213BDE"/>
    <w:rsid w:val="00213E89"/>
    <w:rsid w:val="0022015C"/>
    <w:rsid w:val="0022027D"/>
    <w:rsid w:val="00220776"/>
    <w:rsid w:val="00222644"/>
    <w:rsid w:val="00222BD4"/>
    <w:rsid w:val="00223722"/>
    <w:rsid w:val="00223A3A"/>
    <w:rsid w:val="00224305"/>
    <w:rsid w:val="00225166"/>
    <w:rsid w:val="0022586B"/>
    <w:rsid w:val="00226A1C"/>
    <w:rsid w:val="002272F3"/>
    <w:rsid w:val="00234B8E"/>
    <w:rsid w:val="002359ED"/>
    <w:rsid w:val="00236D5D"/>
    <w:rsid w:val="0024201E"/>
    <w:rsid w:val="002425CF"/>
    <w:rsid w:val="002425F9"/>
    <w:rsid w:val="00247FDE"/>
    <w:rsid w:val="00251279"/>
    <w:rsid w:val="00251606"/>
    <w:rsid w:val="00252F94"/>
    <w:rsid w:val="002532D6"/>
    <w:rsid w:val="00253E73"/>
    <w:rsid w:val="0025424E"/>
    <w:rsid w:val="00256828"/>
    <w:rsid w:val="00256B12"/>
    <w:rsid w:val="00257063"/>
    <w:rsid w:val="00257E76"/>
    <w:rsid w:val="0026218C"/>
    <w:rsid w:val="00263A40"/>
    <w:rsid w:val="0026447C"/>
    <w:rsid w:val="002661D0"/>
    <w:rsid w:val="00267536"/>
    <w:rsid w:val="00272FA2"/>
    <w:rsid w:val="00275F53"/>
    <w:rsid w:val="002765B9"/>
    <w:rsid w:val="00277051"/>
    <w:rsid w:val="0027711C"/>
    <w:rsid w:val="00281615"/>
    <w:rsid w:val="00281B6C"/>
    <w:rsid w:val="0028230B"/>
    <w:rsid w:val="0028290F"/>
    <w:rsid w:val="002834CB"/>
    <w:rsid w:val="00285C36"/>
    <w:rsid w:val="00285EA3"/>
    <w:rsid w:val="00286B05"/>
    <w:rsid w:val="0028742C"/>
    <w:rsid w:val="00287DD1"/>
    <w:rsid w:val="00287F8C"/>
    <w:rsid w:val="00293026"/>
    <w:rsid w:val="0029322D"/>
    <w:rsid w:val="00293B31"/>
    <w:rsid w:val="00295304"/>
    <w:rsid w:val="00295CF4"/>
    <w:rsid w:val="002A11B9"/>
    <w:rsid w:val="002A24DA"/>
    <w:rsid w:val="002A255C"/>
    <w:rsid w:val="002A27FC"/>
    <w:rsid w:val="002A458A"/>
    <w:rsid w:val="002A698A"/>
    <w:rsid w:val="002B2B73"/>
    <w:rsid w:val="002B6CFB"/>
    <w:rsid w:val="002C061B"/>
    <w:rsid w:val="002C2A24"/>
    <w:rsid w:val="002C2AE8"/>
    <w:rsid w:val="002C3370"/>
    <w:rsid w:val="002C38E0"/>
    <w:rsid w:val="002C4651"/>
    <w:rsid w:val="002C611D"/>
    <w:rsid w:val="002C6616"/>
    <w:rsid w:val="002D0E2C"/>
    <w:rsid w:val="002D25DB"/>
    <w:rsid w:val="002D425F"/>
    <w:rsid w:val="002D63D5"/>
    <w:rsid w:val="002E1DC6"/>
    <w:rsid w:val="002E3510"/>
    <w:rsid w:val="002E48A7"/>
    <w:rsid w:val="002E58FA"/>
    <w:rsid w:val="002E6128"/>
    <w:rsid w:val="002F1DC8"/>
    <w:rsid w:val="002F27F0"/>
    <w:rsid w:val="002F29A9"/>
    <w:rsid w:val="002F43E3"/>
    <w:rsid w:val="00311B3A"/>
    <w:rsid w:val="00311B9E"/>
    <w:rsid w:val="00313151"/>
    <w:rsid w:val="003135E9"/>
    <w:rsid w:val="00323B5B"/>
    <w:rsid w:val="00324EF5"/>
    <w:rsid w:val="00325EBD"/>
    <w:rsid w:val="00325FAF"/>
    <w:rsid w:val="003279AB"/>
    <w:rsid w:val="0033541C"/>
    <w:rsid w:val="00336CD0"/>
    <w:rsid w:val="003371BE"/>
    <w:rsid w:val="0033731B"/>
    <w:rsid w:val="0034079A"/>
    <w:rsid w:val="00340929"/>
    <w:rsid w:val="0034384F"/>
    <w:rsid w:val="00343DB2"/>
    <w:rsid w:val="00346BE8"/>
    <w:rsid w:val="0035132D"/>
    <w:rsid w:val="003517A3"/>
    <w:rsid w:val="00352D93"/>
    <w:rsid w:val="00352E73"/>
    <w:rsid w:val="00355248"/>
    <w:rsid w:val="00355BE7"/>
    <w:rsid w:val="00365355"/>
    <w:rsid w:val="003661D0"/>
    <w:rsid w:val="00366B1A"/>
    <w:rsid w:val="0036732A"/>
    <w:rsid w:val="00367DEC"/>
    <w:rsid w:val="0037019F"/>
    <w:rsid w:val="00370F03"/>
    <w:rsid w:val="003714DC"/>
    <w:rsid w:val="00376682"/>
    <w:rsid w:val="00381F89"/>
    <w:rsid w:val="00383080"/>
    <w:rsid w:val="00383560"/>
    <w:rsid w:val="00384C27"/>
    <w:rsid w:val="003869DC"/>
    <w:rsid w:val="00387F82"/>
    <w:rsid w:val="003903F0"/>
    <w:rsid w:val="00390C19"/>
    <w:rsid w:val="00390D8B"/>
    <w:rsid w:val="00397633"/>
    <w:rsid w:val="00397A76"/>
    <w:rsid w:val="003A1CBE"/>
    <w:rsid w:val="003A2786"/>
    <w:rsid w:val="003A3930"/>
    <w:rsid w:val="003A3C65"/>
    <w:rsid w:val="003A4461"/>
    <w:rsid w:val="003A4490"/>
    <w:rsid w:val="003A47AF"/>
    <w:rsid w:val="003A5277"/>
    <w:rsid w:val="003A7B9F"/>
    <w:rsid w:val="003B15B5"/>
    <w:rsid w:val="003B278D"/>
    <w:rsid w:val="003C3FEC"/>
    <w:rsid w:val="003C63F9"/>
    <w:rsid w:val="003C7E47"/>
    <w:rsid w:val="003D4989"/>
    <w:rsid w:val="003D5A0A"/>
    <w:rsid w:val="003D64A8"/>
    <w:rsid w:val="003D750A"/>
    <w:rsid w:val="003E0E04"/>
    <w:rsid w:val="003E39E8"/>
    <w:rsid w:val="003E5C65"/>
    <w:rsid w:val="003E6780"/>
    <w:rsid w:val="003E7A94"/>
    <w:rsid w:val="003E7ED6"/>
    <w:rsid w:val="003F1738"/>
    <w:rsid w:val="003F25E2"/>
    <w:rsid w:val="003F5BC8"/>
    <w:rsid w:val="003F6325"/>
    <w:rsid w:val="00400211"/>
    <w:rsid w:val="0040124D"/>
    <w:rsid w:val="004064A2"/>
    <w:rsid w:val="004069C1"/>
    <w:rsid w:val="00407B59"/>
    <w:rsid w:val="00407E09"/>
    <w:rsid w:val="00411AA5"/>
    <w:rsid w:val="00411CF2"/>
    <w:rsid w:val="0041755C"/>
    <w:rsid w:val="00417B1C"/>
    <w:rsid w:val="00417CA0"/>
    <w:rsid w:val="00417D8F"/>
    <w:rsid w:val="0042094C"/>
    <w:rsid w:val="004244AF"/>
    <w:rsid w:val="00424A35"/>
    <w:rsid w:val="00426405"/>
    <w:rsid w:val="0042780D"/>
    <w:rsid w:val="004300FE"/>
    <w:rsid w:val="00431408"/>
    <w:rsid w:val="00435BE4"/>
    <w:rsid w:val="00436A43"/>
    <w:rsid w:val="00436DBB"/>
    <w:rsid w:val="0043750A"/>
    <w:rsid w:val="004376C4"/>
    <w:rsid w:val="00437D50"/>
    <w:rsid w:val="00440901"/>
    <w:rsid w:val="00440CE2"/>
    <w:rsid w:val="004420B6"/>
    <w:rsid w:val="00444327"/>
    <w:rsid w:val="00445441"/>
    <w:rsid w:val="00445602"/>
    <w:rsid w:val="00450C98"/>
    <w:rsid w:val="004513FD"/>
    <w:rsid w:val="00453986"/>
    <w:rsid w:val="00453CBD"/>
    <w:rsid w:val="0045522A"/>
    <w:rsid w:val="00461AB7"/>
    <w:rsid w:val="00462843"/>
    <w:rsid w:val="00462982"/>
    <w:rsid w:val="00465B4A"/>
    <w:rsid w:val="00467D01"/>
    <w:rsid w:val="00470BE3"/>
    <w:rsid w:val="0047347D"/>
    <w:rsid w:val="004756A1"/>
    <w:rsid w:val="00481029"/>
    <w:rsid w:val="004845F7"/>
    <w:rsid w:val="00487247"/>
    <w:rsid w:val="00490C64"/>
    <w:rsid w:val="0049270D"/>
    <w:rsid w:val="0049299F"/>
    <w:rsid w:val="00492BBB"/>
    <w:rsid w:val="00494079"/>
    <w:rsid w:val="00495CCD"/>
    <w:rsid w:val="004962DE"/>
    <w:rsid w:val="00497F23"/>
    <w:rsid w:val="004A20AC"/>
    <w:rsid w:val="004A6893"/>
    <w:rsid w:val="004B0F28"/>
    <w:rsid w:val="004B4F35"/>
    <w:rsid w:val="004B5BF7"/>
    <w:rsid w:val="004B6553"/>
    <w:rsid w:val="004C59DB"/>
    <w:rsid w:val="004C5E2D"/>
    <w:rsid w:val="004C6CEC"/>
    <w:rsid w:val="004D147A"/>
    <w:rsid w:val="004D2681"/>
    <w:rsid w:val="004D3A58"/>
    <w:rsid w:val="004D7AE1"/>
    <w:rsid w:val="004E2F18"/>
    <w:rsid w:val="004E578B"/>
    <w:rsid w:val="004E652D"/>
    <w:rsid w:val="004E6D8E"/>
    <w:rsid w:val="004E7764"/>
    <w:rsid w:val="004F4D06"/>
    <w:rsid w:val="004F637A"/>
    <w:rsid w:val="004F6E8E"/>
    <w:rsid w:val="00504209"/>
    <w:rsid w:val="0050565B"/>
    <w:rsid w:val="00512AC4"/>
    <w:rsid w:val="00512DD8"/>
    <w:rsid w:val="00516343"/>
    <w:rsid w:val="00516F06"/>
    <w:rsid w:val="00521CCB"/>
    <w:rsid w:val="00522565"/>
    <w:rsid w:val="00522D46"/>
    <w:rsid w:val="0052336A"/>
    <w:rsid w:val="0052463B"/>
    <w:rsid w:val="0052479D"/>
    <w:rsid w:val="005268D8"/>
    <w:rsid w:val="00530A20"/>
    <w:rsid w:val="00532052"/>
    <w:rsid w:val="0053257C"/>
    <w:rsid w:val="00533651"/>
    <w:rsid w:val="00535728"/>
    <w:rsid w:val="00536400"/>
    <w:rsid w:val="005368FC"/>
    <w:rsid w:val="005408A2"/>
    <w:rsid w:val="0054094C"/>
    <w:rsid w:val="00540BA5"/>
    <w:rsid w:val="0054177C"/>
    <w:rsid w:val="00550B58"/>
    <w:rsid w:val="00550C37"/>
    <w:rsid w:val="00551330"/>
    <w:rsid w:val="00551A0D"/>
    <w:rsid w:val="0055247E"/>
    <w:rsid w:val="00560A5C"/>
    <w:rsid w:val="005636E5"/>
    <w:rsid w:val="00564319"/>
    <w:rsid w:val="005652EE"/>
    <w:rsid w:val="0056555B"/>
    <w:rsid w:val="00572986"/>
    <w:rsid w:val="00572CCB"/>
    <w:rsid w:val="00572E93"/>
    <w:rsid w:val="0057388C"/>
    <w:rsid w:val="00581A3A"/>
    <w:rsid w:val="00584345"/>
    <w:rsid w:val="00587BC3"/>
    <w:rsid w:val="00590D49"/>
    <w:rsid w:val="00595D91"/>
    <w:rsid w:val="005A27CA"/>
    <w:rsid w:val="005A35AA"/>
    <w:rsid w:val="005A4F10"/>
    <w:rsid w:val="005A512F"/>
    <w:rsid w:val="005A563B"/>
    <w:rsid w:val="005B0B71"/>
    <w:rsid w:val="005B1DA5"/>
    <w:rsid w:val="005B2899"/>
    <w:rsid w:val="005C037F"/>
    <w:rsid w:val="005C25C1"/>
    <w:rsid w:val="005C283F"/>
    <w:rsid w:val="005C3167"/>
    <w:rsid w:val="005C533E"/>
    <w:rsid w:val="005C6389"/>
    <w:rsid w:val="005C6A36"/>
    <w:rsid w:val="005C7FDD"/>
    <w:rsid w:val="005D1004"/>
    <w:rsid w:val="005D72F4"/>
    <w:rsid w:val="005D7B2D"/>
    <w:rsid w:val="005E2026"/>
    <w:rsid w:val="005E36A5"/>
    <w:rsid w:val="005E6BAD"/>
    <w:rsid w:val="005E6BEF"/>
    <w:rsid w:val="005F1138"/>
    <w:rsid w:val="005F4A23"/>
    <w:rsid w:val="005F76AB"/>
    <w:rsid w:val="00600ECF"/>
    <w:rsid w:val="00601790"/>
    <w:rsid w:val="006036C0"/>
    <w:rsid w:val="00604905"/>
    <w:rsid w:val="00605518"/>
    <w:rsid w:val="00612017"/>
    <w:rsid w:val="00625334"/>
    <w:rsid w:val="006260FC"/>
    <w:rsid w:val="006327E0"/>
    <w:rsid w:val="00633CD7"/>
    <w:rsid w:val="006356BE"/>
    <w:rsid w:val="00636AD6"/>
    <w:rsid w:val="00640483"/>
    <w:rsid w:val="00642086"/>
    <w:rsid w:val="006463DA"/>
    <w:rsid w:val="00646CAA"/>
    <w:rsid w:val="006504CA"/>
    <w:rsid w:val="0065168B"/>
    <w:rsid w:val="00651FDF"/>
    <w:rsid w:val="00652864"/>
    <w:rsid w:val="00653061"/>
    <w:rsid w:val="00654412"/>
    <w:rsid w:val="006557C4"/>
    <w:rsid w:val="00660EE9"/>
    <w:rsid w:val="00662FDC"/>
    <w:rsid w:val="00664502"/>
    <w:rsid w:val="00665CB8"/>
    <w:rsid w:val="00667CFA"/>
    <w:rsid w:val="00677E0A"/>
    <w:rsid w:val="0068051A"/>
    <w:rsid w:val="0068076E"/>
    <w:rsid w:val="0068105A"/>
    <w:rsid w:val="00681C65"/>
    <w:rsid w:val="00682258"/>
    <w:rsid w:val="0068547F"/>
    <w:rsid w:val="00687AB1"/>
    <w:rsid w:val="00692534"/>
    <w:rsid w:val="006936BA"/>
    <w:rsid w:val="006A0546"/>
    <w:rsid w:val="006A0578"/>
    <w:rsid w:val="006A1E54"/>
    <w:rsid w:val="006A4113"/>
    <w:rsid w:val="006A4C2C"/>
    <w:rsid w:val="006A58F0"/>
    <w:rsid w:val="006B10E0"/>
    <w:rsid w:val="006B1249"/>
    <w:rsid w:val="006D4D80"/>
    <w:rsid w:val="006D701A"/>
    <w:rsid w:val="006D7FFC"/>
    <w:rsid w:val="006E1464"/>
    <w:rsid w:val="006E37AC"/>
    <w:rsid w:val="006E5545"/>
    <w:rsid w:val="006F1E5C"/>
    <w:rsid w:val="006F303A"/>
    <w:rsid w:val="006F4F47"/>
    <w:rsid w:val="006F5E2A"/>
    <w:rsid w:val="006F6292"/>
    <w:rsid w:val="006F6B80"/>
    <w:rsid w:val="006F770E"/>
    <w:rsid w:val="007000DF"/>
    <w:rsid w:val="0070056B"/>
    <w:rsid w:val="0070599B"/>
    <w:rsid w:val="00705D32"/>
    <w:rsid w:val="00712A16"/>
    <w:rsid w:val="007130A6"/>
    <w:rsid w:val="0071430B"/>
    <w:rsid w:val="00720040"/>
    <w:rsid w:val="00721F6F"/>
    <w:rsid w:val="007241CC"/>
    <w:rsid w:val="00724D11"/>
    <w:rsid w:val="00727570"/>
    <w:rsid w:val="007305E7"/>
    <w:rsid w:val="00730C86"/>
    <w:rsid w:val="00734C61"/>
    <w:rsid w:val="00735A66"/>
    <w:rsid w:val="00735E05"/>
    <w:rsid w:val="00736381"/>
    <w:rsid w:val="00736A6D"/>
    <w:rsid w:val="00744B96"/>
    <w:rsid w:val="00745FAA"/>
    <w:rsid w:val="0074636E"/>
    <w:rsid w:val="007500D6"/>
    <w:rsid w:val="007510C0"/>
    <w:rsid w:val="00752125"/>
    <w:rsid w:val="007619F2"/>
    <w:rsid w:val="00765A65"/>
    <w:rsid w:val="00765BFA"/>
    <w:rsid w:val="00765D59"/>
    <w:rsid w:val="00766C31"/>
    <w:rsid w:val="0077181F"/>
    <w:rsid w:val="00775418"/>
    <w:rsid w:val="00775671"/>
    <w:rsid w:val="00775832"/>
    <w:rsid w:val="00775E46"/>
    <w:rsid w:val="0077730B"/>
    <w:rsid w:val="007819DB"/>
    <w:rsid w:val="00781EA3"/>
    <w:rsid w:val="00781F59"/>
    <w:rsid w:val="00783764"/>
    <w:rsid w:val="00783A37"/>
    <w:rsid w:val="00784B94"/>
    <w:rsid w:val="00785521"/>
    <w:rsid w:val="00785CC5"/>
    <w:rsid w:val="00786F1E"/>
    <w:rsid w:val="00791499"/>
    <w:rsid w:val="0079163F"/>
    <w:rsid w:val="00792BCF"/>
    <w:rsid w:val="00796C9F"/>
    <w:rsid w:val="007A2280"/>
    <w:rsid w:val="007A2F48"/>
    <w:rsid w:val="007B0AFD"/>
    <w:rsid w:val="007B15FC"/>
    <w:rsid w:val="007B16B0"/>
    <w:rsid w:val="007B24CB"/>
    <w:rsid w:val="007B2B38"/>
    <w:rsid w:val="007B3001"/>
    <w:rsid w:val="007B30D7"/>
    <w:rsid w:val="007B50B1"/>
    <w:rsid w:val="007B5207"/>
    <w:rsid w:val="007B6FC6"/>
    <w:rsid w:val="007C0845"/>
    <w:rsid w:val="007C09F7"/>
    <w:rsid w:val="007C1CC9"/>
    <w:rsid w:val="007C2D4B"/>
    <w:rsid w:val="007C4811"/>
    <w:rsid w:val="007C4C57"/>
    <w:rsid w:val="007C6086"/>
    <w:rsid w:val="007D03BC"/>
    <w:rsid w:val="007D0B8E"/>
    <w:rsid w:val="007D0F71"/>
    <w:rsid w:val="007D4602"/>
    <w:rsid w:val="007D4A4B"/>
    <w:rsid w:val="007D7579"/>
    <w:rsid w:val="007E7604"/>
    <w:rsid w:val="007E7A71"/>
    <w:rsid w:val="007F088A"/>
    <w:rsid w:val="007F0F29"/>
    <w:rsid w:val="007F2843"/>
    <w:rsid w:val="007F5DF3"/>
    <w:rsid w:val="007F6C88"/>
    <w:rsid w:val="00804951"/>
    <w:rsid w:val="00805C1D"/>
    <w:rsid w:val="0081023F"/>
    <w:rsid w:val="00810E70"/>
    <w:rsid w:val="00812087"/>
    <w:rsid w:val="00812B7B"/>
    <w:rsid w:val="008134F9"/>
    <w:rsid w:val="00814124"/>
    <w:rsid w:val="008216B8"/>
    <w:rsid w:val="008220C3"/>
    <w:rsid w:val="00823C47"/>
    <w:rsid w:val="008251B9"/>
    <w:rsid w:val="008263C7"/>
    <w:rsid w:val="00830F63"/>
    <w:rsid w:val="008339CB"/>
    <w:rsid w:val="00840C74"/>
    <w:rsid w:val="0084141D"/>
    <w:rsid w:val="008465CC"/>
    <w:rsid w:val="00847F1F"/>
    <w:rsid w:val="008536CB"/>
    <w:rsid w:val="008546FF"/>
    <w:rsid w:val="00857384"/>
    <w:rsid w:val="00861C73"/>
    <w:rsid w:val="008624AC"/>
    <w:rsid w:val="0086306A"/>
    <w:rsid w:val="00864193"/>
    <w:rsid w:val="00865AE2"/>
    <w:rsid w:val="00865B64"/>
    <w:rsid w:val="0086617A"/>
    <w:rsid w:val="00870181"/>
    <w:rsid w:val="008765F3"/>
    <w:rsid w:val="00883CC6"/>
    <w:rsid w:val="008850A9"/>
    <w:rsid w:val="00886D7D"/>
    <w:rsid w:val="008908BF"/>
    <w:rsid w:val="0089205B"/>
    <w:rsid w:val="008952CE"/>
    <w:rsid w:val="0089700C"/>
    <w:rsid w:val="008A0507"/>
    <w:rsid w:val="008A477A"/>
    <w:rsid w:val="008B01C8"/>
    <w:rsid w:val="008B2409"/>
    <w:rsid w:val="008B2628"/>
    <w:rsid w:val="008B36A4"/>
    <w:rsid w:val="008B5AD6"/>
    <w:rsid w:val="008B72DA"/>
    <w:rsid w:val="008B7936"/>
    <w:rsid w:val="008B7E6C"/>
    <w:rsid w:val="008C2F7D"/>
    <w:rsid w:val="008D06F6"/>
    <w:rsid w:val="008D2E4F"/>
    <w:rsid w:val="008D4FB9"/>
    <w:rsid w:val="008D7E92"/>
    <w:rsid w:val="008E174F"/>
    <w:rsid w:val="008E3631"/>
    <w:rsid w:val="008E62C8"/>
    <w:rsid w:val="008E7429"/>
    <w:rsid w:val="008E75C4"/>
    <w:rsid w:val="008F1071"/>
    <w:rsid w:val="008F51A4"/>
    <w:rsid w:val="008F5F25"/>
    <w:rsid w:val="008F76C3"/>
    <w:rsid w:val="00901F0D"/>
    <w:rsid w:val="00905CF9"/>
    <w:rsid w:val="00911869"/>
    <w:rsid w:val="00917BF9"/>
    <w:rsid w:val="0092066A"/>
    <w:rsid w:val="00920F9D"/>
    <w:rsid w:val="00924934"/>
    <w:rsid w:val="00926568"/>
    <w:rsid w:val="00943F96"/>
    <w:rsid w:val="00946281"/>
    <w:rsid w:val="00946FF6"/>
    <w:rsid w:val="00950B9C"/>
    <w:rsid w:val="00951DAB"/>
    <w:rsid w:val="00952B39"/>
    <w:rsid w:val="00952F9A"/>
    <w:rsid w:val="009533E5"/>
    <w:rsid w:val="009536CD"/>
    <w:rsid w:val="009537F6"/>
    <w:rsid w:val="00956823"/>
    <w:rsid w:val="00957D21"/>
    <w:rsid w:val="00961F24"/>
    <w:rsid w:val="00963524"/>
    <w:rsid w:val="00964FD4"/>
    <w:rsid w:val="009706D0"/>
    <w:rsid w:val="00970FEC"/>
    <w:rsid w:val="00971B15"/>
    <w:rsid w:val="00971DF0"/>
    <w:rsid w:val="00973ABA"/>
    <w:rsid w:val="0097789F"/>
    <w:rsid w:val="0098568B"/>
    <w:rsid w:val="00991208"/>
    <w:rsid w:val="00991213"/>
    <w:rsid w:val="00991805"/>
    <w:rsid w:val="00992451"/>
    <w:rsid w:val="00992F29"/>
    <w:rsid w:val="009A117D"/>
    <w:rsid w:val="009A3B40"/>
    <w:rsid w:val="009A42C1"/>
    <w:rsid w:val="009A4F2F"/>
    <w:rsid w:val="009A5359"/>
    <w:rsid w:val="009A7E28"/>
    <w:rsid w:val="009B2B12"/>
    <w:rsid w:val="009B50FA"/>
    <w:rsid w:val="009B5BB9"/>
    <w:rsid w:val="009C0FD7"/>
    <w:rsid w:val="009C3643"/>
    <w:rsid w:val="009C6F26"/>
    <w:rsid w:val="009C7E87"/>
    <w:rsid w:val="009C7ECE"/>
    <w:rsid w:val="009C7EFB"/>
    <w:rsid w:val="009E2CD2"/>
    <w:rsid w:val="009E41D9"/>
    <w:rsid w:val="009F0918"/>
    <w:rsid w:val="009F335B"/>
    <w:rsid w:val="009F5466"/>
    <w:rsid w:val="009F7F63"/>
    <w:rsid w:val="00A007F5"/>
    <w:rsid w:val="00A024CF"/>
    <w:rsid w:val="00A05C8A"/>
    <w:rsid w:val="00A12D32"/>
    <w:rsid w:val="00A134F7"/>
    <w:rsid w:val="00A135B9"/>
    <w:rsid w:val="00A13622"/>
    <w:rsid w:val="00A14868"/>
    <w:rsid w:val="00A163D2"/>
    <w:rsid w:val="00A174DF"/>
    <w:rsid w:val="00A23A20"/>
    <w:rsid w:val="00A269BB"/>
    <w:rsid w:val="00A32288"/>
    <w:rsid w:val="00A32755"/>
    <w:rsid w:val="00A33BCD"/>
    <w:rsid w:val="00A342F3"/>
    <w:rsid w:val="00A363BC"/>
    <w:rsid w:val="00A36891"/>
    <w:rsid w:val="00A37771"/>
    <w:rsid w:val="00A40A2E"/>
    <w:rsid w:val="00A41ADE"/>
    <w:rsid w:val="00A4271C"/>
    <w:rsid w:val="00A444DD"/>
    <w:rsid w:val="00A45E24"/>
    <w:rsid w:val="00A45F85"/>
    <w:rsid w:val="00A47812"/>
    <w:rsid w:val="00A4792F"/>
    <w:rsid w:val="00A50EB8"/>
    <w:rsid w:val="00A51BB8"/>
    <w:rsid w:val="00A53623"/>
    <w:rsid w:val="00A572BE"/>
    <w:rsid w:val="00A57819"/>
    <w:rsid w:val="00A64B12"/>
    <w:rsid w:val="00A64E2F"/>
    <w:rsid w:val="00A67F9A"/>
    <w:rsid w:val="00A70A3C"/>
    <w:rsid w:val="00A72A7F"/>
    <w:rsid w:val="00A75CF2"/>
    <w:rsid w:val="00A7668F"/>
    <w:rsid w:val="00A81862"/>
    <w:rsid w:val="00A8412D"/>
    <w:rsid w:val="00A84BC4"/>
    <w:rsid w:val="00A8506D"/>
    <w:rsid w:val="00A86B48"/>
    <w:rsid w:val="00A91379"/>
    <w:rsid w:val="00A91709"/>
    <w:rsid w:val="00A9320E"/>
    <w:rsid w:val="00A93560"/>
    <w:rsid w:val="00A94268"/>
    <w:rsid w:val="00A94656"/>
    <w:rsid w:val="00A96D2A"/>
    <w:rsid w:val="00A97715"/>
    <w:rsid w:val="00AA2733"/>
    <w:rsid w:val="00AA2C5E"/>
    <w:rsid w:val="00AA49A7"/>
    <w:rsid w:val="00AA6302"/>
    <w:rsid w:val="00AA6EFE"/>
    <w:rsid w:val="00AA7F7F"/>
    <w:rsid w:val="00AB1129"/>
    <w:rsid w:val="00AB5823"/>
    <w:rsid w:val="00AB7E00"/>
    <w:rsid w:val="00AC6387"/>
    <w:rsid w:val="00AC6BDB"/>
    <w:rsid w:val="00AC72E1"/>
    <w:rsid w:val="00AD0EF8"/>
    <w:rsid w:val="00AD45A1"/>
    <w:rsid w:val="00AE0F1F"/>
    <w:rsid w:val="00AE3065"/>
    <w:rsid w:val="00AE3B45"/>
    <w:rsid w:val="00AE4BB6"/>
    <w:rsid w:val="00AE6C93"/>
    <w:rsid w:val="00AF0863"/>
    <w:rsid w:val="00AF1917"/>
    <w:rsid w:val="00AF2430"/>
    <w:rsid w:val="00AF339A"/>
    <w:rsid w:val="00AF39D3"/>
    <w:rsid w:val="00AF423D"/>
    <w:rsid w:val="00AF64D8"/>
    <w:rsid w:val="00AF6520"/>
    <w:rsid w:val="00AF6DD1"/>
    <w:rsid w:val="00AF7D36"/>
    <w:rsid w:val="00B00E3F"/>
    <w:rsid w:val="00B010F5"/>
    <w:rsid w:val="00B02A38"/>
    <w:rsid w:val="00B04A2E"/>
    <w:rsid w:val="00B04EFE"/>
    <w:rsid w:val="00B07152"/>
    <w:rsid w:val="00B11315"/>
    <w:rsid w:val="00B26048"/>
    <w:rsid w:val="00B26474"/>
    <w:rsid w:val="00B26DE6"/>
    <w:rsid w:val="00B27751"/>
    <w:rsid w:val="00B31102"/>
    <w:rsid w:val="00B332E2"/>
    <w:rsid w:val="00B34400"/>
    <w:rsid w:val="00B40AF7"/>
    <w:rsid w:val="00B43060"/>
    <w:rsid w:val="00B433E6"/>
    <w:rsid w:val="00B443E3"/>
    <w:rsid w:val="00B44A8E"/>
    <w:rsid w:val="00B470E1"/>
    <w:rsid w:val="00B513D2"/>
    <w:rsid w:val="00B52A0D"/>
    <w:rsid w:val="00B56DD0"/>
    <w:rsid w:val="00B57B48"/>
    <w:rsid w:val="00B600C5"/>
    <w:rsid w:val="00B60437"/>
    <w:rsid w:val="00B60458"/>
    <w:rsid w:val="00B626CF"/>
    <w:rsid w:val="00B63B83"/>
    <w:rsid w:val="00B63C72"/>
    <w:rsid w:val="00B70A4D"/>
    <w:rsid w:val="00B71CED"/>
    <w:rsid w:val="00B7233C"/>
    <w:rsid w:val="00B74F5C"/>
    <w:rsid w:val="00B75119"/>
    <w:rsid w:val="00B75ED2"/>
    <w:rsid w:val="00B8024C"/>
    <w:rsid w:val="00B81F78"/>
    <w:rsid w:val="00B8622F"/>
    <w:rsid w:val="00B867EE"/>
    <w:rsid w:val="00B921A7"/>
    <w:rsid w:val="00B92619"/>
    <w:rsid w:val="00B932AA"/>
    <w:rsid w:val="00B94AEA"/>
    <w:rsid w:val="00B9506E"/>
    <w:rsid w:val="00B95B1A"/>
    <w:rsid w:val="00B97873"/>
    <w:rsid w:val="00BA130D"/>
    <w:rsid w:val="00BA2568"/>
    <w:rsid w:val="00BA26E9"/>
    <w:rsid w:val="00BA274C"/>
    <w:rsid w:val="00BA2D7A"/>
    <w:rsid w:val="00BA33F8"/>
    <w:rsid w:val="00BA348D"/>
    <w:rsid w:val="00BB0C91"/>
    <w:rsid w:val="00BB2BC7"/>
    <w:rsid w:val="00BB4C08"/>
    <w:rsid w:val="00BC0660"/>
    <w:rsid w:val="00BC2365"/>
    <w:rsid w:val="00BC36D3"/>
    <w:rsid w:val="00BC3E65"/>
    <w:rsid w:val="00BC4357"/>
    <w:rsid w:val="00BC57CB"/>
    <w:rsid w:val="00BC5946"/>
    <w:rsid w:val="00BD17A5"/>
    <w:rsid w:val="00BD25CA"/>
    <w:rsid w:val="00BD3653"/>
    <w:rsid w:val="00BD610C"/>
    <w:rsid w:val="00BD6608"/>
    <w:rsid w:val="00BE19C3"/>
    <w:rsid w:val="00BE2E72"/>
    <w:rsid w:val="00BE4237"/>
    <w:rsid w:val="00BE48E4"/>
    <w:rsid w:val="00BE563E"/>
    <w:rsid w:val="00BE64A3"/>
    <w:rsid w:val="00BF4AD2"/>
    <w:rsid w:val="00C008F3"/>
    <w:rsid w:val="00C045AC"/>
    <w:rsid w:val="00C074CB"/>
    <w:rsid w:val="00C10339"/>
    <w:rsid w:val="00C104C2"/>
    <w:rsid w:val="00C10974"/>
    <w:rsid w:val="00C145B7"/>
    <w:rsid w:val="00C20ABF"/>
    <w:rsid w:val="00C241DE"/>
    <w:rsid w:val="00C344F8"/>
    <w:rsid w:val="00C3487C"/>
    <w:rsid w:val="00C367C2"/>
    <w:rsid w:val="00C4029E"/>
    <w:rsid w:val="00C41C26"/>
    <w:rsid w:val="00C42365"/>
    <w:rsid w:val="00C5052B"/>
    <w:rsid w:val="00C5699E"/>
    <w:rsid w:val="00C62765"/>
    <w:rsid w:val="00C6466A"/>
    <w:rsid w:val="00C647B2"/>
    <w:rsid w:val="00C654A7"/>
    <w:rsid w:val="00C66E99"/>
    <w:rsid w:val="00C723C1"/>
    <w:rsid w:val="00C77EFC"/>
    <w:rsid w:val="00C8042E"/>
    <w:rsid w:val="00C83AD7"/>
    <w:rsid w:val="00C848D4"/>
    <w:rsid w:val="00C8549B"/>
    <w:rsid w:val="00C91702"/>
    <w:rsid w:val="00C91741"/>
    <w:rsid w:val="00C9444C"/>
    <w:rsid w:val="00C95EF3"/>
    <w:rsid w:val="00C96872"/>
    <w:rsid w:val="00C96AC9"/>
    <w:rsid w:val="00CA379B"/>
    <w:rsid w:val="00CA3AF9"/>
    <w:rsid w:val="00CA3DED"/>
    <w:rsid w:val="00CA5AFE"/>
    <w:rsid w:val="00CA6D18"/>
    <w:rsid w:val="00CA7086"/>
    <w:rsid w:val="00CA7E3C"/>
    <w:rsid w:val="00CA7F51"/>
    <w:rsid w:val="00CB0B8A"/>
    <w:rsid w:val="00CB306F"/>
    <w:rsid w:val="00CB347A"/>
    <w:rsid w:val="00CB7524"/>
    <w:rsid w:val="00CC092E"/>
    <w:rsid w:val="00CC4C88"/>
    <w:rsid w:val="00CC6C9F"/>
    <w:rsid w:val="00CD0078"/>
    <w:rsid w:val="00CD0CDA"/>
    <w:rsid w:val="00CD16F9"/>
    <w:rsid w:val="00CD1C3F"/>
    <w:rsid w:val="00CD2463"/>
    <w:rsid w:val="00CE074F"/>
    <w:rsid w:val="00CE2B9E"/>
    <w:rsid w:val="00CE50A8"/>
    <w:rsid w:val="00CE5E86"/>
    <w:rsid w:val="00CE77BF"/>
    <w:rsid w:val="00CF2EDD"/>
    <w:rsid w:val="00CF47AF"/>
    <w:rsid w:val="00D0358F"/>
    <w:rsid w:val="00D04BD2"/>
    <w:rsid w:val="00D07CC0"/>
    <w:rsid w:val="00D10DDA"/>
    <w:rsid w:val="00D11769"/>
    <w:rsid w:val="00D124E7"/>
    <w:rsid w:val="00D16FDB"/>
    <w:rsid w:val="00D22439"/>
    <w:rsid w:val="00D2518B"/>
    <w:rsid w:val="00D30E39"/>
    <w:rsid w:val="00D404EA"/>
    <w:rsid w:val="00D43276"/>
    <w:rsid w:val="00D52B8F"/>
    <w:rsid w:val="00D53019"/>
    <w:rsid w:val="00D537DE"/>
    <w:rsid w:val="00D53CEA"/>
    <w:rsid w:val="00D563EB"/>
    <w:rsid w:val="00D60FE7"/>
    <w:rsid w:val="00D6257C"/>
    <w:rsid w:val="00D63E65"/>
    <w:rsid w:val="00D66DCA"/>
    <w:rsid w:val="00D75365"/>
    <w:rsid w:val="00D77BE5"/>
    <w:rsid w:val="00D904D0"/>
    <w:rsid w:val="00D92407"/>
    <w:rsid w:val="00D93938"/>
    <w:rsid w:val="00D9453A"/>
    <w:rsid w:val="00D96C07"/>
    <w:rsid w:val="00D97176"/>
    <w:rsid w:val="00D97F22"/>
    <w:rsid w:val="00DA03F3"/>
    <w:rsid w:val="00DA22A6"/>
    <w:rsid w:val="00DA49D8"/>
    <w:rsid w:val="00DA5299"/>
    <w:rsid w:val="00DB005C"/>
    <w:rsid w:val="00DB2CB3"/>
    <w:rsid w:val="00DB5044"/>
    <w:rsid w:val="00DB61B8"/>
    <w:rsid w:val="00DB6934"/>
    <w:rsid w:val="00DC2B93"/>
    <w:rsid w:val="00DC4529"/>
    <w:rsid w:val="00DC45BF"/>
    <w:rsid w:val="00DC4C0C"/>
    <w:rsid w:val="00DC5245"/>
    <w:rsid w:val="00DC6370"/>
    <w:rsid w:val="00DC7202"/>
    <w:rsid w:val="00DC7750"/>
    <w:rsid w:val="00DC7B83"/>
    <w:rsid w:val="00DD3EA3"/>
    <w:rsid w:val="00DD5CA6"/>
    <w:rsid w:val="00DE6F7A"/>
    <w:rsid w:val="00DE79EA"/>
    <w:rsid w:val="00DF0243"/>
    <w:rsid w:val="00DF13FB"/>
    <w:rsid w:val="00DF1BDA"/>
    <w:rsid w:val="00DF1D14"/>
    <w:rsid w:val="00E006EF"/>
    <w:rsid w:val="00E00E04"/>
    <w:rsid w:val="00E0227F"/>
    <w:rsid w:val="00E04051"/>
    <w:rsid w:val="00E05D64"/>
    <w:rsid w:val="00E06B77"/>
    <w:rsid w:val="00E109EB"/>
    <w:rsid w:val="00E1138B"/>
    <w:rsid w:val="00E179DF"/>
    <w:rsid w:val="00E27C87"/>
    <w:rsid w:val="00E3416D"/>
    <w:rsid w:val="00E35252"/>
    <w:rsid w:val="00E375F7"/>
    <w:rsid w:val="00E400FE"/>
    <w:rsid w:val="00E40D05"/>
    <w:rsid w:val="00E40FBF"/>
    <w:rsid w:val="00E4268B"/>
    <w:rsid w:val="00E46F6F"/>
    <w:rsid w:val="00E4745B"/>
    <w:rsid w:val="00E47D79"/>
    <w:rsid w:val="00E51400"/>
    <w:rsid w:val="00E56FE7"/>
    <w:rsid w:val="00E57D40"/>
    <w:rsid w:val="00E67409"/>
    <w:rsid w:val="00E67C60"/>
    <w:rsid w:val="00E71DF9"/>
    <w:rsid w:val="00E7233E"/>
    <w:rsid w:val="00E72710"/>
    <w:rsid w:val="00E727D8"/>
    <w:rsid w:val="00E75A6B"/>
    <w:rsid w:val="00E8094A"/>
    <w:rsid w:val="00E816D8"/>
    <w:rsid w:val="00E81AC3"/>
    <w:rsid w:val="00E82083"/>
    <w:rsid w:val="00E823C3"/>
    <w:rsid w:val="00E90FD9"/>
    <w:rsid w:val="00E921AD"/>
    <w:rsid w:val="00E94C83"/>
    <w:rsid w:val="00E9534D"/>
    <w:rsid w:val="00E953FF"/>
    <w:rsid w:val="00EA136C"/>
    <w:rsid w:val="00EA2D40"/>
    <w:rsid w:val="00EA309A"/>
    <w:rsid w:val="00EA4EE4"/>
    <w:rsid w:val="00EA667E"/>
    <w:rsid w:val="00EA66F2"/>
    <w:rsid w:val="00EA6E0C"/>
    <w:rsid w:val="00EB012B"/>
    <w:rsid w:val="00EB2550"/>
    <w:rsid w:val="00EB2959"/>
    <w:rsid w:val="00EB2EA3"/>
    <w:rsid w:val="00EB3616"/>
    <w:rsid w:val="00EB5924"/>
    <w:rsid w:val="00EB5F23"/>
    <w:rsid w:val="00EC2DC7"/>
    <w:rsid w:val="00EC3192"/>
    <w:rsid w:val="00EC5472"/>
    <w:rsid w:val="00EC6004"/>
    <w:rsid w:val="00ED0C33"/>
    <w:rsid w:val="00ED218B"/>
    <w:rsid w:val="00ED602D"/>
    <w:rsid w:val="00EE0113"/>
    <w:rsid w:val="00EE0CDE"/>
    <w:rsid w:val="00EE1CF1"/>
    <w:rsid w:val="00EE1E94"/>
    <w:rsid w:val="00EE49C5"/>
    <w:rsid w:val="00EF0928"/>
    <w:rsid w:val="00EF48F7"/>
    <w:rsid w:val="00EF7B72"/>
    <w:rsid w:val="00EF7D26"/>
    <w:rsid w:val="00F00BAF"/>
    <w:rsid w:val="00F03245"/>
    <w:rsid w:val="00F048FE"/>
    <w:rsid w:val="00F06422"/>
    <w:rsid w:val="00F1027F"/>
    <w:rsid w:val="00F11A65"/>
    <w:rsid w:val="00F11A87"/>
    <w:rsid w:val="00F11BAA"/>
    <w:rsid w:val="00F121FE"/>
    <w:rsid w:val="00F129B3"/>
    <w:rsid w:val="00F13A71"/>
    <w:rsid w:val="00F14568"/>
    <w:rsid w:val="00F203F7"/>
    <w:rsid w:val="00F20A87"/>
    <w:rsid w:val="00F232FC"/>
    <w:rsid w:val="00F2477C"/>
    <w:rsid w:val="00F25E2C"/>
    <w:rsid w:val="00F307EF"/>
    <w:rsid w:val="00F31298"/>
    <w:rsid w:val="00F3497B"/>
    <w:rsid w:val="00F34C6F"/>
    <w:rsid w:val="00F403D3"/>
    <w:rsid w:val="00F41D27"/>
    <w:rsid w:val="00F42149"/>
    <w:rsid w:val="00F42227"/>
    <w:rsid w:val="00F42679"/>
    <w:rsid w:val="00F429C4"/>
    <w:rsid w:val="00F43461"/>
    <w:rsid w:val="00F467D4"/>
    <w:rsid w:val="00F47970"/>
    <w:rsid w:val="00F50144"/>
    <w:rsid w:val="00F607EC"/>
    <w:rsid w:val="00F6144C"/>
    <w:rsid w:val="00F61E1B"/>
    <w:rsid w:val="00F6640D"/>
    <w:rsid w:val="00F676FE"/>
    <w:rsid w:val="00F70C5D"/>
    <w:rsid w:val="00F714D7"/>
    <w:rsid w:val="00F71FA3"/>
    <w:rsid w:val="00F72371"/>
    <w:rsid w:val="00F7561F"/>
    <w:rsid w:val="00F772BE"/>
    <w:rsid w:val="00F77D0F"/>
    <w:rsid w:val="00F85154"/>
    <w:rsid w:val="00F8546C"/>
    <w:rsid w:val="00F86CBF"/>
    <w:rsid w:val="00F878E9"/>
    <w:rsid w:val="00F87CD7"/>
    <w:rsid w:val="00F87E5D"/>
    <w:rsid w:val="00F9197C"/>
    <w:rsid w:val="00F964F2"/>
    <w:rsid w:val="00F9703B"/>
    <w:rsid w:val="00F9767C"/>
    <w:rsid w:val="00FA1F93"/>
    <w:rsid w:val="00FA3DB6"/>
    <w:rsid w:val="00FA6F16"/>
    <w:rsid w:val="00FB21DB"/>
    <w:rsid w:val="00FB2424"/>
    <w:rsid w:val="00FB33F0"/>
    <w:rsid w:val="00FC0B59"/>
    <w:rsid w:val="00FC3210"/>
    <w:rsid w:val="00FC39BD"/>
    <w:rsid w:val="00FC4C3B"/>
    <w:rsid w:val="00FC5BB8"/>
    <w:rsid w:val="00FD1896"/>
    <w:rsid w:val="00FD4212"/>
    <w:rsid w:val="00FD46A4"/>
    <w:rsid w:val="00FD4950"/>
    <w:rsid w:val="00FD4D76"/>
    <w:rsid w:val="00FD634A"/>
    <w:rsid w:val="00FD6D00"/>
    <w:rsid w:val="00FE10C2"/>
    <w:rsid w:val="00FE1561"/>
    <w:rsid w:val="00FE5D18"/>
    <w:rsid w:val="00FE5F6D"/>
    <w:rsid w:val="00FE5FC6"/>
    <w:rsid w:val="00FF0409"/>
    <w:rsid w:val="00FF59A7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03B3CD"/>
  <w15:docId w15:val="{11D8AA46-88EB-4AD1-9DD0-C3F6ABC2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uiPriority="99"/>
    <w:lsdException w:name="Table Grid" w:uiPriority="3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384"/>
    <w:pPr>
      <w:keepNext/>
      <w:numPr>
        <w:numId w:val="24"/>
      </w:numPr>
      <w:spacing w:before="240"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9767C"/>
    <w:pPr>
      <w:keepNext/>
      <w:numPr>
        <w:ilvl w:val="1"/>
        <w:numId w:val="1"/>
      </w:numPr>
      <w:tabs>
        <w:tab w:val="clear" w:pos="792"/>
      </w:tabs>
      <w:spacing w:before="240" w:after="120"/>
      <w:ind w:left="0" w:firstLine="0"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9767C"/>
    <w:pPr>
      <w:keepNext/>
      <w:numPr>
        <w:ilvl w:val="2"/>
        <w:numId w:val="1"/>
      </w:numPr>
      <w:tabs>
        <w:tab w:val="clear" w:pos="1440"/>
      </w:tabs>
      <w:spacing w:before="240" w:after="60"/>
      <w:ind w:left="0" w:firstLine="0"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50565B"/>
    <w:pPr>
      <w:spacing w:before="240" w:after="60"/>
      <w:ind w:firstLine="0"/>
      <w:outlineLvl w:val="6"/>
    </w:pPr>
  </w:style>
  <w:style w:type="paragraph" w:styleId="Heading8">
    <w:name w:val="heading 8"/>
    <w:basedOn w:val="Normal"/>
    <w:next w:val="Normal"/>
    <w:link w:val="Heading8Char"/>
    <w:rsid w:val="0050565B"/>
    <w:pPr>
      <w:spacing w:before="240" w:after="60"/>
      <w:ind w:firstLine="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57384"/>
    <w:rPr>
      <w:rFonts w:cs="Arial"/>
      <w:b/>
      <w:bCs/>
      <w:kern w:val="32"/>
      <w:sz w:val="32"/>
      <w:szCs w:val="32"/>
      <w:lang w:eastAsia="zh-CN"/>
    </w:rPr>
  </w:style>
  <w:style w:type="character" w:customStyle="1" w:styleId="Heading2Char">
    <w:name w:val="Heading 2 Char"/>
    <w:link w:val="Heading2"/>
    <w:uiPriority w:val="9"/>
    <w:rsid w:val="00BC36D3"/>
    <w:rPr>
      <w:rFonts w:ascii="Arial" w:hAnsi="Arial" w:cs="Arial"/>
      <w:b/>
      <w:bCs/>
      <w:i/>
      <w:iCs/>
      <w:sz w:val="28"/>
      <w:szCs w:val="28"/>
      <w:lang w:eastAsia="zh-CN"/>
    </w:rPr>
  </w:style>
  <w:style w:type="character" w:customStyle="1" w:styleId="Heading3Char">
    <w:name w:val="Heading 3 Char"/>
    <w:link w:val="Heading3"/>
    <w:uiPriority w:val="9"/>
    <w:rsid w:val="0068105A"/>
    <w:rPr>
      <w:rFonts w:ascii="Arial" w:hAnsi="Arial" w:cs="Arial"/>
      <w:b/>
      <w:bCs/>
      <w:sz w:val="26"/>
      <w:szCs w:val="26"/>
      <w:lang w:eastAsia="zh-CN"/>
    </w:rPr>
  </w:style>
  <w:style w:type="character" w:customStyle="1" w:styleId="Heading4Char">
    <w:name w:val="Heading 4 Char"/>
    <w:link w:val="Heading4"/>
    <w:uiPriority w:val="9"/>
    <w:rsid w:val="00F7561F"/>
    <w:rPr>
      <w:b/>
      <w:bCs/>
      <w:sz w:val="24"/>
      <w:szCs w:val="28"/>
      <w:lang w:eastAsia="zh-CN"/>
    </w:rPr>
  </w:style>
  <w:style w:type="paragraph" w:styleId="TOC2">
    <w:name w:val="toc 2"/>
    <w:basedOn w:val="Normal"/>
    <w:next w:val="Normal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TOC1">
    <w:name w:val="toc 1"/>
    <w:basedOn w:val="Normal"/>
    <w:next w:val="Normal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BalloonText">
    <w:name w:val="Balloon Text"/>
    <w:basedOn w:val="Normal"/>
    <w:link w:val="BalloonTextChar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NormalWeb">
    <w:name w:val="Normal (Web)"/>
    <w:basedOn w:val="Normal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Normal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68105A"/>
    <w:pPr>
      <w:keepLines/>
      <w:suppressAutoHyphens w:val="0"/>
      <w:spacing w:before="480" w:after="0" w:line="276" w:lineRule="auto"/>
      <w:ind w:left="0" w:firstLine="0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ListParagraph">
    <w:name w:val="List Paragraph"/>
    <w:basedOn w:val="Normal"/>
    <w:uiPriority w:val="34"/>
    <w:qFormat/>
    <w:rsid w:val="0068105A"/>
    <w:pPr>
      <w:ind w:left="720"/>
      <w:contextualSpacing/>
    </w:pPr>
  </w:style>
  <w:style w:type="table" w:styleId="TableGrid">
    <w:name w:val="Table Grid"/>
    <w:basedOn w:val="TableNormal"/>
    <w:uiPriority w:val="39"/>
    <w:rsid w:val="00681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Таблица"/>
    <w:basedOn w:val="Normal"/>
    <w:link w:val="a0"/>
    <w:qFormat/>
    <w:rsid w:val="00C62765"/>
    <w:pPr>
      <w:jc w:val="right"/>
    </w:pPr>
    <w:rPr>
      <w:bCs/>
      <w:szCs w:val="20"/>
    </w:rPr>
  </w:style>
  <w:style w:type="character" w:customStyle="1" w:styleId="a0">
    <w:name w:val="Таблица Знак"/>
    <w:basedOn w:val="DefaultParagraphFont"/>
    <w:link w:val="a"/>
    <w:rsid w:val="00C62765"/>
    <w:rPr>
      <w:bCs/>
      <w:sz w:val="24"/>
      <w:lang w:eastAsia="zh-CN"/>
    </w:rPr>
  </w:style>
  <w:style w:type="paragraph" w:customStyle="1" w:styleId="a1">
    <w:name w:val="Выражение"/>
    <w:basedOn w:val="Normal"/>
    <w:link w:val="a2"/>
    <w:qFormat/>
    <w:rsid w:val="001D7736"/>
    <w:pPr>
      <w:ind w:left="709" w:firstLine="0"/>
      <w:jc w:val="right"/>
    </w:pPr>
    <w:rPr>
      <w:i/>
    </w:rPr>
  </w:style>
  <w:style w:type="character" w:customStyle="1" w:styleId="a2">
    <w:name w:val="Выражение Знак"/>
    <w:basedOn w:val="DefaultParagraphFont"/>
    <w:link w:val="a1"/>
    <w:rsid w:val="001D7736"/>
    <w:rPr>
      <w:i/>
      <w:sz w:val="24"/>
      <w:szCs w:val="24"/>
      <w:lang w:eastAsia="zh-CN"/>
    </w:rPr>
  </w:style>
  <w:style w:type="paragraph" w:customStyle="1" w:styleId="a3">
    <w:name w:val="Рисунок"/>
    <w:basedOn w:val="Normal"/>
    <w:link w:val="a4"/>
    <w:qFormat/>
    <w:rsid w:val="001D7736"/>
    <w:pPr>
      <w:spacing w:before="120" w:after="120"/>
      <w:ind w:firstLine="0"/>
      <w:jc w:val="center"/>
    </w:pPr>
    <w:rPr>
      <w:bCs/>
      <w:i/>
      <w:szCs w:val="20"/>
    </w:rPr>
  </w:style>
  <w:style w:type="character" w:customStyle="1" w:styleId="a4">
    <w:name w:val="Рисунок Знак"/>
    <w:basedOn w:val="DefaultParagraphFont"/>
    <w:link w:val="a3"/>
    <w:rsid w:val="001D7736"/>
    <w:rPr>
      <w:bCs/>
      <w:i/>
      <w:sz w:val="24"/>
      <w:lang w:eastAsia="zh-CN"/>
    </w:rPr>
  </w:style>
  <w:style w:type="paragraph" w:customStyle="1" w:styleId="a5">
    <w:name w:val="Алгоритм"/>
    <w:basedOn w:val="Normal"/>
    <w:link w:val="a6"/>
    <w:qFormat/>
    <w:rsid w:val="002A27F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b/>
      <w:i/>
      <w:sz w:val="20"/>
      <w:lang w:val="en-US"/>
    </w:rPr>
  </w:style>
  <w:style w:type="character" w:customStyle="1" w:styleId="a6">
    <w:name w:val="Алгоритм Знак"/>
    <w:basedOn w:val="DefaultParagraphFont"/>
    <w:link w:val="a5"/>
    <w:rsid w:val="002A27FC"/>
    <w:rPr>
      <w:rFonts w:ascii="Courier New" w:hAnsi="Courier New" w:cs="Courier New"/>
      <w:b/>
      <w:i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Normal"/>
    <w:next w:val="Normal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Normal"/>
    <w:next w:val="Normal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Normal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Header">
    <w:name w:val="header"/>
    <w:basedOn w:val="Normal"/>
    <w:link w:val="HeaderChar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616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616"/>
    <w:rPr>
      <w:sz w:val="24"/>
      <w:szCs w:val="24"/>
      <w:lang w:eastAsia="zh-CN"/>
    </w:rPr>
  </w:style>
  <w:style w:type="paragraph" w:customStyle="1" w:styleId="a7">
    <w:name w:val="Заг.Таблицы"/>
    <w:basedOn w:val="Caption"/>
    <w:link w:val="a8"/>
    <w:qFormat/>
    <w:rsid w:val="00B010F5"/>
    <w:pPr>
      <w:spacing w:before="120"/>
      <w:jc w:val="right"/>
    </w:pPr>
  </w:style>
  <w:style w:type="character" w:customStyle="1" w:styleId="CaptionChar">
    <w:name w:val="Caption Char"/>
    <w:basedOn w:val="DefaultParagraphFont"/>
    <w:link w:val="Caption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8">
    <w:name w:val="Заг.Таблицы Знак"/>
    <w:basedOn w:val="CaptionChar"/>
    <w:link w:val="a7"/>
    <w:rsid w:val="00B010F5"/>
    <w:rPr>
      <w:rFonts w:eastAsiaTheme="minorHAnsi" w:cstheme="minorBidi"/>
      <w:bCs/>
      <w:sz w:val="24"/>
      <w:szCs w:val="18"/>
      <w:lang w:eastAsia="en-US"/>
    </w:rPr>
  </w:style>
  <w:style w:type="character" w:styleId="Strong">
    <w:name w:val="Strong"/>
    <w:basedOn w:val="DefaultParagraphFont"/>
    <w:uiPriority w:val="22"/>
    <w:rsid w:val="00C008F3"/>
    <w:rPr>
      <w:b/>
      <w:bCs/>
    </w:rPr>
  </w:style>
  <w:style w:type="character" w:customStyle="1" w:styleId="apple-converted-space">
    <w:name w:val="apple-converted-space"/>
    <w:basedOn w:val="DefaultParagraphFont"/>
    <w:rsid w:val="00C008F3"/>
  </w:style>
  <w:style w:type="character" w:customStyle="1" w:styleId="date-display-single">
    <w:name w:val="date-display-single"/>
    <w:basedOn w:val="DefaultParagraphFont"/>
    <w:rsid w:val="00A007F5"/>
  </w:style>
  <w:style w:type="character" w:styleId="Emphasis">
    <w:name w:val="Emphasis"/>
    <w:basedOn w:val="DefaultParagraphFont"/>
    <w:uiPriority w:val="20"/>
    <w:qFormat/>
    <w:rsid w:val="00A007F5"/>
    <w:rPr>
      <w:i/>
      <w:iCs/>
    </w:rPr>
  </w:style>
  <w:style w:type="paragraph" w:styleId="Title">
    <w:name w:val="Title"/>
    <w:basedOn w:val="Normal"/>
    <w:next w:val="Normal"/>
    <w:link w:val="TitleChar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Normal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DefaultParagraphFont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CommentReference">
    <w:name w:val="annotation reference"/>
    <w:basedOn w:val="DefaultParagraphFont"/>
    <w:unhideWhenUsed/>
    <w:rsid w:val="003135E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3135E9"/>
    <w:rPr>
      <w:rFonts w:eastAsiaTheme="minorEastAsi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135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35E9"/>
    <w:rPr>
      <w:rFonts w:eastAsiaTheme="minorEastAsia"/>
      <w:b/>
      <w:bCs/>
      <w:lang w:eastAsia="en-US"/>
    </w:rPr>
  </w:style>
  <w:style w:type="character" w:customStyle="1" w:styleId="Heading5Char">
    <w:name w:val="Heading 5 Char"/>
    <w:basedOn w:val="DefaultParagraphFont"/>
    <w:link w:val="Heading5"/>
    <w:rsid w:val="003135E9"/>
    <w:rPr>
      <w:b/>
      <w:bCs/>
      <w:i/>
      <w:iCs/>
      <w:sz w:val="26"/>
      <w:szCs w:val="26"/>
      <w:lang w:eastAsia="zh-CN"/>
    </w:rPr>
  </w:style>
  <w:style w:type="character" w:customStyle="1" w:styleId="Heading6Char">
    <w:name w:val="Heading 6 Char"/>
    <w:basedOn w:val="DefaultParagraphFont"/>
    <w:link w:val="Heading6"/>
    <w:rsid w:val="003135E9"/>
    <w:rPr>
      <w:b/>
      <w:bCs/>
      <w:sz w:val="22"/>
      <w:szCs w:val="22"/>
      <w:lang w:eastAsia="zh-CN"/>
    </w:rPr>
  </w:style>
  <w:style w:type="character" w:customStyle="1" w:styleId="Heading7Char">
    <w:name w:val="Heading 7 Char"/>
    <w:basedOn w:val="DefaultParagraphFont"/>
    <w:link w:val="Heading7"/>
    <w:rsid w:val="003135E9"/>
    <w:rPr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rsid w:val="003135E9"/>
    <w:rPr>
      <w:i/>
      <w:iCs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rsid w:val="003135E9"/>
    <w:rPr>
      <w:rFonts w:ascii="Arial" w:hAnsi="Arial" w:cs="Arial"/>
      <w:sz w:val="22"/>
      <w:szCs w:val="2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NoSpacing">
    <w:name w:val="No Spacing"/>
    <w:basedOn w:val="Normal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SubtleEmphasis">
    <w:name w:val="Subtle Emphasis"/>
    <w:uiPriority w:val="19"/>
    <w:rsid w:val="003135E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rsid w:val="003135E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3135E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3135E9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Normal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Normal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DefaultParagraphFont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DefaultParagraphFont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TableNormal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135E9"/>
    <w:rPr>
      <w:rFonts w:eastAsiaTheme="minorEastAsia"/>
      <w:lang w:eastAsia="en-US"/>
    </w:rPr>
  </w:style>
  <w:style w:type="character" w:styleId="FootnoteReference">
    <w:name w:val="footnote reference"/>
    <w:basedOn w:val="DefaultParagraphFont"/>
    <w:uiPriority w:val="99"/>
    <w:unhideWhenUsed/>
    <w:rsid w:val="003135E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135E9"/>
    <w:rPr>
      <w:rFonts w:eastAsiaTheme="minorEastAsia"/>
      <w:lang w:eastAsia="en-US"/>
    </w:rPr>
  </w:style>
  <w:style w:type="character" w:styleId="EndnoteReference">
    <w:name w:val="endnote reference"/>
    <w:basedOn w:val="DefaultParagraphFont"/>
    <w:uiPriority w:val="99"/>
    <w:unhideWhenUsed/>
    <w:rsid w:val="003135E9"/>
    <w:rPr>
      <w:vertAlign w:val="superscript"/>
    </w:rPr>
  </w:style>
  <w:style w:type="character" w:styleId="FollowedHyperlink">
    <w:name w:val="FollowedHyperlink"/>
    <w:basedOn w:val="DefaultParagraphFont"/>
    <w:uiPriority w:val="99"/>
    <w:unhideWhenUsed/>
    <w:rsid w:val="003135E9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9">
    <w:name w:val="Осн.Текст"/>
    <w:basedOn w:val="Normal"/>
    <w:link w:val="aa"/>
    <w:qFormat/>
    <w:rsid w:val="003135E9"/>
  </w:style>
  <w:style w:type="character" w:customStyle="1" w:styleId="aa">
    <w:name w:val="Осн.Текст Знак"/>
    <w:basedOn w:val="DefaultParagraphFont"/>
    <w:link w:val="a9"/>
    <w:rsid w:val="003135E9"/>
    <w:rPr>
      <w:sz w:val="24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8E75C4"/>
    <w:rPr>
      <w:color w:val="808080"/>
    </w:rPr>
  </w:style>
  <w:style w:type="paragraph" w:customStyle="1" w:styleId="ab">
    <w:name w:val="Примечание"/>
    <w:basedOn w:val="a9"/>
    <w:link w:val="ac"/>
    <w:qFormat/>
    <w:rsid w:val="009533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</w:style>
  <w:style w:type="character" w:customStyle="1" w:styleId="ac">
    <w:name w:val="Примечание Знак"/>
    <w:basedOn w:val="aa"/>
    <w:link w:val="ab"/>
    <w:rsid w:val="009533E5"/>
    <w:rPr>
      <w:sz w:val="24"/>
      <w:szCs w:val="24"/>
      <w:lang w:eastAsia="zh-CN"/>
    </w:rPr>
  </w:style>
  <w:style w:type="character" w:customStyle="1" w:styleId="nowrap">
    <w:name w:val="nowrap"/>
    <w:basedOn w:val="DefaultParagraphFont"/>
    <w:rsid w:val="00B63C72"/>
  </w:style>
  <w:style w:type="numbering" w:customStyle="1" w:styleId="2">
    <w:name w:val="Стиль2"/>
    <w:uiPriority w:val="99"/>
    <w:rsid w:val="00BD3653"/>
    <w:pPr>
      <w:numPr>
        <w:numId w:val="6"/>
      </w:numPr>
    </w:pPr>
  </w:style>
  <w:style w:type="character" w:styleId="PageNumber">
    <w:name w:val="page number"/>
    <w:rsid w:val="00BD3653"/>
  </w:style>
  <w:style w:type="numbering" w:customStyle="1" w:styleId="1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Normal"/>
    <w:next w:val="Normal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DefaultParagraphFont"/>
    <w:rsid w:val="00564319"/>
  </w:style>
  <w:style w:type="table" w:customStyle="1" w:styleId="GridTable1Light1">
    <w:name w:val="Grid Table 1 Light1"/>
    <w:basedOn w:val="TableNormal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Normal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DefaultParagraphFont"/>
    <w:rsid w:val="003E7ED6"/>
  </w:style>
  <w:style w:type="character" w:customStyle="1" w:styleId="n">
    <w:name w:val="n"/>
    <w:basedOn w:val="DefaultParagraphFont"/>
    <w:rsid w:val="003E7ED6"/>
  </w:style>
  <w:style w:type="character" w:customStyle="1" w:styleId="c-messagekittext">
    <w:name w:val="c-message_kit__text"/>
    <w:basedOn w:val="DefaultParagraphFont"/>
    <w:rsid w:val="001620EF"/>
  </w:style>
  <w:style w:type="character" w:customStyle="1" w:styleId="mw-editsection-bracket">
    <w:name w:val="mw-editsection-bracket"/>
    <w:basedOn w:val="DefaultParagraphFont"/>
    <w:rsid w:val="0052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ssianblogs.com/article/1808360908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BB257-2353-43AF-87B8-776BFE7E5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Карпов В</vt:lpstr>
      <vt:lpstr>Карпов В</vt:lpstr>
    </vt:vector>
  </TitlesOfParts>
  <Company>Microsoft</Company>
  <LinksUpToDate>false</LinksUpToDate>
  <CharactersWithSpaces>2794</CharactersWithSpaces>
  <SharedDoc>false</SharedDoc>
  <HLinks>
    <vt:vector size="246" baseType="variant">
      <vt:variant>
        <vt:i4>524364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http://ru.wikipedia.org/wiki/%D0%98%D0%BD%D1%81%D1%82%D0%B8%D0%BD%D0%BA%D1%82</vt:lpwstr>
      </vt:variant>
      <vt:variant>
        <vt:lpwstr/>
      </vt:variant>
      <vt:variant>
        <vt:i4>720946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http://ru.wikipedia.org/wiki/%D0%A2%D0%B8%D0%BD%D0%B1%D0%B5%D1%80%D0%B3%D0%B5%D0%BD,_%D0%9D%D0%B8%D0%BA%D0%BE%D0%BB%D0%B0%D0%B0%D1%81</vt:lpwstr>
      </vt:variant>
      <vt:variant>
        <vt:lpwstr/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_Toc465779310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_Toc465779309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_Toc465779308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_Toc465779307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_Toc465779306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_Toc465779305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_Toc465779304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_Toc465779303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_Toc465779302</vt:lpwstr>
      </vt:variant>
      <vt:variant>
        <vt:i4>2031669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_Toc465779301</vt:lpwstr>
      </vt:variant>
      <vt:variant>
        <vt:i4>2031669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_Toc465779300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_Toc465779299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_Toc465779298</vt:lpwstr>
      </vt:variant>
      <vt:variant>
        <vt:i4>1441844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_Toc465779297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_Toc465779296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_Toc465779295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_Toc465779294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_Toc465779293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_Toc465779292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_Toc465779291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_Toc465779290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_Toc465779289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_Toc465779288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_Toc465779287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_Toc465779286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_Toc465779285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_Toc465779284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_Toc465779283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_Toc465779282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_Toc465779281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_Toc465779280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_Toc465779279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_Toc465779278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_Toc465779277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_Toc465779276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_Toc465779275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_Toc465779274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_Toc465779273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_Toc465779272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Карпов В</dc:title>
  <dc:subject/>
  <dc:creator>Карпов В.Э.</dc:creator>
  <cp:keywords/>
  <dc:description/>
  <cp:lastModifiedBy>Karpov</cp:lastModifiedBy>
  <cp:revision>58</cp:revision>
  <cp:lastPrinted>2021-01-28T08:42:00Z</cp:lastPrinted>
  <dcterms:created xsi:type="dcterms:W3CDTF">2021-01-25T16:51:00Z</dcterms:created>
  <dcterms:modified xsi:type="dcterms:W3CDTF">2023-03-02T07:48:00Z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10adce1a-5077-32f3-b54a-d420c46d3543</vt:lpwstr>
  </property>
  <property fmtid="{D5CDD505-2E9C-101B-9397-08002B2CF9AE}" pid="4" name="Mendeley Citation Style_1">
    <vt:lpwstr>http://www.zotero.org/styles/gost-r-7-0-5-2008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http://www.zotero.org/styles/GOST-R-7.0.5-2008%20author-date%20alphabetic</vt:lpwstr>
  </property>
  <property fmtid="{D5CDD505-2E9C-101B-9397-08002B2CF9AE}" pid="22" name="Mendeley Recent Style Name 8_1">
    <vt:lpwstr>Russian GOST R 7.0.5-2008 author-date citations with aplhabetic sorting</vt:lpwstr>
  </property>
  <property fmtid="{D5CDD505-2E9C-101B-9397-08002B2CF9AE}" pid="23" name="Mendeley Recent Style Id 9_1">
    <vt:lpwstr>http://www.zotero.org/styles/GOST-R-7.0.5-2008 numeric alphabetic</vt:lpwstr>
  </property>
  <property fmtid="{D5CDD505-2E9C-101B-9397-08002B2CF9AE}" pid="24" name="Mendeley Recent Style Name 9_1">
    <vt:lpwstr>Russian GOST R 7.0.5-2008 numeric citations with aplhabetic sorting (dev)</vt:lpwstr>
  </property>
</Properties>
</file>