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5D9DD3" w14:textId="17C726F2" w:rsidR="007D53AE" w:rsidRDefault="007D53AE" w:rsidP="007D53AE">
      <w:pPr>
        <w:pStyle w:val="afff5"/>
        <w:ind w:firstLine="0"/>
        <w:jc w:val="center"/>
      </w:pPr>
      <w:bookmarkStart w:id="0" w:name="_GoBack"/>
      <w:bookmarkEnd w:id="0"/>
      <w:r>
        <w:t>Карпов В.Э.</w:t>
      </w:r>
    </w:p>
    <w:p w14:paraId="2ADA41FA" w14:textId="7D9D0643" w:rsidR="002A74DD" w:rsidRPr="00E74231" w:rsidRDefault="005F6CA4" w:rsidP="007D53AE">
      <w:pPr>
        <w:pStyle w:val="afff5"/>
        <w:ind w:firstLine="0"/>
        <w:jc w:val="center"/>
        <w:rPr>
          <w:b/>
          <w:sz w:val="36"/>
        </w:rPr>
      </w:pPr>
      <w:r w:rsidRPr="007D53AE">
        <w:rPr>
          <w:b/>
          <w:sz w:val="36"/>
        </w:rPr>
        <w:t>Система выбора программы</w:t>
      </w:r>
      <w:r w:rsidR="00E74231">
        <w:rPr>
          <w:b/>
          <w:sz w:val="36"/>
        </w:rPr>
        <w:t xml:space="preserve"> при загрузке </w:t>
      </w:r>
      <w:r w:rsidR="00E74231">
        <w:rPr>
          <w:b/>
          <w:sz w:val="36"/>
          <w:lang w:val="en-US"/>
        </w:rPr>
        <w:t>Raspberry</w:t>
      </w:r>
    </w:p>
    <w:p w14:paraId="27BB2204" w14:textId="4E2DC7F0" w:rsidR="005F6CA4" w:rsidRDefault="007D53AE" w:rsidP="007D53AE">
      <w:pPr>
        <w:pStyle w:val="afff5"/>
        <w:jc w:val="right"/>
      </w:pPr>
      <w:r>
        <w:t>07.11.2024</w:t>
      </w:r>
    </w:p>
    <w:p w14:paraId="4D5C1A9A" w14:textId="77777777" w:rsidR="007D53AE" w:rsidRPr="007D53AE" w:rsidRDefault="007D53AE" w:rsidP="007D53AE">
      <w:pPr>
        <w:pStyle w:val="afff5"/>
        <w:jc w:val="right"/>
      </w:pPr>
    </w:p>
    <w:p w14:paraId="5DE026C0" w14:textId="1D98CB9C" w:rsidR="005F6CA4" w:rsidRDefault="00AA4E39" w:rsidP="005F6CA4">
      <w:pPr>
        <w:pStyle w:val="afff5"/>
      </w:pPr>
      <w:r>
        <w:t xml:space="preserve">Назначение: определение режима запуска прикладных программ (приложений) при включении </w:t>
      </w:r>
      <w:r>
        <w:rPr>
          <w:lang w:val="en-US"/>
        </w:rPr>
        <w:t>Raspberry</w:t>
      </w:r>
      <w:r>
        <w:t>.</w:t>
      </w:r>
    </w:p>
    <w:p w14:paraId="15EC1971" w14:textId="182FB6C6" w:rsidR="00AA4E39" w:rsidRPr="00AA4E39" w:rsidRDefault="00AA4E39" w:rsidP="005F6CA4">
      <w:pPr>
        <w:pStyle w:val="afff5"/>
      </w:pPr>
      <w:r>
        <w:t>Для этого автозапуск настраивается так, чтобы был запущен некоторый скрипт, результат работы которого определ</w:t>
      </w:r>
      <w:r w:rsidR="007D53AE">
        <w:t>я</w:t>
      </w:r>
      <w:r w:rsidR="00290EB2">
        <w:t>ет</w:t>
      </w:r>
      <w:r w:rsidR="007D53AE">
        <w:t xml:space="preserve"> режим работы.</w:t>
      </w:r>
    </w:p>
    <w:p w14:paraId="656AA19A" w14:textId="45604597" w:rsidR="007D53AE" w:rsidRDefault="007D53AE" w:rsidP="007D53AE">
      <w:pPr>
        <w:pStyle w:val="afff5"/>
      </w:pPr>
      <w:r>
        <w:t>Основой стартового скрипта является программа выбора режима.</w:t>
      </w:r>
      <w:r w:rsidR="00290EB2">
        <w:t xml:space="preserve"> </w:t>
      </w:r>
      <w:r>
        <w:t>Для работы программа использует аппаратные средства – специальный терминал.</w:t>
      </w:r>
    </w:p>
    <w:p w14:paraId="3917490C" w14:textId="665915AB" w:rsidR="007D53AE" w:rsidRPr="007D53AE" w:rsidRDefault="007D53AE" w:rsidP="007D53AE">
      <w:pPr>
        <w:pStyle w:val="1"/>
      </w:pPr>
      <w:r>
        <w:t>Терминал</w:t>
      </w:r>
    </w:p>
    <w:p w14:paraId="69872EB7" w14:textId="77777777" w:rsidR="007D53AE" w:rsidRDefault="007D53AE" w:rsidP="007D53AE">
      <w:pPr>
        <w:pStyle w:val="afff5"/>
      </w:pPr>
      <w:r>
        <w:t>В состав терминала входят:</w:t>
      </w:r>
    </w:p>
    <w:p w14:paraId="021801A5" w14:textId="355DC63D" w:rsidR="007D53AE" w:rsidRDefault="007D53AE" w:rsidP="007D53AE">
      <w:pPr>
        <w:pStyle w:val="afff5"/>
        <w:numPr>
          <w:ilvl w:val="0"/>
          <w:numId w:val="34"/>
        </w:numPr>
      </w:pPr>
      <w:r>
        <w:t>Экран (</w:t>
      </w:r>
      <w:r>
        <w:rPr>
          <w:lang w:val="en-US"/>
        </w:rPr>
        <w:t>LCD</w:t>
      </w:r>
      <w:r w:rsidRPr="007D53AE">
        <w:t xml:space="preserve"> </w:t>
      </w:r>
      <w:r>
        <w:t xml:space="preserve">или </w:t>
      </w:r>
      <w:r w:rsidRPr="005F6CA4">
        <w:rPr>
          <w:lang w:val="en-US"/>
        </w:rPr>
        <w:t>OLED</w:t>
      </w:r>
      <w:r w:rsidRPr="005F6CA4">
        <w:t xml:space="preserve"> </w:t>
      </w:r>
      <w:r w:rsidRPr="005F6CA4">
        <w:rPr>
          <w:lang w:val="en-US"/>
        </w:rPr>
        <w:t>SSD</w:t>
      </w:r>
      <w:r w:rsidRPr="005F6CA4">
        <w:t>1306</w:t>
      </w:r>
      <w:r>
        <w:t>)</w:t>
      </w:r>
      <w:r w:rsidR="00E74231" w:rsidRPr="00E74231">
        <w:t xml:space="preserve">, </w:t>
      </w:r>
      <w:r w:rsidR="00E74231">
        <w:t xml:space="preserve">подключенный по интерфейсу </w:t>
      </w:r>
      <w:proofErr w:type="spellStart"/>
      <w:r w:rsidR="00E74231">
        <w:rPr>
          <w:lang w:val="en-US"/>
        </w:rPr>
        <w:t>i</w:t>
      </w:r>
      <w:proofErr w:type="spellEnd"/>
      <w:r w:rsidR="00E74231" w:rsidRPr="00E74231">
        <w:t>2</w:t>
      </w:r>
      <w:r w:rsidR="00E74231">
        <w:rPr>
          <w:lang w:val="en-US"/>
        </w:rPr>
        <w:t>c</w:t>
      </w:r>
      <w:r>
        <w:t>.</w:t>
      </w:r>
    </w:p>
    <w:p w14:paraId="6E03BE47" w14:textId="77777777" w:rsidR="007D53AE" w:rsidRDefault="007D53AE" w:rsidP="007D53AE">
      <w:pPr>
        <w:pStyle w:val="afff5"/>
        <w:numPr>
          <w:ilvl w:val="0"/>
          <w:numId w:val="34"/>
        </w:numPr>
      </w:pPr>
      <w:r>
        <w:t>Четырехкнопочная клавиатура.</w:t>
      </w:r>
    </w:p>
    <w:p w14:paraId="20A79180" w14:textId="77777777" w:rsidR="007D53AE" w:rsidRDefault="007D53AE" w:rsidP="007D53AE">
      <w:pPr>
        <w:pStyle w:val="afff5"/>
        <w:numPr>
          <w:ilvl w:val="0"/>
          <w:numId w:val="34"/>
        </w:numPr>
      </w:pPr>
      <w:r>
        <w:t>Активная пищалка.</w:t>
      </w:r>
    </w:p>
    <w:p w14:paraId="57858EAD" w14:textId="77777777" w:rsidR="007D53AE" w:rsidRDefault="007D53AE" w:rsidP="007D53AE">
      <w:pPr>
        <w:pStyle w:val="afff5"/>
        <w:numPr>
          <w:ilvl w:val="0"/>
          <w:numId w:val="34"/>
        </w:numPr>
      </w:pPr>
      <w:r>
        <w:t>Световая индикация.</w:t>
      </w:r>
    </w:p>
    <w:p w14:paraId="70795F47" w14:textId="175AD17F" w:rsidR="007D53AE" w:rsidRPr="005F6CA4" w:rsidRDefault="007D53AE" w:rsidP="007D53AE">
      <w:pPr>
        <w:pStyle w:val="afff5"/>
      </w:pPr>
      <w:r>
        <w:t xml:space="preserve">При использовании в качестве экране </w:t>
      </w:r>
      <w:r>
        <w:rPr>
          <w:lang w:val="en-US"/>
        </w:rPr>
        <w:t>LCD</w:t>
      </w:r>
      <w:r>
        <w:t>,</w:t>
      </w:r>
      <w:r w:rsidRPr="005F6CA4">
        <w:t xml:space="preserve"> </w:t>
      </w:r>
      <w:r>
        <w:t>надо иметь клавиатуру из 4 нормально разомкнутых кнопок, подтянутых к «1». К</w:t>
      </w:r>
      <w:r w:rsidRPr="005F6CA4">
        <w:t xml:space="preserve">нопки </w:t>
      </w:r>
      <w:r>
        <w:t xml:space="preserve">клавиатуры </w:t>
      </w:r>
      <w:r w:rsidRPr="005F6CA4">
        <w:rPr>
          <w:lang w:val="en-US"/>
        </w:rPr>
        <w:t>OLED</w:t>
      </w:r>
      <w:r>
        <w:t xml:space="preserve"> уже подтянуты.</w:t>
      </w:r>
    </w:p>
    <w:p w14:paraId="2346B0A8" w14:textId="390A9344" w:rsidR="005F6CA4" w:rsidRPr="005F6CA4" w:rsidRDefault="005F6CA4" w:rsidP="005F6CA4">
      <w:pPr>
        <w:pStyle w:val="1"/>
      </w:pPr>
      <w:r>
        <w:t xml:space="preserve">Программа выбора режима </w:t>
      </w:r>
      <w:proofErr w:type="spellStart"/>
      <w:r>
        <w:rPr>
          <w:lang w:val="en-US"/>
        </w:rPr>
        <w:t>psel</w:t>
      </w:r>
      <w:proofErr w:type="spellEnd"/>
    </w:p>
    <w:p w14:paraId="730DEAE0" w14:textId="64774D58" w:rsidR="005F6CA4" w:rsidRDefault="00CB14DB" w:rsidP="005F6CA4">
      <w:pPr>
        <w:pStyle w:val="afff5"/>
      </w:pPr>
      <w:r>
        <w:t>Назначение – о</w:t>
      </w:r>
      <w:r w:rsidR="005F6CA4" w:rsidRPr="005F6CA4">
        <w:t>пределение режима работы (выбор номера программы)</w:t>
      </w:r>
      <w:r>
        <w:t>. Выбор программы осуществляется четырьмя кнопками.</w:t>
      </w:r>
    </w:p>
    <w:p w14:paraId="2C56B760" w14:textId="10BE64D7" w:rsidR="007D53AE" w:rsidRDefault="007D53AE" w:rsidP="007D53AE">
      <w:pPr>
        <w:pStyle w:val="afff5"/>
      </w:pPr>
      <w:r>
        <w:t>Для отображения используется</w:t>
      </w:r>
      <w:r w:rsidRPr="005F6CA4">
        <w:t xml:space="preserve"> либо </w:t>
      </w:r>
      <w:r w:rsidRPr="005F6CA4">
        <w:rPr>
          <w:lang w:val="en-US"/>
        </w:rPr>
        <w:t>LCD</w:t>
      </w:r>
      <w:r w:rsidRPr="005F6CA4">
        <w:t xml:space="preserve">, либо </w:t>
      </w:r>
      <w:r w:rsidRPr="005F6CA4">
        <w:rPr>
          <w:lang w:val="en-US"/>
        </w:rPr>
        <w:t>OLED</w:t>
      </w:r>
      <w:r w:rsidRPr="005F6CA4">
        <w:t xml:space="preserve"> </w:t>
      </w:r>
      <w:r w:rsidRPr="005F6CA4">
        <w:rPr>
          <w:lang w:val="en-US"/>
        </w:rPr>
        <w:t>SSD</w:t>
      </w:r>
      <w:r w:rsidRPr="005F6CA4">
        <w:t>1306</w:t>
      </w:r>
      <w:r>
        <w:t xml:space="preserve">, </w:t>
      </w:r>
      <w:proofErr w:type="gramStart"/>
      <w:r>
        <w:t>подключенных</w:t>
      </w:r>
      <w:proofErr w:type="gramEnd"/>
      <w:r>
        <w:t xml:space="preserve"> по интерфейсу </w:t>
      </w:r>
      <w:proofErr w:type="spellStart"/>
      <w:r>
        <w:rPr>
          <w:lang w:val="en-US"/>
        </w:rPr>
        <w:t>i</w:t>
      </w:r>
      <w:proofErr w:type="spellEnd"/>
      <w:r w:rsidRPr="007D53AE">
        <w:t>2</w:t>
      </w:r>
      <w:r>
        <w:rPr>
          <w:lang w:val="en-US"/>
        </w:rPr>
        <w:t>c</w:t>
      </w:r>
      <w:r w:rsidRPr="005F6CA4">
        <w:t>.</w:t>
      </w:r>
      <w:r>
        <w:t xml:space="preserve"> Кроме того, программа отправляет управляющие сигналы на внешнюю пищалку и световой индикатор.</w:t>
      </w:r>
    </w:p>
    <w:p w14:paraId="3D72DFAD" w14:textId="6F72E6F0" w:rsidR="00CB14DB" w:rsidRPr="00AA4E39" w:rsidRDefault="00CB14DB" w:rsidP="00CB14DB">
      <w:pPr>
        <w:pStyle w:val="afff5"/>
      </w:pPr>
      <w:r w:rsidRPr="005F6CA4">
        <w:t>Программа помещает в стандартный выходной поток номер выбранной</w:t>
      </w:r>
      <w:r>
        <w:t xml:space="preserve"> программы.</w:t>
      </w:r>
      <w:r w:rsidR="00AA4E39" w:rsidRPr="00AA4E39">
        <w:t xml:space="preserve"> </w:t>
      </w:r>
      <w:r w:rsidR="00AA4E39">
        <w:t>По умолчанию результат равен 1.</w:t>
      </w:r>
    </w:p>
    <w:p w14:paraId="77F897B2" w14:textId="3BB14EB7" w:rsidR="005F6CA4" w:rsidRDefault="00CB14DB" w:rsidP="00CB14DB">
      <w:pPr>
        <w:pStyle w:val="afff5"/>
      </w:pPr>
      <w:r>
        <w:t>Выбор устройства определяется парой переменных: USE_LCD и USE_OLED.</w:t>
      </w:r>
    </w:p>
    <w:p w14:paraId="017D43B3" w14:textId="77777777" w:rsidR="00CB14DB" w:rsidRPr="00202205" w:rsidRDefault="00CB14DB" w:rsidP="00CB14DB">
      <w:pPr>
        <w:pStyle w:val="af"/>
      </w:pPr>
      <w:r w:rsidRPr="00202205">
        <w:t xml:space="preserve"># </w:t>
      </w:r>
      <w:r w:rsidRPr="007D53AE">
        <w:rPr>
          <w:lang w:val="ru-RU"/>
        </w:rPr>
        <w:t>Выбор</w:t>
      </w:r>
      <w:r w:rsidRPr="00202205">
        <w:t xml:space="preserve"> </w:t>
      </w:r>
      <w:r w:rsidRPr="007D53AE">
        <w:rPr>
          <w:lang w:val="ru-RU"/>
        </w:rPr>
        <w:t>устройства</w:t>
      </w:r>
    </w:p>
    <w:p w14:paraId="3D9AD45D" w14:textId="77777777" w:rsidR="00CB14DB" w:rsidRPr="00202205" w:rsidRDefault="00CB14DB" w:rsidP="00CB14DB">
      <w:pPr>
        <w:pStyle w:val="af"/>
      </w:pPr>
      <w:r>
        <w:t>USE</w:t>
      </w:r>
      <w:r w:rsidRPr="00202205">
        <w:t>_</w:t>
      </w:r>
      <w:r>
        <w:t>LCD</w:t>
      </w:r>
      <w:r w:rsidRPr="00202205">
        <w:t xml:space="preserve"> = </w:t>
      </w:r>
      <w:r>
        <w:t>False</w:t>
      </w:r>
    </w:p>
    <w:p w14:paraId="7FBA2A33" w14:textId="77D1BF50" w:rsidR="00CB14DB" w:rsidRPr="00202205" w:rsidRDefault="00CB14DB" w:rsidP="00CB14DB">
      <w:pPr>
        <w:pStyle w:val="af"/>
      </w:pPr>
      <w:r>
        <w:t>USE</w:t>
      </w:r>
      <w:r w:rsidRPr="00202205">
        <w:t>_</w:t>
      </w:r>
      <w:r>
        <w:t>OLED</w:t>
      </w:r>
      <w:r w:rsidRPr="00202205">
        <w:t xml:space="preserve"> = </w:t>
      </w:r>
      <w:r>
        <w:t>True</w:t>
      </w:r>
    </w:p>
    <w:p w14:paraId="7FBE8B16" w14:textId="715EB584" w:rsidR="00CB14DB" w:rsidRDefault="00CB14DB" w:rsidP="005F6CA4">
      <w:pPr>
        <w:pStyle w:val="afff5"/>
      </w:pPr>
      <w:r>
        <w:t>Кнопки управления:</w:t>
      </w:r>
    </w:p>
    <w:p w14:paraId="76B0666F" w14:textId="0038BD5A" w:rsidR="00CB14DB" w:rsidRDefault="00CB14DB" w:rsidP="005F6CA4">
      <w:pPr>
        <w:pStyle w:val="afff5"/>
      </w:pPr>
      <w:r w:rsidRPr="005F6CA4">
        <w:lastRenderedPageBreak/>
        <w:t>'^'</w:t>
      </w:r>
      <w:r>
        <w:t xml:space="preserve"> – увеличить номер программы</w:t>
      </w:r>
    </w:p>
    <w:p w14:paraId="3D872FE1" w14:textId="5663AE53" w:rsidR="005F6CA4" w:rsidRDefault="00CB14DB" w:rsidP="005F6CA4">
      <w:pPr>
        <w:pStyle w:val="afff5"/>
      </w:pPr>
      <w:r w:rsidRPr="005F6CA4">
        <w:t>'</w:t>
      </w:r>
      <w:r w:rsidRPr="005F6CA4">
        <w:rPr>
          <w:lang w:val="en-US"/>
        </w:rPr>
        <w:t>v</w:t>
      </w:r>
      <w:r w:rsidRPr="005F6CA4">
        <w:t>'</w:t>
      </w:r>
      <w:r w:rsidR="005F6CA4" w:rsidRPr="005F6CA4">
        <w:t xml:space="preserve"> </w:t>
      </w:r>
      <w:r>
        <w:t>– уменьшить номер программы</w:t>
      </w:r>
    </w:p>
    <w:p w14:paraId="364C667F" w14:textId="0FE3D292" w:rsidR="00CB14DB" w:rsidRPr="005F6CA4" w:rsidRDefault="00CB14DB" w:rsidP="005F6CA4">
      <w:pPr>
        <w:pStyle w:val="afff5"/>
      </w:pPr>
      <w:r w:rsidRPr="005F6CA4">
        <w:t>'</w:t>
      </w:r>
      <w:r>
        <w:t>*</w:t>
      </w:r>
      <w:r w:rsidRPr="005F6CA4">
        <w:t xml:space="preserve">' </w:t>
      </w:r>
      <w:r>
        <w:t>– режим (не используется)</w:t>
      </w:r>
    </w:p>
    <w:p w14:paraId="0644AC4C" w14:textId="26E83BD7" w:rsidR="005F6CA4" w:rsidRPr="00CB14DB" w:rsidRDefault="00CB14DB" w:rsidP="005F6CA4">
      <w:pPr>
        <w:pStyle w:val="afff5"/>
      </w:pPr>
      <w:r w:rsidRPr="005F6CA4">
        <w:t>'</w:t>
      </w:r>
      <w:r w:rsidRPr="00CB14DB">
        <w:t>#</w:t>
      </w:r>
      <w:r w:rsidRPr="005F6CA4">
        <w:t>'</w:t>
      </w:r>
      <w:r w:rsidR="005F6CA4" w:rsidRPr="005F6CA4">
        <w:t xml:space="preserve"> </w:t>
      </w:r>
      <w:r>
        <w:t>–</w:t>
      </w:r>
      <w:r w:rsidRPr="00CB14DB">
        <w:t xml:space="preserve"> </w:t>
      </w:r>
      <w:r w:rsidR="005F6CA4" w:rsidRPr="005F6CA4">
        <w:t>Старт</w:t>
      </w:r>
      <w:r w:rsidRPr="00CB14DB">
        <w:t xml:space="preserve"> (</w:t>
      </w:r>
      <w:r>
        <w:t>выбор</w:t>
      </w:r>
      <w:r w:rsidRPr="00CB14DB">
        <w:t>)</w:t>
      </w:r>
    </w:p>
    <w:p w14:paraId="7BFBA3D0" w14:textId="3B2B7E8C" w:rsidR="005F6CA4" w:rsidRPr="005F6CA4" w:rsidRDefault="005F6CA4" w:rsidP="005F6CA4">
      <w:pPr>
        <w:pStyle w:val="afff5"/>
      </w:pPr>
      <w:r w:rsidRPr="005F6CA4">
        <w:t>Если прошло 10 с. и ничего не нажато, то определяется выбор по умолчанию</w:t>
      </w:r>
      <w:r w:rsidR="00AA4E39">
        <w:t xml:space="preserve"> – программа</w:t>
      </w:r>
      <w:r w:rsidRPr="005F6CA4">
        <w:t xml:space="preserve"> №1</w:t>
      </w:r>
      <w:r>
        <w:t>.</w:t>
      </w:r>
    </w:p>
    <w:p w14:paraId="7FC8575F" w14:textId="415576B7" w:rsidR="005F6CA4" w:rsidRPr="005F6CA4" w:rsidRDefault="005F6CA4" w:rsidP="005F6CA4">
      <w:pPr>
        <w:pStyle w:val="afff5"/>
      </w:pPr>
      <w:r w:rsidRPr="005F6CA4">
        <w:t>Если клавиатура с подтянутыми кнопками не подключена (программа проверяет это), то будет выбор по умолчанию</w:t>
      </w:r>
      <w:r>
        <w:t>.</w:t>
      </w:r>
    </w:p>
    <w:p w14:paraId="2584CD55" w14:textId="26127C40" w:rsidR="005F6CA4" w:rsidRPr="005F6CA4" w:rsidRDefault="005F6CA4" w:rsidP="005F6CA4">
      <w:pPr>
        <w:pStyle w:val="afff5"/>
      </w:pPr>
      <w:r w:rsidRPr="005F6CA4">
        <w:t>Пищалка и индикатор работаю синхронно</w:t>
      </w:r>
      <w:r w:rsidR="00AA4E39">
        <w:t>.</w:t>
      </w:r>
    </w:p>
    <w:p w14:paraId="2F3CA6B9" w14:textId="0F090B8C" w:rsidR="005F6CA4" w:rsidRPr="005F6CA4" w:rsidRDefault="005F6CA4" w:rsidP="005F6CA4">
      <w:pPr>
        <w:pStyle w:val="afff5"/>
      </w:pPr>
      <w:r w:rsidRPr="005F6CA4">
        <w:t xml:space="preserve">Звуковая </w:t>
      </w:r>
      <w:r>
        <w:t xml:space="preserve">(световая) </w:t>
      </w:r>
      <w:r w:rsidRPr="005F6CA4">
        <w:t>индикация:</w:t>
      </w:r>
    </w:p>
    <w:p w14:paraId="44D4C253" w14:textId="42441E86" w:rsidR="005F6CA4" w:rsidRPr="005F6CA4" w:rsidRDefault="005F6CA4" w:rsidP="00CB14DB">
      <w:pPr>
        <w:pStyle w:val="afff5"/>
        <w:numPr>
          <w:ilvl w:val="0"/>
          <w:numId w:val="33"/>
        </w:numPr>
      </w:pPr>
      <w:r w:rsidRPr="005F6CA4">
        <w:t xml:space="preserve">запуск программы </w:t>
      </w:r>
      <w:r w:rsidR="00AA4E39">
        <w:t>–</w:t>
      </w:r>
      <w:r w:rsidRPr="005F6CA4">
        <w:t xml:space="preserve"> 1 сигнал</w:t>
      </w:r>
    </w:p>
    <w:p w14:paraId="312FD00E" w14:textId="0D79FF14" w:rsidR="005F6CA4" w:rsidRPr="005F6CA4" w:rsidRDefault="005F6CA4" w:rsidP="00CB14DB">
      <w:pPr>
        <w:pStyle w:val="afff5"/>
        <w:numPr>
          <w:ilvl w:val="0"/>
          <w:numId w:val="33"/>
        </w:numPr>
      </w:pPr>
      <w:r w:rsidRPr="005F6CA4">
        <w:t xml:space="preserve">ошибка инициализации </w:t>
      </w:r>
      <w:r w:rsidRPr="005F6CA4">
        <w:rPr>
          <w:lang w:val="en-US"/>
        </w:rPr>
        <w:t>LCD</w:t>
      </w:r>
      <w:r w:rsidRPr="005F6CA4">
        <w:t>/</w:t>
      </w:r>
      <w:r w:rsidRPr="005F6CA4">
        <w:rPr>
          <w:lang w:val="en-US"/>
        </w:rPr>
        <w:t>OLDE</w:t>
      </w:r>
      <w:r w:rsidRPr="005F6CA4">
        <w:t xml:space="preserve"> </w:t>
      </w:r>
      <w:r w:rsidR="00AA4E39">
        <w:t>–</w:t>
      </w:r>
      <w:r w:rsidRPr="005F6CA4">
        <w:t xml:space="preserve"> 3 сигнала</w:t>
      </w:r>
    </w:p>
    <w:p w14:paraId="4F0CCC68" w14:textId="2ACB31E8" w:rsidR="005F6CA4" w:rsidRDefault="005F6CA4" w:rsidP="00CB14DB">
      <w:pPr>
        <w:pStyle w:val="afff5"/>
        <w:numPr>
          <w:ilvl w:val="0"/>
          <w:numId w:val="33"/>
        </w:numPr>
      </w:pPr>
      <w:r w:rsidRPr="00CB14DB">
        <w:t xml:space="preserve">нормальное завершение программы </w:t>
      </w:r>
      <w:r w:rsidR="00AA4E39">
        <w:t>–</w:t>
      </w:r>
      <w:r w:rsidRPr="00CB14DB">
        <w:t xml:space="preserve"> 1 сигнал</w:t>
      </w:r>
    </w:p>
    <w:p w14:paraId="1223A82A" w14:textId="4D8FE8FE" w:rsidR="007D53AE" w:rsidRDefault="00E74231" w:rsidP="00E74231">
      <w:pPr>
        <w:pStyle w:val="1"/>
      </w:pPr>
      <w:r>
        <w:t>Требуемые компоненты и пакеты</w:t>
      </w:r>
    </w:p>
    <w:p w14:paraId="273A442D" w14:textId="50CB6C4F" w:rsidR="00E74231" w:rsidRPr="00E74231" w:rsidRDefault="00E74231" w:rsidP="00E74231">
      <w:r>
        <w:t xml:space="preserve">Требуются компоненты для работы с </w:t>
      </w:r>
      <w:proofErr w:type="gramStart"/>
      <w:r>
        <w:t>портами</w:t>
      </w:r>
      <w:proofErr w:type="gramEnd"/>
      <w:r>
        <w:t xml:space="preserve"> а также синтезатор речи (</w:t>
      </w:r>
      <w:proofErr w:type="spellStart"/>
      <w:r>
        <w:t>говорилка</w:t>
      </w:r>
      <w:proofErr w:type="spellEnd"/>
      <w:r>
        <w:t>).</w:t>
      </w:r>
    </w:p>
    <w:p w14:paraId="23BC4889" w14:textId="3F8BFA6A" w:rsidR="00E74231" w:rsidRPr="00E74231" w:rsidRDefault="00E74231" w:rsidP="00E74231">
      <w:pPr>
        <w:pStyle w:val="4"/>
      </w:pPr>
      <w:r w:rsidRPr="005F6CA4">
        <w:t>Порты</w:t>
      </w:r>
      <w:r w:rsidRPr="00E74231">
        <w:t xml:space="preserve"> </w:t>
      </w:r>
      <w:r w:rsidRPr="005F6CA4">
        <w:t>GPIO</w:t>
      </w:r>
    </w:p>
    <w:p w14:paraId="09376559" w14:textId="77777777" w:rsidR="00E74231" w:rsidRPr="00E74231" w:rsidRDefault="00E74231" w:rsidP="00E74231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E74231">
        <w:rPr>
          <w:lang w:val="en-US"/>
        </w:rPr>
        <w:t xml:space="preserve"> </w:t>
      </w:r>
      <w:r w:rsidRPr="005F6CA4">
        <w:rPr>
          <w:lang w:val="en-US"/>
        </w:rPr>
        <w:t>apt</w:t>
      </w:r>
      <w:r w:rsidRPr="00E74231">
        <w:rPr>
          <w:lang w:val="en-US"/>
        </w:rPr>
        <w:t>-</w:t>
      </w:r>
      <w:r w:rsidRPr="005F6CA4">
        <w:rPr>
          <w:lang w:val="en-US"/>
        </w:rPr>
        <w:t>get</w:t>
      </w:r>
      <w:r w:rsidRPr="00E74231">
        <w:rPr>
          <w:lang w:val="en-US"/>
        </w:rPr>
        <w:t xml:space="preserve"> </w:t>
      </w:r>
      <w:r w:rsidRPr="005F6CA4">
        <w:rPr>
          <w:lang w:val="en-US"/>
        </w:rPr>
        <w:t>update</w:t>
      </w:r>
    </w:p>
    <w:p w14:paraId="2D37B5F0" w14:textId="77777777" w:rsidR="00E74231" w:rsidRPr="005F6CA4" w:rsidRDefault="00E74231" w:rsidP="00E74231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rPr>
          <w:lang w:val="en-US"/>
        </w:rPr>
        <w:t xml:space="preserve"> </w:t>
      </w:r>
      <w:proofErr w:type="spellStart"/>
      <w:r w:rsidRPr="005F6CA4">
        <w:rPr>
          <w:lang w:val="en-US"/>
        </w:rPr>
        <w:t>dpkg</w:t>
      </w:r>
      <w:proofErr w:type="spellEnd"/>
      <w:r w:rsidRPr="005F6CA4">
        <w:rPr>
          <w:lang w:val="en-US"/>
        </w:rPr>
        <w:t xml:space="preserve"> --configure -a</w:t>
      </w:r>
    </w:p>
    <w:p w14:paraId="4D4B9147" w14:textId="77777777" w:rsidR="00E74231" w:rsidRPr="005F6CA4" w:rsidRDefault="00E74231" w:rsidP="00E74231">
      <w:pPr>
        <w:pStyle w:val="afff5"/>
        <w:rPr>
          <w:lang w:val="en-US"/>
        </w:rPr>
      </w:pPr>
    </w:p>
    <w:p w14:paraId="67112982" w14:textId="77777777" w:rsidR="00E74231" w:rsidRPr="005F6CA4" w:rsidRDefault="00E74231" w:rsidP="00E74231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rPr>
          <w:lang w:val="en-US"/>
        </w:rPr>
        <w:t xml:space="preserve"> apt-get install python3-rpi.gpio</w:t>
      </w:r>
    </w:p>
    <w:p w14:paraId="18723C77" w14:textId="77777777" w:rsidR="00E74231" w:rsidRPr="005F6CA4" w:rsidRDefault="00E74231" w:rsidP="00E74231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rPr>
          <w:lang w:val="en-US"/>
        </w:rPr>
        <w:t xml:space="preserve"> apt-get install python-</w:t>
      </w:r>
      <w:proofErr w:type="spellStart"/>
      <w:r w:rsidRPr="005F6CA4">
        <w:rPr>
          <w:lang w:val="en-US"/>
        </w:rPr>
        <w:t>rpi.gpio</w:t>
      </w:r>
      <w:proofErr w:type="spellEnd"/>
    </w:p>
    <w:p w14:paraId="71866BB5" w14:textId="77777777" w:rsidR="00E74231" w:rsidRPr="005F6CA4" w:rsidRDefault="00E74231" w:rsidP="00E74231">
      <w:pPr>
        <w:pStyle w:val="afff5"/>
        <w:rPr>
          <w:lang w:val="en-US"/>
        </w:rPr>
      </w:pPr>
    </w:p>
    <w:p w14:paraId="4CDEEDB9" w14:textId="3869E7B3" w:rsidR="00E74231" w:rsidRPr="00202205" w:rsidRDefault="00E74231" w:rsidP="00E74231">
      <w:pPr>
        <w:pStyle w:val="4"/>
        <w:rPr>
          <w:lang w:val="en-US"/>
        </w:rPr>
      </w:pPr>
      <w:proofErr w:type="spellStart"/>
      <w:r w:rsidRPr="005F6CA4">
        <w:t>Говорилка</w:t>
      </w:r>
      <w:proofErr w:type="spellEnd"/>
    </w:p>
    <w:p w14:paraId="41B05941" w14:textId="77777777" w:rsidR="00E74231" w:rsidRPr="005F6CA4" w:rsidRDefault="00E74231" w:rsidP="00E74231">
      <w:pPr>
        <w:pStyle w:val="afff8"/>
        <w:rPr>
          <w:lang w:val="en-US"/>
        </w:rPr>
      </w:pPr>
      <w:proofErr w:type="spellStart"/>
      <w:r w:rsidRPr="005F6CA4">
        <w:rPr>
          <w:lang w:val="en-US"/>
        </w:rPr>
        <w:t>RHVoice</w:t>
      </w:r>
      <w:proofErr w:type="spellEnd"/>
    </w:p>
    <w:p w14:paraId="255CF9A4" w14:textId="77777777" w:rsidR="00E74231" w:rsidRPr="005F6CA4" w:rsidRDefault="00E74231" w:rsidP="00E74231">
      <w:pPr>
        <w:pStyle w:val="afff8"/>
        <w:rPr>
          <w:lang w:val="en-US"/>
        </w:rPr>
      </w:pPr>
      <w:r w:rsidRPr="005F6CA4">
        <w:rPr>
          <w:lang w:val="en-US"/>
        </w:rPr>
        <w:t>https://kiberblog.clan.su/blog/2015-08-13-282</w:t>
      </w:r>
    </w:p>
    <w:p w14:paraId="7AE1D90C" w14:textId="77777777" w:rsidR="00E74231" w:rsidRPr="005F6CA4" w:rsidRDefault="00E74231" w:rsidP="00E74231">
      <w:pPr>
        <w:pStyle w:val="afff8"/>
        <w:rPr>
          <w:lang w:val="en-US"/>
        </w:rPr>
      </w:pPr>
      <w:r w:rsidRPr="005F6CA4">
        <w:rPr>
          <w:lang w:val="en-US"/>
        </w:rPr>
        <w:t>https://windwheel.ru/?module=articles&amp;c=news&amp;b=1&amp;a=51</w:t>
      </w:r>
    </w:p>
    <w:p w14:paraId="41CB9DA1" w14:textId="77777777" w:rsidR="00E74231" w:rsidRPr="005F6CA4" w:rsidRDefault="00E74231" w:rsidP="00E74231">
      <w:pPr>
        <w:pStyle w:val="afff8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rPr>
          <w:lang w:val="en-US"/>
        </w:rPr>
        <w:t xml:space="preserve"> snap install </w:t>
      </w:r>
      <w:proofErr w:type="spellStart"/>
      <w:r w:rsidRPr="005F6CA4">
        <w:rPr>
          <w:lang w:val="en-US"/>
        </w:rPr>
        <w:t>rhvoice</w:t>
      </w:r>
      <w:proofErr w:type="spellEnd"/>
    </w:p>
    <w:p w14:paraId="117475D3" w14:textId="30E05F4A" w:rsidR="00E74231" w:rsidRPr="005F6CA4" w:rsidRDefault="00E74231" w:rsidP="00E74231">
      <w:pPr>
        <w:pStyle w:val="afff5"/>
        <w:rPr>
          <w:lang w:val="en-US"/>
        </w:rPr>
      </w:pPr>
    </w:p>
    <w:p w14:paraId="3BD8CAF6" w14:textId="77777777" w:rsidR="00E74231" w:rsidRPr="005F6CA4" w:rsidRDefault="00E74231" w:rsidP="00E74231">
      <w:pPr>
        <w:pStyle w:val="afff5"/>
        <w:rPr>
          <w:lang w:val="en-US"/>
        </w:rPr>
      </w:pPr>
    </w:p>
    <w:p w14:paraId="06EF18C3" w14:textId="255247B7" w:rsidR="00E74231" w:rsidRPr="005F6CA4" w:rsidRDefault="00E74231" w:rsidP="00E74231">
      <w:pPr>
        <w:pStyle w:val="4"/>
        <w:rPr>
          <w:lang w:val="en-US"/>
        </w:rPr>
      </w:pPr>
      <w:proofErr w:type="spellStart"/>
      <w:r w:rsidRPr="005F6CA4">
        <w:rPr>
          <w:lang w:val="en-US"/>
        </w:rPr>
        <w:t>Устан</w:t>
      </w:r>
      <w:r>
        <w:t>овка</w:t>
      </w:r>
      <w:proofErr w:type="spellEnd"/>
      <w:r w:rsidRPr="005F6CA4">
        <w:rPr>
          <w:lang w:val="en-US"/>
        </w:rPr>
        <w:t xml:space="preserve"> </w:t>
      </w:r>
      <w:proofErr w:type="spellStart"/>
      <w:r w:rsidRPr="005F6CA4">
        <w:rPr>
          <w:lang w:val="en-US"/>
        </w:rPr>
        <w:t>драйвер</w:t>
      </w:r>
      <w:proofErr w:type="spellEnd"/>
      <w:r>
        <w:t>а</w:t>
      </w:r>
      <w:r w:rsidRPr="005F6CA4">
        <w:rPr>
          <w:lang w:val="en-US"/>
        </w:rPr>
        <w:t>:</w:t>
      </w:r>
    </w:p>
    <w:p w14:paraId="1D9598B4" w14:textId="77777777" w:rsidR="00E74231" w:rsidRPr="005F6CA4" w:rsidRDefault="00E74231" w:rsidP="00E74231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rPr>
          <w:lang w:val="en-US"/>
        </w:rPr>
        <w:t xml:space="preserve"> apt-get install </w:t>
      </w:r>
      <w:proofErr w:type="spellStart"/>
      <w:r w:rsidRPr="005F6CA4">
        <w:rPr>
          <w:lang w:val="en-US"/>
        </w:rPr>
        <w:t>alsa-utils</w:t>
      </w:r>
      <w:proofErr w:type="spellEnd"/>
      <w:r w:rsidRPr="005F6CA4">
        <w:rPr>
          <w:lang w:val="en-US"/>
        </w:rPr>
        <w:t xml:space="preserve"> –y</w:t>
      </w:r>
    </w:p>
    <w:p w14:paraId="0F0FFD25" w14:textId="77777777" w:rsidR="00E74231" w:rsidRPr="00202205" w:rsidRDefault="00E74231" w:rsidP="00E74231">
      <w:pPr>
        <w:pStyle w:val="afff5"/>
      </w:pPr>
      <w:proofErr w:type="spellStart"/>
      <w:proofErr w:type="gramStart"/>
      <w:r w:rsidRPr="005F6CA4">
        <w:rPr>
          <w:lang w:val="en-US"/>
        </w:rPr>
        <w:lastRenderedPageBreak/>
        <w:t>sudo</w:t>
      </w:r>
      <w:proofErr w:type="spellEnd"/>
      <w:proofErr w:type="gramEnd"/>
      <w:r w:rsidRPr="00202205">
        <w:t xml:space="preserve"> </w:t>
      </w:r>
      <w:proofErr w:type="spellStart"/>
      <w:r w:rsidRPr="005F6CA4">
        <w:rPr>
          <w:lang w:val="en-US"/>
        </w:rPr>
        <w:t>modprobe</w:t>
      </w:r>
      <w:proofErr w:type="spellEnd"/>
      <w:r w:rsidRPr="00202205">
        <w:t xml:space="preserve"> </w:t>
      </w:r>
      <w:r w:rsidRPr="005F6CA4">
        <w:rPr>
          <w:lang w:val="en-US"/>
        </w:rPr>
        <w:t>snd</w:t>
      </w:r>
      <w:r w:rsidRPr="00202205">
        <w:t>-</w:t>
      </w:r>
      <w:r w:rsidRPr="005F6CA4">
        <w:rPr>
          <w:lang w:val="en-US"/>
        </w:rPr>
        <w:t>bcm</w:t>
      </w:r>
      <w:r w:rsidRPr="00202205">
        <w:t>2835</w:t>
      </w:r>
    </w:p>
    <w:p w14:paraId="5EFE65F3" w14:textId="77777777" w:rsidR="00290EB2" w:rsidRDefault="00E74231" w:rsidP="00290EB2">
      <w:pPr>
        <w:pStyle w:val="4"/>
      </w:pPr>
      <w:r w:rsidRPr="00E74231">
        <w:t>До</w:t>
      </w:r>
      <w:r>
        <w:t>бавление драйвера в автозагрузку</w:t>
      </w:r>
    </w:p>
    <w:p w14:paraId="399E67E9" w14:textId="6099F796" w:rsidR="00E74231" w:rsidRPr="005F6CA4" w:rsidRDefault="00E74231" w:rsidP="00E74231">
      <w:pPr>
        <w:pStyle w:val="afff5"/>
      </w:pPr>
      <w:r>
        <w:t>О</w:t>
      </w:r>
      <w:r w:rsidRPr="005F6CA4">
        <w:t>ткрываем файл автозагрузки:</w:t>
      </w:r>
    </w:p>
    <w:p w14:paraId="0D052539" w14:textId="77777777" w:rsidR="00E74231" w:rsidRPr="005F6CA4" w:rsidRDefault="00E74231" w:rsidP="00E74231">
      <w:pPr>
        <w:pStyle w:val="afff5"/>
      </w:pPr>
      <w:proofErr w:type="spellStart"/>
      <w:proofErr w:type="gramStart"/>
      <w:r w:rsidRPr="005F6CA4">
        <w:rPr>
          <w:lang w:val="en-US"/>
        </w:rPr>
        <w:t>sudo</w:t>
      </w:r>
      <w:proofErr w:type="spellEnd"/>
      <w:proofErr w:type="gramEnd"/>
      <w:r w:rsidRPr="005F6CA4">
        <w:t xml:space="preserve"> </w:t>
      </w:r>
      <w:proofErr w:type="spellStart"/>
      <w:r w:rsidRPr="005F6CA4">
        <w:rPr>
          <w:lang w:val="en-US"/>
        </w:rPr>
        <w:t>nano</w:t>
      </w:r>
      <w:proofErr w:type="spellEnd"/>
      <w:r w:rsidRPr="005F6CA4">
        <w:t xml:space="preserve"> /</w:t>
      </w:r>
      <w:proofErr w:type="spellStart"/>
      <w:r w:rsidRPr="005F6CA4">
        <w:rPr>
          <w:lang w:val="en-US"/>
        </w:rPr>
        <w:t>etc</w:t>
      </w:r>
      <w:proofErr w:type="spellEnd"/>
      <w:r w:rsidRPr="005F6CA4">
        <w:t>/</w:t>
      </w:r>
      <w:r w:rsidRPr="005F6CA4">
        <w:rPr>
          <w:lang w:val="en-US"/>
        </w:rPr>
        <w:t>modules</w:t>
      </w:r>
    </w:p>
    <w:p w14:paraId="1971AB70" w14:textId="77777777" w:rsidR="00E74231" w:rsidRPr="005F6CA4" w:rsidRDefault="00E74231" w:rsidP="00E74231">
      <w:pPr>
        <w:pStyle w:val="afff5"/>
      </w:pPr>
      <w:r w:rsidRPr="005F6CA4">
        <w:t>Добавляем в конец файла следующую строку:</w:t>
      </w:r>
    </w:p>
    <w:p w14:paraId="38CAB637" w14:textId="77777777" w:rsidR="00E74231" w:rsidRPr="005F6CA4" w:rsidRDefault="00E74231" w:rsidP="00E74231">
      <w:pPr>
        <w:pStyle w:val="afff5"/>
        <w:rPr>
          <w:lang w:val="en-US"/>
        </w:rPr>
      </w:pPr>
      <w:proofErr w:type="gramStart"/>
      <w:r w:rsidRPr="005F6CA4">
        <w:rPr>
          <w:lang w:val="en-US"/>
        </w:rPr>
        <w:t>snd-bcm2835</w:t>
      </w:r>
      <w:proofErr w:type="gramEnd"/>
    </w:p>
    <w:p w14:paraId="79384C69" w14:textId="5F033585" w:rsidR="00E74231" w:rsidRPr="00E74231" w:rsidRDefault="00E74231" w:rsidP="00E74231">
      <w:pPr>
        <w:pStyle w:val="1"/>
      </w:pPr>
      <w:r>
        <w:t>Настройка автозагрузки</w:t>
      </w:r>
    </w:p>
    <w:p w14:paraId="65B69CBF" w14:textId="53BD1D3E" w:rsidR="005F6CA4" w:rsidRPr="005F6CA4" w:rsidRDefault="005F6CA4" w:rsidP="005F6CA4">
      <w:pPr>
        <w:pStyle w:val="afff5"/>
      </w:pPr>
      <w:r w:rsidRPr="005F6CA4">
        <w:t xml:space="preserve">Стартовый скрипт выполняется в режиме </w:t>
      </w:r>
      <w:proofErr w:type="spellStart"/>
      <w:r w:rsidRPr="005F6CA4">
        <w:t>суперпользователя</w:t>
      </w:r>
      <w:proofErr w:type="spellEnd"/>
      <w:r w:rsidRPr="005F6CA4">
        <w:t>. Отсюда много проблем, особенно со звуком</w:t>
      </w:r>
      <w:r w:rsidR="00E74231">
        <w:t>.</w:t>
      </w:r>
    </w:p>
    <w:p w14:paraId="2BB92DC8" w14:textId="06FE1376" w:rsidR="005F6CA4" w:rsidRPr="005F6CA4" w:rsidRDefault="00E74231" w:rsidP="00E74231">
      <w:pPr>
        <w:pStyle w:val="4"/>
      </w:pPr>
      <w:r>
        <w:t xml:space="preserve">1. </w:t>
      </w:r>
      <w:r w:rsidR="005F6CA4" w:rsidRPr="005F6CA4">
        <w:t>Редактирование /</w:t>
      </w:r>
      <w:proofErr w:type="spellStart"/>
      <w:r w:rsidR="005F6CA4" w:rsidRPr="005F6CA4">
        <w:rPr>
          <w:lang w:val="en-US"/>
        </w:rPr>
        <w:t>etc</w:t>
      </w:r>
      <w:proofErr w:type="spellEnd"/>
      <w:r w:rsidR="005F6CA4" w:rsidRPr="005F6CA4">
        <w:t>/</w:t>
      </w:r>
      <w:proofErr w:type="spellStart"/>
      <w:r w:rsidR="005F6CA4" w:rsidRPr="005F6CA4">
        <w:rPr>
          <w:lang w:val="en-US"/>
        </w:rPr>
        <w:t>rc</w:t>
      </w:r>
      <w:proofErr w:type="spellEnd"/>
      <w:r w:rsidR="005F6CA4" w:rsidRPr="005F6CA4">
        <w:t>.</w:t>
      </w:r>
      <w:r w:rsidR="005F6CA4" w:rsidRPr="005F6CA4">
        <w:rPr>
          <w:lang w:val="en-US"/>
        </w:rPr>
        <w:t>local</w:t>
      </w:r>
    </w:p>
    <w:p w14:paraId="7A1E1BFB" w14:textId="77777777" w:rsidR="005F6CA4" w:rsidRPr="005F6CA4" w:rsidRDefault="005F6CA4" w:rsidP="005F6CA4">
      <w:pPr>
        <w:pStyle w:val="afff5"/>
      </w:pPr>
      <w:r w:rsidRPr="005F6CA4">
        <w:t>Добавить строку</w:t>
      </w:r>
    </w:p>
    <w:p w14:paraId="70247394" w14:textId="77777777" w:rsidR="005F6CA4" w:rsidRPr="005F6CA4" w:rsidRDefault="005F6CA4" w:rsidP="005F6CA4">
      <w:pPr>
        <w:pStyle w:val="afff5"/>
        <w:rPr>
          <w:lang w:val="en-US"/>
        </w:rPr>
      </w:pPr>
      <w:r w:rsidRPr="005F6CA4">
        <w:rPr>
          <w:lang w:val="en-US"/>
        </w:rPr>
        <w:t>/home/ubuntu/ros/src/yy_ctl/startup/startup.sh</w:t>
      </w:r>
    </w:p>
    <w:p w14:paraId="6DBA530D" w14:textId="1A0469F6" w:rsidR="005F6CA4" w:rsidRPr="005F6CA4" w:rsidRDefault="00E74231" w:rsidP="00E74231">
      <w:pPr>
        <w:pStyle w:val="4"/>
      </w:pPr>
      <w:r>
        <w:t>2</w:t>
      </w:r>
      <w:r w:rsidR="005F6CA4" w:rsidRPr="005F6CA4">
        <w:t>. Установка громкости звука</w:t>
      </w:r>
    </w:p>
    <w:p w14:paraId="20110EC3" w14:textId="77777777" w:rsidR="005F6CA4" w:rsidRPr="005F6CA4" w:rsidRDefault="005F6CA4" w:rsidP="005F6CA4">
      <w:pPr>
        <w:pStyle w:val="afff5"/>
      </w:pPr>
      <w:r w:rsidRPr="005F6CA4">
        <w:t xml:space="preserve">Использовать утилиту </w:t>
      </w:r>
      <w:proofErr w:type="spellStart"/>
      <w:r w:rsidRPr="005F6CA4">
        <w:rPr>
          <w:lang w:val="en-US"/>
        </w:rPr>
        <w:t>alsamixer</w:t>
      </w:r>
      <w:proofErr w:type="spellEnd"/>
    </w:p>
    <w:p w14:paraId="3E3D0ACC" w14:textId="1316DB9F" w:rsidR="005F6CA4" w:rsidRPr="005F6CA4" w:rsidRDefault="00290EB2" w:rsidP="00290EB2">
      <w:pPr>
        <w:pStyle w:val="1"/>
        <w:rPr>
          <w:lang w:val="en-US"/>
        </w:rPr>
      </w:pPr>
      <w:r>
        <w:t>Определение с</w:t>
      </w:r>
      <w:proofErr w:type="spellStart"/>
      <w:r w:rsidR="005F6CA4" w:rsidRPr="005F6CA4">
        <w:rPr>
          <w:lang w:val="en-US"/>
        </w:rPr>
        <w:t>остояни</w:t>
      </w:r>
      <w:proofErr w:type="spellEnd"/>
      <w:r>
        <w:t>я</w:t>
      </w:r>
      <w:r w:rsidR="005F6CA4" w:rsidRPr="005F6CA4">
        <w:rPr>
          <w:lang w:val="en-US"/>
        </w:rPr>
        <w:t xml:space="preserve"> </w:t>
      </w:r>
      <w:proofErr w:type="spellStart"/>
      <w:r w:rsidR="005F6CA4" w:rsidRPr="005F6CA4">
        <w:rPr>
          <w:lang w:val="en-US"/>
        </w:rPr>
        <w:t>сети</w:t>
      </w:r>
      <w:proofErr w:type="spellEnd"/>
    </w:p>
    <w:p w14:paraId="46D41AB0" w14:textId="77777777" w:rsidR="005F6CA4" w:rsidRPr="005F6CA4" w:rsidRDefault="005F6CA4" w:rsidP="00290EB2">
      <w:pPr>
        <w:pStyle w:val="4"/>
        <w:rPr>
          <w:lang w:val="en-US"/>
        </w:rPr>
      </w:pPr>
      <w:r w:rsidRPr="005F6CA4">
        <w:rPr>
          <w:lang w:val="en-US"/>
        </w:rPr>
        <w:t>Windows:</w:t>
      </w:r>
    </w:p>
    <w:p w14:paraId="52109EF7" w14:textId="77777777" w:rsidR="005F6CA4" w:rsidRPr="005F6CA4" w:rsidRDefault="005F6CA4" w:rsidP="005F6CA4">
      <w:pPr>
        <w:pStyle w:val="afff5"/>
        <w:rPr>
          <w:lang w:val="en-US"/>
        </w:rPr>
      </w:pPr>
      <w:proofErr w:type="gramStart"/>
      <w:r w:rsidRPr="005F6CA4">
        <w:rPr>
          <w:lang w:val="en-US"/>
        </w:rPr>
        <w:t>ipconfig</w:t>
      </w:r>
      <w:proofErr w:type="gramEnd"/>
    </w:p>
    <w:p w14:paraId="62AF3914" w14:textId="77777777" w:rsidR="005F6CA4" w:rsidRPr="005F6CA4" w:rsidRDefault="005F6CA4" w:rsidP="005F6CA4">
      <w:pPr>
        <w:pStyle w:val="afff5"/>
        <w:rPr>
          <w:lang w:val="en-US"/>
        </w:rPr>
      </w:pPr>
      <w:proofErr w:type="gramStart"/>
      <w:r w:rsidRPr="005F6CA4">
        <w:rPr>
          <w:lang w:val="en-US"/>
        </w:rPr>
        <w:t>ping</w:t>
      </w:r>
      <w:proofErr w:type="gramEnd"/>
    </w:p>
    <w:p w14:paraId="772D9BD0" w14:textId="77777777" w:rsidR="005F6CA4" w:rsidRPr="005F6CA4" w:rsidRDefault="005F6CA4" w:rsidP="005F6CA4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netstat</w:t>
      </w:r>
      <w:proofErr w:type="spellEnd"/>
      <w:proofErr w:type="gramEnd"/>
    </w:p>
    <w:p w14:paraId="6BFDC123" w14:textId="77777777" w:rsidR="005F6CA4" w:rsidRPr="005F6CA4" w:rsidRDefault="005F6CA4" w:rsidP="00290EB2">
      <w:pPr>
        <w:pStyle w:val="af"/>
      </w:pPr>
      <w:proofErr w:type="gramStart"/>
      <w:r w:rsidRPr="005F6CA4">
        <w:t>for</w:t>
      </w:r>
      <w:proofErr w:type="gramEnd"/>
      <w:r w:rsidRPr="005F6CA4">
        <w:t xml:space="preserve"> /l %</w:t>
      </w:r>
      <w:proofErr w:type="spellStart"/>
      <w:r w:rsidRPr="005F6CA4">
        <w:t>i</w:t>
      </w:r>
      <w:proofErr w:type="spellEnd"/>
      <w:r w:rsidRPr="005F6CA4">
        <w:t xml:space="preserve"> in (1,1,255) do @ping 192.168.0.%i -w 1 -n 1|find /</w:t>
      </w:r>
      <w:proofErr w:type="spellStart"/>
      <w:r w:rsidRPr="005F6CA4">
        <w:t>i</w:t>
      </w:r>
      <w:proofErr w:type="spellEnd"/>
      <w:r w:rsidRPr="005F6CA4">
        <w:t xml:space="preserve"> "</w:t>
      </w:r>
      <w:proofErr w:type="spellStart"/>
      <w:r w:rsidRPr="005F6CA4">
        <w:t>ttl</w:t>
      </w:r>
      <w:proofErr w:type="spellEnd"/>
      <w:r w:rsidRPr="005F6CA4">
        <w:t>="</w:t>
      </w:r>
    </w:p>
    <w:p w14:paraId="44D28E28" w14:textId="77777777" w:rsidR="005F6CA4" w:rsidRPr="005F6CA4" w:rsidRDefault="005F6CA4" w:rsidP="005F6CA4">
      <w:pPr>
        <w:pStyle w:val="afff5"/>
        <w:rPr>
          <w:lang w:val="en-US"/>
        </w:rPr>
      </w:pPr>
    </w:p>
    <w:p w14:paraId="5CA47C15" w14:textId="77777777" w:rsidR="005F6CA4" w:rsidRPr="005F6CA4" w:rsidRDefault="005F6CA4" w:rsidP="00290EB2">
      <w:pPr>
        <w:pStyle w:val="4"/>
        <w:rPr>
          <w:lang w:val="en-US"/>
        </w:rPr>
      </w:pPr>
      <w:r w:rsidRPr="005F6CA4">
        <w:rPr>
          <w:lang w:val="en-US"/>
        </w:rPr>
        <w:t>Linux:</w:t>
      </w:r>
    </w:p>
    <w:p w14:paraId="2D3917FC" w14:textId="77777777" w:rsidR="005F6CA4" w:rsidRPr="005F6CA4" w:rsidRDefault="005F6CA4" w:rsidP="005F6CA4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ifconfig</w:t>
      </w:r>
      <w:proofErr w:type="spellEnd"/>
      <w:proofErr w:type="gramEnd"/>
    </w:p>
    <w:p w14:paraId="0259D6AC" w14:textId="77777777" w:rsidR="005F6CA4" w:rsidRPr="005F6CA4" w:rsidRDefault="005F6CA4" w:rsidP="005F6CA4">
      <w:pPr>
        <w:pStyle w:val="afff5"/>
        <w:rPr>
          <w:lang w:val="en-US"/>
        </w:rPr>
      </w:pPr>
      <w:proofErr w:type="spellStart"/>
      <w:proofErr w:type="gramStart"/>
      <w:r w:rsidRPr="005F6CA4">
        <w:rPr>
          <w:lang w:val="en-US"/>
        </w:rPr>
        <w:t>nmap</w:t>
      </w:r>
      <w:proofErr w:type="spellEnd"/>
      <w:proofErr w:type="gramEnd"/>
    </w:p>
    <w:p w14:paraId="0682F356" w14:textId="4B8D39D5" w:rsidR="005F6CA4" w:rsidRDefault="005F6CA4" w:rsidP="005F6CA4">
      <w:pPr>
        <w:pStyle w:val="afff5"/>
        <w:rPr>
          <w:lang w:val="en-US"/>
        </w:rPr>
      </w:pPr>
      <w:proofErr w:type="gramStart"/>
      <w:r w:rsidRPr="005F6CA4">
        <w:rPr>
          <w:lang w:val="en-US"/>
        </w:rPr>
        <w:t>ping</w:t>
      </w:r>
      <w:proofErr w:type="gramEnd"/>
    </w:p>
    <w:p w14:paraId="68BDD0E7" w14:textId="77777777" w:rsidR="005F6CA4" w:rsidRDefault="005F6CA4" w:rsidP="005F6CA4">
      <w:pPr>
        <w:pStyle w:val="afff5"/>
        <w:rPr>
          <w:lang w:val="en-US"/>
        </w:rPr>
      </w:pPr>
    </w:p>
    <w:p w14:paraId="210FA1BB" w14:textId="0722CDD3" w:rsidR="005F6CA4" w:rsidRDefault="00290EB2" w:rsidP="00290EB2">
      <w:pPr>
        <w:pStyle w:val="1"/>
      </w:pPr>
      <w:r>
        <w:lastRenderedPageBreak/>
        <w:t>Файлы</w:t>
      </w:r>
    </w:p>
    <w:p w14:paraId="7D16857C" w14:textId="2FA346A9" w:rsidR="005F6CA4" w:rsidRDefault="005F6CA4" w:rsidP="00290EB2">
      <w:pPr>
        <w:pStyle w:val="20"/>
      </w:pPr>
      <w:proofErr w:type="spellStart"/>
      <w:r>
        <w:t>Файл</w:t>
      </w:r>
      <w:proofErr w:type="spellEnd"/>
      <w:r>
        <w:t xml:space="preserve"> </w:t>
      </w:r>
      <w:proofErr w:type="spellStart"/>
      <w:r>
        <w:t>rc.local</w:t>
      </w:r>
      <w:proofErr w:type="spellEnd"/>
    </w:p>
    <w:p w14:paraId="65A9B707" w14:textId="77777777" w:rsidR="005F6CA4" w:rsidRPr="005F6CA4" w:rsidRDefault="005F6CA4" w:rsidP="005F6CA4">
      <w:pPr>
        <w:pStyle w:val="af"/>
      </w:pPr>
      <w:proofErr w:type="gramStart"/>
      <w:r w:rsidRPr="005F6CA4">
        <w:t>#!/</w:t>
      </w:r>
      <w:proofErr w:type="gramEnd"/>
      <w:r w:rsidRPr="005F6CA4">
        <w:t>bin/</w:t>
      </w:r>
      <w:proofErr w:type="spellStart"/>
      <w:r w:rsidRPr="005F6CA4">
        <w:t>sh</w:t>
      </w:r>
      <w:proofErr w:type="spellEnd"/>
      <w:r w:rsidRPr="005F6CA4">
        <w:t xml:space="preserve"> -e</w:t>
      </w:r>
    </w:p>
    <w:p w14:paraId="3ADF6FC5" w14:textId="77777777" w:rsidR="005F6CA4" w:rsidRPr="005F6CA4" w:rsidRDefault="005F6CA4" w:rsidP="005F6CA4">
      <w:pPr>
        <w:pStyle w:val="af"/>
      </w:pPr>
      <w:r w:rsidRPr="005F6CA4">
        <w:t>#</w:t>
      </w:r>
    </w:p>
    <w:p w14:paraId="28CFA572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spellStart"/>
      <w:r w:rsidRPr="005F6CA4">
        <w:t>rc.local</w:t>
      </w:r>
      <w:proofErr w:type="spellEnd"/>
    </w:p>
    <w:p w14:paraId="410AC7D4" w14:textId="77777777" w:rsidR="005F6CA4" w:rsidRPr="005F6CA4" w:rsidRDefault="005F6CA4" w:rsidP="005F6CA4">
      <w:pPr>
        <w:pStyle w:val="af"/>
      </w:pPr>
      <w:r w:rsidRPr="005F6CA4">
        <w:t>#</w:t>
      </w:r>
    </w:p>
    <w:p w14:paraId="55A0D972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gramStart"/>
      <w:r w:rsidRPr="005F6CA4">
        <w:t>This</w:t>
      </w:r>
      <w:proofErr w:type="gramEnd"/>
      <w:r w:rsidRPr="005F6CA4">
        <w:t xml:space="preserve"> script is executed at the end of each multiuser </w:t>
      </w:r>
      <w:proofErr w:type="spellStart"/>
      <w:r w:rsidRPr="005F6CA4">
        <w:t>runlevel</w:t>
      </w:r>
      <w:proofErr w:type="spellEnd"/>
      <w:r w:rsidRPr="005F6CA4">
        <w:t>.</w:t>
      </w:r>
    </w:p>
    <w:p w14:paraId="16C2C48E" w14:textId="77777777" w:rsidR="005F6CA4" w:rsidRPr="005F6CA4" w:rsidRDefault="005F6CA4" w:rsidP="005F6CA4">
      <w:pPr>
        <w:pStyle w:val="af"/>
      </w:pPr>
      <w:r w:rsidRPr="005F6CA4">
        <w:t># Make sure that the script will "exit 0" on success or any other</w:t>
      </w:r>
    </w:p>
    <w:p w14:paraId="48FB42C5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gramStart"/>
      <w:r w:rsidRPr="005F6CA4">
        <w:t>value</w:t>
      </w:r>
      <w:proofErr w:type="gramEnd"/>
      <w:r w:rsidRPr="005F6CA4">
        <w:t xml:space="preserve"> on error.</w:t>
      </w:r>
    </w:p>
    <w:p w14:paraId="6A3D4878" w14:textId="77777777" w:rsidR="005F6CA4" w:rsidRPr="005F6CA4" w:rsidRDefault="005F6CA4" w:rsidP="005F6CA4">
      <w:pPr>
        <w:pStyle w:val="af"/>
      </w:pPr>
      <w:r w:rsidRPr="005F6CA4">
        <w:t>#</w:t>
      </w:r>
    </w:p>
    <w:p w14:paraId="4C1219AE" w14:textId="77777777" w:rsidR="005F6CA4" w:rsidRPr="005F6CA4" w:rsidRDefault="005F6CA4" w:rsidP="005F6CA4">
      <w:pPr>
        <w:pStyle w:val="af"/>
      </w:pPr>
      <w:r w:rsidRPr="005F6CA4">
        <w:t># In order to enable or disable this script just change the execution</w:t>
      </w:r>
    </w:p>
    <w:p w14:paraId="6D700C3D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gramStart"/>
      <w:r w:rsidRPr="005F6CA4">
        <w:t>bits</w:t>
      </w:r>
      <w:proofErr w:type="gramEnd"/>
      <w:r w:rsidRPr="005F6CA4">
        <w:t>.</w:t>
      </w:r>
    </w:p>
    <w:p w14:paraId="7E926CCD" w14:textId="77777777" w:rsidR="005F6CA4" w:rsidRPr="005F6CA4" w:rsidRDefault="005F6CA4" w:rsidP="005F6CA4">
      <w:pPr>
        <w:pStyle w:val="af"/>
      </w:pPr>
      <w:r w:rsidRPr="005F6CA4">
        <w:t>#</w:t>
      </w:r>
    </w:p>
    <w:p w14:paraId="5265035C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gramStart"/>
      <w:r w:rsidRPr="005F6CA4">
        <w:t>By</w:t>
      </w:r>
      <w:proofErr w:type="gramEnd"/>
      <w:r w:rsidRPr="005F6CA4">
        <w:t xml:space="preserve"> default this script does nothing.</w:t>
      </w:r>
    </w:p>
    <w:p w14:paraId="083EC940" w14:textId="77777777" w:rsidR="005F6CA4" w:rsidRPr="005F6CA4" w:rsidRDefault="005F6CA4" w:rsidP="005F6CA4">
      <w:pPr>
        <w:pStyle w:val="af"/>
      </w:pPr>
    </w:p>
    <w:p w14:paraId="6BBB5425" w14:textId="77777777" w:rsidR="005F6CA4" w:rsidRPr="005F6CA4" w:rsidRDefault="005F6CA4" w:rsidP="005F6CA4">
      <w:pPr>
        <w:pStyle w:val="af"/>
      </w:pPr>
      <w:r w:rsidRPr="005F6CA4">
        <w:t>/home/ubuntu/ros/src/yy_ctl/startup/startup.sh</w:t>
      </w:r>
    </w:p>
    <w:p w14:paraId="0C97FC9E" w14:textId="77777777" w:rsidR="005F6CA4" w:rsidRPr="005F6CA4" w:rsidRDefault="005F6CA4" w:rsidP="005F6CA4">
      <w:pPr>
        <w:pStyle w:val="af"/>
      </w:pPr>
    </w:p>
    <w:p w14:paraId="4C57576E" w14:textId="3DC2DF8A" w:rsidR="005F6CA4" w:rsidRDefault="005F6CA4" w:rsidP="005F6CA4">
      <w:pPr>
        <w:pStyle w:val="af"/>
      </w:pPr>
      <w:proofErr w:type="gramStart"/>
      <w:r w:rsidRPr="005F6CA4">
        <w:t>exit</w:t>
      </w:r>
      <w:proofErr w:type="gramEnd"/>
      <w:r w:rsidRPr="005F6CA4">
        <w:t xml:space="preserve"> 0</w:t>
      </w:r>
    </w:p>
    <w:p w14:paraId="78067610" w14:textId="77777777" w:rsidR="005F6CA4" w:rsidRDefault="005F6CA4" w:rsidP="005F6CA4">
      <w:pPr>
        <w:pStyle w:val="afff5"/>
        <w:rPr>
          <w:lang w:val="en-US"/>
        </w:rPr>
      </w:pPr>
    </w:p>
    <w:p w14:paraId="69F2F1C3" w14:textId="07155A1D" w:rsidR="005F6CA4" w:rsidRPr="005F6CA4" w:rsidRDefault="005F6CA4" w:rsidP="00290EB2">
      <w:pPr>
        <w:pStyle w:val="20"/>
      </w:pPr>
      <w:r>
        <w:t>Файл</w:t>
      </w:r>
      <w:r w:rsidRPr="005F6CA4">
        <w:t xml:space="preserve"> startup.sh</w:t>
      </w:r>
    </w:p>
    <w:p w14:paraId="609253E3" w14:textId="77777777" w:rsidR="005F6CA4" w:rsidRPr="005F6CA4" w:rsidRDefault="005F6CA4" w:rsidP="005F6CA4">
      <w:pPr>
        <w:pStyle w:val="af"/>
      </w:pPr>
      <w:proofErr w:type="gramStart"/>
      <w:r w:rsidRPr="005F6CA4">
        <w:t>#!/</w:t>
      </w:r>
      <w:proofErr w:type="gramEnd"/>
      <w:r w:rsidRPr="005F6CA4">
        <w:t>bin/bash</w:t>
      </w:r>
    </w:p>
    <w:p w14:paraId="3C1CE658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</w:t>
      </w:r>
    </w:p>
    <w:p w14:paraId="3BBD9DE1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Автозапуск</w:t>
      </w:r>
    </w:p>
    <w:p w14:paraId="745E8765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Задача - что-то сказать и определить номер программы.</w:t>
      </w:r>
    </w:p>
    <w:p w14:paraId="7E3D4B37" w14:textId="77777777" w:rsidR="005F6CA4" w:rsidRPr="00202205" w:rsidRDefault="005F6CA4" w:rsidP="005F6CA4">
      <w:pPr>
        <w:pStyle w:val="af"/>
        <w:rPr>
          <w:lang w:val="ru-RU"/>
        </w:rPr>
      </w:pPr>
    </w:p>
    <w:p w14:paraId="107B6C54" w14:textId="77777777" w:rsidR="005F6CA4" w:rsidRPr="005F6CA4" w:rsidRDefault="005F6CA4" w:rsidP="005F6CA4">
      <w:pPr>
        <w:pStyle w:val="af"/>
      </w:pPr>
      <w:r w:rsidRPr="005F6CA4">
        <w:t>HOMEDIR=/home/</w:t>
      </w:r>
      <w:proofErr w:type="spellStart"/>
      <w:r w:rsidRPr="005F6CA4">
        <w:t>ubuntu</w:t>
      </w:r>
      <w:proofErr w:type="spellEnd"/>
      <w:r w:rsidRPr="005F6CA4">
        <w:t>/</w:t>
      </w:r>
      <w:proofErr w:type="spellStart"/>
      <w:r w:rsidRPr="005F6CA4">
        <w:t>ros</w:t>
      </w:r>
      <w:proofErr w:type="spellEnd"/>
      <w:r w:rsidRPr="005F6CA4">
        <w:t>/</w:t>
      </w:r>
      <w:proofErr w:type="spellStart"/>
      <w:r w:rsidRPr="005F6CA4">
        <w:t>src</w:t>
      </w:r>
      <w:proofErr w:type="spellEnd"/>
      <w:r w:rsidRPr="005F6CA4">
        <w:t>/</w:t>
      </w:r>
      <w:proofErr w:type="spellStart"/>
      <w:r w:rsidRPr="005F6CA4">
        <w:t>yy_ctl</w:t>
      </w:r>
      <w:proofErr w:type="spellEnd"/>
      <w:r w:rsidRPr="005F6CA4">
        <w:t>/startup</w:t>
      </w:r>
    </w:p>
    <w:p w14:paraId="69F782FE" w14:textId="77777777" w:rsidR="005F6CA4" w:rsidRPr="005F6CA4" w:rsidRDefault="005F6CA4" w:rsidP="005F6CA4">
      <w:pPr>
        <w:pStyle w:val="af"/>
      </w:pPr>
      <w:r w:rsidRPr="005F6CA4">
        <w:t>LOGFILE=/home/</w:t>
      </w:r>
      <w:proofErr w:type="spellStart"/>
      <w:r w:rsidRPr="005F6CA4">
        <w:t>ubuntu</w:t>
      </w:r>
      <w:proofErr w:type="spellEnd"/>
      <w:r w:rsidRPr="005F6CA4">
        <w:t>/log</w:t>
      </w:r>
    </w:p>
    <w:p w14:paraId="5769381E" w14:textId="77777777" w:rsidR="005F6CA4" w:rsidRPr="005F6CA4" w:rsidRDefault="005F6CA4" w:rsidP="005F6CA4">
      <w:pPr>
        <w:pStyle w:val="af"/>
      </w:pPr>
    </w:p>
    <w:p w14:paraId="7A9ABBAC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spellStart"/>
      <w:r w:rsidRPr="005F6CA4">
        <w:t>Добавляем</w:t>
      </w:r>
      <w:proofErr w:type="spellEnd"/>
      <w:r w:rsidRPr="005F6CA4">
        <w:t xml:space="preserve"> </w:t>
      </w:r>
      <w:proofErr w:type="spellStart"/>
      <w:r w:rsidRPr="005F6CA4">
        <w:t>запись</w:t>
      </w:r>
      <w:proofErr w:type="spellEnd"/>
      <w:r w:rsidRPr="005F6CA4">
        <w:t xml:space="preserve"> в log-</w:t>
      </w:r>
      <w:proofErr w:type="spellStart"/>
      <w:r w:rsidRPr="005F6CA4">
        <w:t>файл</w:t>
      </w:r>
      <w:proofErr w:type="spellEnd"/>
    </w:p>
    <w:p w14:paraId="1D1EC174" w14:textId="77777777" w:rsidR="005F6CA4" w:rsidRPr="005F6CA4" w:rsidRDefault="005F6CA4" w:rsidP="005F6CA4">
      <w:pPr>
        <w:pStyle w:val="af"/>
      </w:pPr>
      <w:proofErr w:type="gramStart"/>
      <w:r w:rsidRPr="005F6CA4">
        <w:t>echo</w:t>
      </w:r>
      <w:proofErr w:type="gramEnd"/>
      <w:r w:rsidRPr="005F6CA4">
        <w:t xml:space="preserve"> "</w:t>
      </w:r>
      <w:proofErr w:type="spellStart"/>
      <w:r w:rsidRPr="005F6CA4">
        <w:t>Statup</w:t>
      </w:r>
      <w:proofErr w:type="spellEnd"/>
      <w:r w:rsidRPr="005F6CA4">
        <w:t xml:space="preserve"> at `date`" &gt;&gt; $LOGFILE</w:t>
      </w:r>
    </w:p>
    <w:p w14:paraId="3FF03E4E" w14:textId="77777777" w:rsidR="005F6CA4" w:rsidRPr="005F6CA4" w:rsidRDefault="005F6CA4" w:rsidP="005F6CA4">
      <w:pPr>
        <w:pStyle w:val="af"/>
      </w:pPr>
    </w:p>
    <w:p w14:paraId="7E9314E4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spellStart"/>
      <w:r w:rsidRPr="005F6CA4">
        <w:t>Озвучиваем</w:t>
      </w:r>
      <w:proofErr w:type="spellEnd"/>
      <w:r w:rsidRPr="005F6CA4">
        <w:t xml:space="preserve"> </w:t>
      </w:r>
      <w:proofErr w:type="spellStart"/>
      <w:r w:rsidRPr="005F6CA4">
        <w:t>запуск</w:t>
      </w:r>
      <w:proofErr w:type="spellEnd"/>
      <w:r w:rsidRPr="005F6CA4">
        <w:t xml:space="preserve"> </w:t>
      </w:r>
      <w:proofErr w:type="spellStart"/>
      <w:r w:rsidRPr="005F6CA4">
        <w:t>скрипта</w:t>
      </w:r>
      <w:proofErr w:type="spellEnd"/>
    </w:p>
    <w:p w14:paraId="6B9577DF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runuser</w:t>
      </w:r>
      <w:proofErr w:type="spellEnd"/>
      <w:proofErr w:type="gramEnd"/>
      <w:r w:rsidRPr="005F6CA4">
        <w:t xml:space="preserve"> - </w:t>
      </w:r>
      <w:proofErr w:type="spellStart"/>
      <w:r w:rsidRPr="005F6CA4">
        <w:t>ubuntu</w:t>
      </w:r>
      <w:proofErr w:type="spellEnd"/>
      <w:r w:rsidRPr="005F6CA4">
        <w:t xml:space="preserve"> -c "$HOMEDIR/say.sh </w:t>
      </w:r>
      <w:proofErr w:type="spellStart"/>
      <w:r w:rsidRPr="005F6CA4">
        <w:t>Система</w:t>
      </w:r>
      <w:proofErr w:type="spellEnd"/>
      <w:r w:rsidRPr="005F6CA4">
        <w:t xml:space="preserve"> </w:t>
      </w:r>
      <w:proofErr w:type="spellStart"/>
      <w:r w:rsidRPr="005F6CA4">
        <w:t>загружена</w:t>
      </w:r>
      <w:proofErr w:type="spellEnd"/>
      <w:r w:rsidRPr="005F6CA4">
        <w:t>"</w:t>
      </w:r>
    </w:p>
    <w:p w14:paraId="60248864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runuser</w:t>
      </w:r>
      <w:proofErr w:type="spellEnd"/>
      <w:proofErr w:type="gramEnd"/>
      <w:r w:rsidRPr="005F6CA4">
        <w:t xml:space="preserve"> - </w:t>
      </w:r>
      <w:proofErr w:type="spellStart"/>
      <w:r w:rsidRPr="005F6CA4">
        <w:t>ubuntu</w:t>
      </w:r>
      <w:proofErr w:type="spellEnd"/>
      <w:r w:rsidRPr="005F6CA4">
        <w:t xml:space="preserve"> -c "$HOMEDIR/say.sh </w:t>
      </w:r>
      <w:proofErr w:type="spellStart"/>
      <w:r w:rsidRPr="005F6CA4">
        <w:t>Выбор</w:t>
      </w:r>
      <w:proofErr w:type="spellEnd"/>
      <w:r w:rsidRPr="005F6CA4">
        <w:t xml:space="preserve"> </w:t>
      </w:r>
      <w:proofErr w:type="spellStart"/>
      <w:r w:rsidRPr="005F6CA4">
        <w:t>текущей</w:t>
      </w:r>
      <w:proofErr w:type="spellEnd"/>
      <w:r w:rsidRPr="005F6CA4">
        <w:t xml:space="preserve"> </w:t>
      </w:r>
      <w:proofErr w:type="spellStart"/>
      <w:r w:rsidRPr="005F6CA4">
        <w:t>программы</w:t>
      </w:r>
      <w:proofErr w:type="spellEnd"/>
      <w:r w:rsidRPr="005F6CA4">
        <w:t>"</w:t>
      </w:r>
    </w:p>
    <w:p w14:paraId="74915132" w14:textId="77777777" w:rsidR="005F6CA4" w:rsidRPr="005F6CA4" w:rsidRDefault="005F6CA4" w:rsidP="005F6CA4">
      <w:pPr>
        <w:pStyle w:val="af"/>
      </w:pPr>
    </w:p>
    <w:p w14:paraId="05E4E873" w14:textId="09BDF3CE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Запу</w:t>
      </w:r>
      <w:r w:rsidR="00CB14DB">
        <w:rPr>
          <w:lang w:val="ru-RU"/>
        </w:rPr>
        <w:t>с</w:t>
      </w:r>
      <w:r w:rsidRPr="005F6CA4">
        <w:rPr>
          <w:lang w:val="ru-RU"/>
        </w:rPr>
        <w:t>каем скрипт выбора программы.</w:t>
      </w:r>
    </w:p>
    <w:p w14:paraId="39B62BD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Реальная работа может быть произведена в нем, а может использоваться результат ее работы.</w:t>
      </w:r>
    </w:p>
    <w:p w14:paraId="1CBD9DF2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Программа помещает в стандартный выходной поток номер выбранной программы (номер программы - 1, 2, 3, 4).</w:t>
      </w:r>
    </w:p>
    <w:p w14:paraId="31610C88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# Здесь результат помещается в </w:t>
      </w:r>
      <w:r w:rsidRPr="005F6CA4">
        <w:t>NPROG</w:t>
      </w:r>
      <w:r w:rsidRPr="005F6CA4">
        <w:rPr>
          <w:lang w:val="ru-RU"/>
        </w:rPr>
        <w:t>.</w:t>
      </w:r>
    </w:p>
    <w:p w14:paraId="732A790C" w14:textId="77777777" w:rsidR="005F6CA4" w:rsidRPr="005F6CA4" w:rsidRDefault="005F6CA4" w:rsidP="005F6CA4">
      <w:pPr>
        <w:pStyle w:val="af"/>
      </w:pPr>
      <w:r w:rsidRPr="005F6CA4">
        <w:t>NPROG=`python3 $HOMEDIR/psel.py`</w:t>
      </w:r>
    </w:p>
    <w:p w14:paraId="3F72B1AD" w14:textId="77777777" w:rsidR="005F6CA4" w:rsidRPr="005F6CA4" w:rsidRDefault="005F6CA4" w:rsidP="005F6CA4">
      <w:pPr>
        <w:pStyle w:val="af"/>
      </w:pPr>
    </w:p>
    <w:p w14:paraId="2E171E7A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# Протоколируем результат в </w:t>
      </w:r>
      <w:r w:rsidRPr="005F6CA4">
        <w:t>log</w:t>
      </w:r>
      <w:r w:rsidRPr="005F6CA4">
        <w:rPr>
          <w:lang w:val="ru-RU"/>
        </w:rPr>
        <w:t>-файле</w:t>
      </w:r>
    </w:p>
    <w:p w14:paraId="47F905FC" w14:textId="77777777" w:rsidR="005F6CA4" w:rsidRPr="005F6CA4" w:rsidRDefault="005F6CA4" w:rsidP="005F6CA4">
      <w:pPr>
        <w:pStyle w:val="af"/>
        <w:rPr>
          <w:lang w:val="ru-RU"/>
        </w:rPr>
      </w:pPr>
      <w:proofErr w:type="gramStart"/>
      <w:r w:rsidRPr="005F6CA4">
        <w:t>echo</w:t>
      </w:r>
      <w:proofErr w:type="gramEnd"/>
      <w:r w:rsidRPr="005F6CA4">
        <w:rPr>
          <w:lang w:val="ru-RU"/>
        </w:rPr>
        <w:t xml:space="preserve"> "</w:t>
      </w:r>
      <w:proofErr w:type="spellStart"/>
      <w:r w:rsidRPr="005F6CA4">
        <w:t>prog</w:t>
      </w:r>
      <w:proofErr w:type="spellEnd"/>
      <w:r w:rsidRPr="005F6CA4">
        <w:rPr>
          <w:lang w:val="ru-RU"/>
        </w:rPr>
        <w:t>=$</w:t>
      </w:r>
      <w:r w:rsidRPr="005F6CA4">
        <w:t>NPROG</w:t>
      </w:r>
      <w:r w:rsidRPr="005F6CA4">
        <w:rPr>
          <w:lang w:val="ru-RU"/>
        </w:rPr>
        <w:t>"&gt;&gt; $</w:t>
      </w:r>
      <w:r w:rsidRPr="005F6CA4">
        <w:t>LOGFILE</w:t>
      </w:r>
    </w:p>
    <w:p w14:paraId="37678251" w14:textId="77777777" w:rsidR="005F6CA4" w:rsidRPr="005F6CA4" w:rsidRDefault="005F6CA4" w:rsidP="005F6CA4">
      <w:pPr>
        <w:pStyle w:val="af"/>
        <w:rPr>
          <w:lang w:val="ru-RU"/>
        </w:rPr>
      </w:pPr>
    </w:p>
    <w:p w14:paraId="18FF3B3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 Озвучиваем номер программы</w:t>
      </w:r>
    </w:p>
    <w:p w14:paraId="12905686" w14:textId="77777777" w:rsidR="005F6CA4" w:rsidRPr="005F6CA4" w:rsidRDefault="005F6CA4" w:rsidP="005F6CA4">
      <w:pPr>
        <w:pStyle w:val="af"/>
        <w:rPr>
          <w:lang w:val="ru-RU"/>
        </w:rPr>
      </w:pPr>
      <w:proofErr w:type="spellStart"/>
      <w:proofErr w:type="gramStart"/>
      <w:r w:rsidRPr="005F6CA4">
        <w:t>runuser</w:t>
      </w:r>
      <w:proofErr w:type="spellEnd"/>
      <w:proofErr w:type="gramEnd"/>
      <w:r w:rsidRPr="005F6CA4">
        <w:rPr>
          <w:lang w:val="ru-RU"/>
        </w:rPr>
        <w:t xml:space="preserve"> - </w:t>
      </w:r>
      <w:proofErr w:type="spellStart"/>
      <w:r w:rsidRPr="005F6CA4">
        <w:t>ubuntu</w:t>
      </w:r>
      <w:proofErr w:type="spellEnd"/>
      <w:r w:rsidRPr="005F6CA4">
        <w:rPr>
          <w:lang w:val="ru-RU"/>
        </w:rPr>
        <w:t xml:space="preserve"> -</w:t>
      </w:r>
      <w:r w:rsidRPr="005F6CA4">
        <w:t>c</w:t>
      </w:r>
      <w:r w:rsidRPr="005F6CA4">
        <w:rPr>
          <w:lang w:val="ru-RU"/>
        </w:rPr>
        <w:t xml:space="preserve"> "$</w:t>
      </w:r>
      <w:r w:rsidRPr="005F6CA4">
        <w:t>HOMEDIR</w:t>
      </w:r>
      <w:r w:rsidRPr="005F6CA4">
        <w:rPr>
          <w:lang w:val="ru-RU"/>
        </w:rPr>
        <w:t>/</w:t>
      </w:r>
      <w:r w:rsidRPr="005F6CA4">
        <w:t>say</w:t>
      </w:r>
      <w:r w:rsidRPr="005F6CA4">
        <w:rPr>
          <w:lang w:val="ru-RU"/>
        </w:rPr>
        <w:t>.</w:t>
      </w:r>
      <w:proofErr w:type="spellStart"/>
      <w:r w:rsidRPr="005F6CA4">
        <w:t>sh</w:t>
      </w:r>
      <w:proofErr w:type="spellEnd"/>
      <w:r w:rsidRPr="005F6CA4">
        <w:rPr>
          <w:lang w:val="ru-RU"/>
        </w:rPr>
        <w:t xml:space="preserve"> Выбрана программа $</w:t>
      </w:r>
      <w:r w:rsidRPr="005F6CA4">
        <w:t>NPROG</w:t>
      </w:r>
      <w:r w:rsidRPr="005F6CA4">
        <w:rPr>
          <w:lang w:val="ru-RU"/>
        </w:rPr>
        <w:t>"</w:t>
      </w:r>
    </w:p>
    <w:p w14:paraId="46541178" w14:textId="77777777" w:rsidR="005F6CA4" w:rsidRPr="005F6CA4" w:rsidRDefault="005F6CA4" w:rsidP="005F6CA4">
      <w:pPr>
        <w:pStyle w:val="af"/>
        <w:rPr>
          <w:lang w:val="ru-RU"/>
        </w:rPr>
      </w:pPr>
    </w:p>
    <w:p w14:paraId="01B95FC6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#</w:t>
      </w:r>
    </w:p>
    <w:p w14:paraId="3F9BE900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# Далее делаем все, что необходимо, исходя из значения переменной </w:t>
      </w:r>
      <w:r w:rsidRPr="005F6CA4">
        <w:t>NPROG</w:t>
      </w:r>
    </w:p>
    <w:p w14:paraId="5B467613" w14:textId="77777777" w:rsidR="005F6CA4" w:rsidRPr="00202205" w:rsidRDefault="005F6CA4" w:rsidP="005F6CA4">
      <w:pPr>
        <w:pStyle w:val="af"/>
        <w:rPr>
          <w:lang w:val="ru-RU"/>
        </w:rPr>
      </w:pPr>
      <w:r w:rsidRPr="00202205">
        <w:rPr>
          <w:lang w:val="ru-RU"/>
        </w:rPr>
        <w:t># ...</w:t>
      </w:r>
    </w:p>
    <w:p w14:paraId="392C95EA" w14:textId="77777777" w:rsidR="005F6CA4" w:rsidRPr="00202205" w:rsidRDefault="005F6CA4" w:rsidP="005F6CA4">
      <w:pPr>
        <w:pStyle w:val="af"/>
        <w:rPr>
          <w:lang w:val="ru-RU"/>
        </w:rPr>
      </w:pPr>
      <w:r w:rsidRPr="00202205">
        <w:rPr>
          <w:lang w:val="ru-RU"/>
        </w:rPr>
        <w:t>#</w:t>
      </w:r>
    </w:p>
    <w:p w14:paraId="0D6B0283" w14:textId="77777777" w:rsidR="005F6CA4" w:rsidRPr="00202205" w:rsidRDefault="005F6CA4" w:rsidP="005F6CA4">
      <w:pPr>
        <w:pStyle w:val="af"/>
        <w:rPr>
          <w:lang w:val="ru-RU"/>
        </w:rPr>
      </w:pPr>
    </w:p>
    <w:p w14:paraId="2831A4ED" w14:textId="5D4C1D73" w:rsidR="005F6CA4" w:rsidRPr="005F6CA4" w:rsidRDefault="005F6CA4" w:rsidP="005F6CA4">
      <w:pPr>
        <w:pStyle w:val="af"/>
        <w:rPr>
          <w:lang w:val="ru-RU"/>
        </w:rPr>
      </w:pPr>
      <w:proofErr w:type="spellStart"/>
      <w:proofErr w:type="gramStart"/>
      <w:r w:rsidRPr="005F6CA4">
        <w:t>runuser</w:t>
      </w:r>
      <w:proofErr w:type="spellEnd"/>
      <w:proofErr w:type="gramEnd"/>
      <w:r w:rsidRPr="005F6CA4">
        <w:rPr>
          <w:lang w:val="ru-RU"/>
        </w:rPr>
        <w:t xml:space="preserve"> - </w:t>
      </w:r>
      <w:proofErr w:type="spellStart"/>
      <w:r w:rsidRPr="005F6CA4">
        <w:t>ubuntu</w:t>
      </w:r>
      <w:proofErr w:type="spellEnd"/>
      <w:r w:rsidRPr="005F6CA4">
        <w:rPr>
          <w:lang w:val="ru-RU"/>
        </w:rPr>
        <w:t xml:space="preserve"> -</w:t>
      </w:r>
      <w:r w:rsidRPr="005F6CA4">
        <w:t>c</w:t>
      </w:r>
      <w:r w:rsidRPr="005F6CA4">
        <w:rPr>
          <w:lang w:val="ru-RU"/>
        </w:rPr>
        <w:t xml:space="preserve"> "$</w:t>
      </w:r>
      <w:r w:rsidRPr="005F6CA4">
        <w:t>HOMEDIR</w:t>
      </w:r>
      <w:r w:rsidRPr="005F6CA4">
        <w:rPr>
          <w:lang w:val="ru-RU"/>
        </w:rPr>
        <w:t>/</w:t>
      </w:r>
      <w:r w:rsidRPr="005F6CA4">
        <w:t>say</w:t>
      </w:r>
      <w:r w:rsidRPr="005F6CA4">
        <w:rPr>
          <w:lang w:val="ru-RU"/>
        </w:rPr>
        <w:t>.</w:t>
      </w:r>
      <w:proofErr w:type="spellStart"/>
      <w:r w:rsidRPr="005F6CA4">
        <w:t>sh</w:t>
      </w:r>
      <w:proofErr w:type="spellEnd"/>
      <w:r w:rsidRPr="005F6CA4">
        <w:rPr>
          <w:lang w:val="ru-RU"/>
        </w:rPr>
        <w:t xml:space="preserve"> Система готова к работе"</w:t>
      </w:r>
    </w:p>
    <w:p w14:paraId="592ECF2B" w14:textId="77777777" w:rsidR="005F6CA4" w:rsidRDefault="005F6CA4" w:rsidP="005F6CA4">
      <w:pPr>
        <w:pStyle w:val="afff5"/>
      </w:pPr>
    </w:p>
    <w:p w14:paraId="73CE8D25" w14:textId="5BEB4D51" w:rsidR="005F6CA4" w:rsidRDefault="005F6CA4" w:rsidP="00290EB2">
      <w:pPr>
        <w:pStyle w:val="20"/>
      </w:pPr>
      <w:r>
        <w:lastRenderedPageBreak/>
        <w:t>Файл</w:t>
      </w:r>
      <w:r w:rsidRPr="005F6CA4">
        <w:t xml:space="preserve"> </w:t>
      </w:r>
      <w:r>
        <w:t>say.sh</w:t>
      </w:r>
    </w:p>
    <w:p w14:paraId="15B1E4EB" w14:textId="77777777" w:rsidR="005F6CA4" w:rsidRPr="005F6CA4" w:rsidRDefault="005F6CA4" w:rsidP="005F6CA4">
      <w:pPr>
        <w:pStyle w:val="af"/>
      </w:pPr>
      <w:proofErr w:type="gramStart"/>
      <w:r w:rsidRPr="005F6CA4">
        <w:t>#!/</w:t>
      </w:r>
      <w:proofErr w:type="gramEnd"/>
      <w:r w:rsidRPr="005F6CA4">
        <w:t>bin/bash</w:t>
      </w:r>
    </w:p>
    <w:p w14:paraId="64A7B87A" w14:textId="77777777" w:rsidR="005F6CA4" w:rsidRPr="005F6CA4" w:rsidRDefault="005F6CA4" w:rsidP="005F6CA4">
      <w:pPr>
        <w:pStyle w:val="af"/>
      </w:pPr>
    </w:p>
    <w:p w14:paraId="115D0780" w14:textId="77777777" w:rsidR="005F6CA4" w:rsidRPr="005F6CA4" w:rsidRDefault="005F6CA4" w:rsidP="005F6CA4">
      <w:pPr>
        <w:pStyle w:val="af"/>
      </w:pPr>
      <w:proofErr w:type="gramStart"/>
      <w:r w:rsidRPr="005F6CA4">
        <w:t>if</w:t>
      </w:r>
      <w:proofErr w:type="gramEnd"/>
      <w:r w:rsidRPr="005F6CA4">
        <w:t xml:space="preserve"> [ $# -</w:t>
      </w:r>
      <w:proofErr w:type="spellStart"/>
      <w:r w:rsidRPr="005F6CA4">
        <w:t>lt</w:t>
      </w:r>
      <w:proofErr w:type="spellEnd"/>
      <w:r w:rsidRPr="005F6CA4">
        <w:t xml:space="preserve"> 1 ];</w:t>
      </w:r>
    </w:p>
    <w:p w14:paraId="38F5718C" w14:textId="77777777" w:rsidR="005F6CA4" w:rsidRPr="005F6CA4" w:rsidRDefault="005F6CA4" w:rsidP="005F6CA4">
      <w:pPr>
        <w:pStyle w:val="af"/>
      </w:pPr>
      <w:proofErr w:type="gramStart"/>
      <w:r w:rsidRPr="005F6CA4">
        <w:t>then</w:t>
      </w:r>
      <w:proofErr w:type="gramEnd"/>
    </w:p>
    <w:p w14:paraId="3B11DC9B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echo</w:t>
      </w:r>
      <w:proofErr w:type="gramEnd"/>
      <w:r w:rsidRPr="005F6CA4">
        <w:t xml:space="preserve"> "Usage is: $0 text"</w:t>
      </w:r>
    </w:p>
    <w:p w14:paraId="3748EA7F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exit</w:t>
      </w:r>
      <w:proofErr w:type="gramEnd"/>
    </w:p>
    <w:p w14:paraId="0358C8DB" w14:textId="77777777" w:rsidR="005F6CA4" w:rsidRPr="005F6CA4" w:rsidRDefault="005F6CA4" w:rsidP="005F6CA4">
      <w:pPr>
        <w:pStyle w:val="af"/>
      </w:pPr>
      <w:proofErr w:type="gramStart"/>
      <w:r w:rsidRPr="005F6CA4">
        <w:t>fi</w:t>
      </w:r>
      <w:proofErr w:type="gramEnd"/>
    </w:p>
    <w:p w14:paraId="001E2E50" w14:textId="77777777" w:rsidR="005F6CA4" w:rsidRPr="005F6CA4" w:rsidRDefault="005F6CA4" w:rsidP="005F6CA4">
      <w:pPr>
        <w:pStyle w:val="af"/>
      </w:pPr>
    </w:p>
    <w:p w14:paraId="20E361BF" w14:textId="77777777" w:rsidR="005F6CA4" w:rsidRPr="005F6CA4" w:rsidRDefault="005F6CA4" w:rsidP="005F6CA4">
      <w:pPr>
        <w:pStyle w:val="af"/>
      </w:pPr>
      <w:r w:rsidRPr="005F6CA4">
        <w:t xml:space="preserve">#echo $1 | </w:t>
      </w:r>
      <w:proofErr w:type="spellStart"/>
      <w:r w:rsidRPr="005F6CA4">
        <w:t>spd</w:t>
      </w:r>
      <w:proofErr w:type="spellEnd"/>
      <w:r w:rsidRPr="005F6CA4">
        <w:t xml:space="preserve">-say -o </w:t>
      </w:r>
      <w:proofErr w:type="spellStart"/>
      <w:r w:rsidRPr="005F6CA4">
        <w:t>rhvoice</w:t>
      </w:r>
      <w:proofErr w:type="spellEnd"/>
      <w:r w:rsidRPr="005F6CA4">
        <w:t xml:space="preserve"> -l </w:t>
      </w:r>
      <w:proofErr w:type="spellStart"/>
      <w:proofErr w:type="gramStart"/>
      <w:r w:rsidRPr="005F6CA4">
        <w:t>ru</w:t>
      </w:r>
      <w:proofErr w:type="spellEnd"/>
      <w:r w:rsidRPr="005F6CA4">
        <w:t xml:space="preserve">  -</w:t>
      </w:r>
      <w:proofErr w:type="gramEnd"/>
      <w:r w:rsidRPr="005F6CA4">
        <w:t>e -t female1</w:t>
      </w:r>
    </w:p>
    <w:p w14:paraId="4E299615" w14:textId="77777777" w:rsidR="005F6CA4" w:rsidRPr="005F6CA4" w:rsidRDefault="005F6CA4" w:rsidP="005F6CA4">
      <w:pPr>
        <w:pStyle w:val="af"/>
      </w:pPr>
    </w:p>
    <w:p w14:paraId="3CB3E1D4" w14:textId="2C6F869C" w:rsidR="005F6CA4" w:rsidRDefault="005F6CA4" w:rsidP="005F6CA4">
      <w:pPr>
        <w:pStyle w:val="af"/>
      </w:pPr>
      <w:proofErr w:type="gramStart"/>
      <w:r w:rsidRPr="005F6CA4">
        <w:t>echo</w:t>
      </w:r>
      <w:proofErr w:type="gramEnd"/>
      <w:r w:rsidRPr="005F6CA4">
        <w:t xml:space="preserve"> $1 $2 $3 $4 $5 $6 $7 $8 $9 | </w:t>
      </w:r>
      <w:proofErr w:type="spellStart"/>
      <w:r w:rsidRPr="005F6CA4">
        <w:t>RHVoice</w:t>
      </w:r>
      <w:proofErr w:type="spellEnd"/>
      <w:r w:rsidRPr="005F6CA4">
        <w:t xml:space="preserve">-client -s </w:t>
      </w:r>
      <w:proofErr w:type="spellStart"/>
      <w:r w:rsidRPr="005F6CA4">
        <w:t>irina+CLB</w:t>
      </w:r>
      <w:proofErr w:type="spellEnd"/>
      <w:r w:rsidRPr="005F6CA4">
        <w:t xml:space="preserve"> | </w:t>
      </w:r>
      <w:proofErr w:type="spellStart"/>
      <w:r w:rsidRPr="005F6CA4">
        <w:t>aplay</w:t>
      </w:r>
      <w:proofErr w:type="spellEnd"/>
    </w:p>
    <w:p w14:paraId="4D8BE67D" w14:textId="77777777" w:rsidR="005F6CA4" w:rsidRDefault="005F6CA4" w:rsidP="005F6CA4">
      <w:pPr>
        <w:pStyle w:val="afff5"/>
        <w:rPr>
          <w:lang w:val="en-US"/>
        </w:rPr>
      </w:pPr>
    </w:p>
    <w:p w14:paraId="0B161EC2" w14:textId="5FF54A45" w:rsidR="005F6CA4" w:rsidRDefault="005F6CA4" w:rsidP="00290EB2">
      <w:pPr>
        <w:pStyle w:val="20"/>
      </w:pPr>
      <w:r>
        <w:t>Файл</w:t>
      </w:r>
      <w:r w:rsidRPr="005F6CA4">
        <w:t xml:space="preserve"> </w:t>
      </w:r>
      <w:r>
        <w:t>psel.py</w:t>
      </w:r>
    </w:p>
    <w:p w14:paraId="14E5E7E7" w14:textId="77777777" w:rsidR="005F6CA4" w:rsidRPr="005F6CA4" w:rsidRDefault="005F6CA4" w:rsidP="005F6CA4">
      <w:pPr>
        <w:pStyle w:val="af"/>
      </w:pPr>
      <w:proofErr w:type="gramStart"/>
      <w:r w:rsidRPr="005F6CA4">
        <w:t>#!/</w:t>
      </w:r>
      <w:proofErr w:type="spellStart"/>
      <w:proofErr w:type="gramEnd"/>
      <w:r w:rsidRPr="005F6CA4">
        <w:t>usr</w:t>
      </w:r>
      <w:proofErr w:type="spellEnd"/>
      <w:r w:rsidRPr="005F6CA4">
        <w:t>/bin/</w:t>
      </w:r>
      <w:proofErr w:type="spellStart"/>
      <w:r w:rsidRPr="005F6CA4">
        <w:t>env</w:t>
      </w:r>
      <w:proofErr w:type="spellEnd"/>
      <w:r w:rsidRPr="005F6CA4">
        <w:t xml:space="preserve"> python3</w:t>
      </w:r>
    </w:p>
    <w:p w14:paraId="52FE387F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# </w:t>
      </w:r>
      <w:r w:rsidRPr="005F6CA4">
        <w:t>coding</w:t>
      </w:r>
      <w:r w:rsidRPr="005F6CA4">
        <w:rPr>
          <w:lang w:val="ru-RU"/>
        </w:rPr>
        <w:t xml:space="preserve">: </w:t>
      </w:r>
      <w:proofErr w:type="spellStart"/>
      <w:r w:rsidRPr="005F6CA4">
        <w:t>utf</w:t>
      </w:r>
      <w:proofErr w:type="spellEnd"/>
      <w:r w:rsidRPr="005F6CA4">
        <w:rPr>
          <w:lang w:val="ru-RU"/>
        </w:rPr>
        <w:t>-8</w:t>
      </w:r>
    </w:p>
    <w:p w14:paraId="7DCA4716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'''</w:t>
      </w:r>
    </w:p>
    <w:p w14:paraId="541606DC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Определение режима работы (выбор номера программы)</w:t>
      </w:r>
    </w:p>
    <w:p w14:paraId="6C12071A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Используется либо </w:t>
      </w:r>
      <w:r w:rsidRPr="005F6CA4">
        <w:t>LCD</w:t>
      </w:r>
      <w:r w:rsidRPr="005F6CA4">
        <w:rPr>
          <w:lang w:val="ru-RU"/>
        </w:rPr>
        <w:t xml:space="preserve">, либо </w:t>
      </w:r>
      <w:r w:rsidRPr="005F6CA4">
        <w:t>OLED</w:t>
      </w:r>
      <w:r w:rsidRPr="005F6CA4">
        <w:rPr>
          <w:lang w:val="ru-RU"/>
        </w:rPr>
        <w:t xml:space="preserve"> </w:t>
      </w:r>
      <w:r w:rsidRPr="005F6CA4">
        <w:t>SSD</w:t>
      </w:r>
      <w:r w:rsidRPr="005F6CA4">
        <w:rPr>
          <w:lang w:val="ru-RU"/>
        </w:rPr>
        <w:t>1306</w:t>
      </w:r>
    </w:p>
    <w:p w14:paraId="0AA760D7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Все кнопки должны быть подтянуты к 1 (кнопки </w:t>
      </w:r>
      <w:r w:rsidRPr="005F6CA4">
        <w:t>OLED</w:t>
      </w:r>
      <w:r w:rsidRPr="005F6CA4">
        <w:rPr>
          <w:lang w:val="ru-RU"/>
        </w:rPr>
        <w:t xml:space="preserve"> уже подтянуты)</w:t>
      </w:r>
    </w:p>
    <w:p w14:paraId="523ADD43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-- 2 кнопки выбора номера программы (для </w:t>
      </w:r>
      <w:r w:rsidRPr="005F6CA4">
        <w:t>OLED</w:t>
      </w:r>
      <w:r w:rsidRPr="005F6CA4">
        <w:rPr>
          <w:lang w:val="ru-RU"/>
        </w:rPr>
        <w:t>: '^', '</w:t>
      </w:r>
      <w:r w:rsidRPr="005F6CA4">
        <w:t>v</w:t>
      </w:r>
      <w:r w:rsidRPr="005F6CA4">
        <w:rPr>
          <w:lang w:val="ru-RU"/>
        </w:rPr>
        <w:t>')</w:t>
      </w:r>
    </w:p>
    <w:p w14:paraId="37474648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-- 1 кнопка "Старт" (для </w:t>
      </w:r>
      <w:r w:rsidRPr="005F6CA4">
        <w:t>OLED</w:t>
      </w:r>
      <w:r w:rsidRPr="005F6CA4">
        <w:rPr>
          <w:lang w:val="ru-RU"/>
        </w:rPr>
        <w:t>: '#')</w:t>
      </w:r>
    </w:p>
    <w:p w14:paraId="4460040F" w14:textId="77777777" w:rsidR="005F6CA4" w:rsidRPr="005F6CA4" w:rsidRDefault="005F6CA4" w:rsidP="005F6CA4">
      <w:pPr>
        <w:pStyle w:val="af"/>
        <w:rPr>
          <w:lang w:val="ru-RU"/>
        </w:rPr>
      </w:pPr>
    </w:p>
    <w:p w14:paraId="32888D5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Если прошло 10 с. и ничего не нажато, то определяется выбор по умолчанию - №1</w:t>
      </w:r>
    </w:p>
    <w:p w14:paraId="3BA4016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Если клавиатура с подтянутыми кнопками не подключена (программа проверяет это), то будет выбор по умолчанию</w:t>
      </w:r>
    </w:p>
    <w:p w14:paraId="1DD787DE" w14:textId="77777777" w:rsidR="005F6CA4" w:rsidRPr="005F6CA4" w:rsidRDefault="005F6CA4" w:rsidP="005F6CA4">
      <w:pPr>
        <w:pStyle w:val="af"/>
        <w:rPr>
          <w:lang w:val="ru-RU"/>
        </w:rPr>
      </w:pPr>
    </w:p>
    <w:p w14:paraId="70841E3F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Пищалка и индикатор работаю синхронно</w:t>
      </w:r>
    </w:p>
    <w:p w14:paraId="1789457C" w14:textId="77777777" w:rsidR="005F6CA4" w:rsidRPr="005F6CA4" w:rsidRDefault="005F6CA4" w:rsidP="005F6CA4">
      <w:pPr>
        <w:pStyle w:val="af"/>
        <w:rPr>
          <w:lang w:val="ru-RU"/>
        </w:rPr>
      </w:pPr>
    </w:p>
    <w:p w14:paraId="083B5D6C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Звуковая индикация:</w:t>
      </w:r>
    </w:p>
    <w:p w14:paraId="687BB4A0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-- запуск программы -- 1 сигнал</w:t>
      </w:r>
    </w:p>
    <w:p w14:paraId="6CCD4766" w14:textId="1D8B71EA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-- ошибка инициализации </w:t>
      </w:r>
      <w:r w:rsidRPr="005F6CA4">
        <w:t>LCD</w:t>
      </w:r>
      <w:r w:rsidRPr="005F6CA4">
        <w:rPr>
          <w:lang w:val="ru-RU"/>
        </w:rPr>
        <w:t>/</w:t>
      </w:r>
      <w:r w:rsidRPr="005F6CA4">
        <w:t>OLDE</w:t>
      </w:r>
      <w:r w:rsidRPr="005F6CA4">
        <w:rPr>
          <w:lang w:val="ru-RU"/>
        </w:rPr>
        <w:t xml:space="preserve"> -- 3 сигнала</w:t>
      </w:r>
    </w:p>
    <w:p w14:paraId="1A38F5C4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-- нормальное завершение программы -- 1 сигнал</w:t>
      </w:r>
    </w:p>
    <w:p w14:paraId="16390E49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V</w:t>
      </w:r>
      <w:r w:rsidRPr="005F6CA4">
        <w:rPr>
          <w:lang w:val="ru-RU"/>
        </w:rPr>
        <w:t xml:space="preserve"> 1.02</w:t>
      </w:r>
    </w:p>
    <w:p w14:paraId="25E5D532" w14:textId="77777777" w:rsidR="005F6CA4" w:rsidRPr="005F6CA4" w:rsidRDefault="005F6CA4" w:rsidP="005F6CA4">
      <w:pPr>
        <w:pStyle w:val="af"/>
      </w:pPr>
      <w:r w:rsidRPr="005F6CA4">
        <w:rPr>
          <w:lang w:val="ru-RU"/>
        </w:rPr>
        <w:t xml:space="preserve">  </w:t>
      </w:r>
      <w:r w:rsidRPr="005F6CA4">
        <w:t>04.08.2024</w:t>
      </w:r>
    </w:p>
    <w:p w14:paraId="7D30AE5C" w14:textId="77777777" w:rsidR="005F6CA4" w:rsidRPr="005F6CA4" w:rsidRDefault="005F6CA4" w:rsidP="005F6CA4">
      <w:pPr>
        <w:pStyle w:val="af"/>
      </w:pPr>
      <w:r w:rsidRPr="005F6CA4">
        <w:t xml:space="preserve">  LP 07.11.2024</w:t>
      </w:r>
    </w:p>
    <w:p w14:paraId="4F9DFF66" w14:textId="77777777" w:rsidR="005F6CA4" w:rsidRPr="005F6CA4" w:rsidRDefault="005F6CA4" w:rsidP="005F6CA4">
      <w:pPr>
        <w:pStyle w:val="af"/>
      </w:pPr>
      <w:r w:rsidRPr="005F6CA4">
        <w:t>'''</w:t>
      </w:r>
    </w:p>
    <w:p w14:paraId="7B5BCF2E" w14:textId="77777777" w:rsidR="005F6CA4" w:rsidRPr="005F6CA4" w:rsidRDefault="005F6CA4" w:rsidP="005F6CA4">
      <w:pPr>
        <w:pStyle w:val="af"/>
      </w:pPr>
    </w:p>
    <w:p w14:paraId="0C2823D5" w14:textId="77777777" w:rsidR="005F6CA4" w:rsidRPr="005F6CA4" w:rsidRDefault="005F6CA4" w:rsidP="005F6CA4">
      <w:pPr>
        <w:pStyle w:val="af"/>
      </w:pPr>
      <w:proofErr w:type="gramStart"/>
      <w:r w:rsidRPr="005F6CA4">
        <w:t>import</w:t>
      </w:r>
      <w:proofErr w:type="gramEnd"/>
      <w:r w:rsidRPr="005F6CA4">
        <w:t xml:space="preserve"> </w:t>
      </w:r>
      <w:proofErr w:type="spellStart"/>
      <w:r w:rsidRPr="005F6CA4">
        <w:t>RPi.GPIO</w:t>
      </w:r>
      <w:proofErr w:type="spellEnd"/>
      <w:r w:rsidRPr="005F6CA4">
        <w:t xml:space="preserve"> as </w:t>
      </w:r>
      <w:proofErr w:type="spellStart"/>
      <w:r w:rsidRPr="005F6CA4">
        <w:t>gpio</w:t>
      </w:r>
      <w:proofErr w:type="spellEnd"/>
    </w:p>
    <w:p w14:paraId="7AF34943" w14:textId="77777777" w:rsidR="005F6CA4" w:rsidRPr="005F6CA4" w:rsidRDefault="005F6CA4" w:rsidP="005F6CA4">
      <w:pPr>
        <w:pStyle w:val="af"/>
      </w:pPr>
      <w:proofErr w:type="gramStart"/>
      <w:r w:rsidRPr="005F6CA4">
        <w:t>import</w:t>
      </w:r>
      <w:proofErr w:type="gramEnd"/>
      <w:r w:rsidRPr="005F6CA4">
        <w:t xml:space="preserve"> </w:t>
      </w:r>
      <w:proofErr w:type="spellStart"/>
      <w:r w:rsidRPr="005F6CA4">
        <w:t>os</w:t>
      </w:r>
      <w:proofErr w:type="spellEnd"/>
      <w:r w:rsidRPr="005F6CA4">
        <w:t>, sys, time</w:t>
      </w:r>
    </w:p>
    <w:p w14:paraId="624E99F5" w14:textId="77777777" w:rsidR="005F6CA4" w:rsidRPr="005F6CA4" w:rsidRDefault="005F6CA4" w:rsidP="005F6CA4">
      <w:pPr>
        <w:pStyle w:val="af"/>
      </w:pPr>
    </w:p>
    <w:p w14:paraId="7C752757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sys.path.insert</w:t>
      </w:r>
      <w:proofErr w:type="spellEnd"/>
      <w:r w:rsidRPr="005F6CA4">
        <w:t>(</w:t>
      </w:r>
      <w:proofErr w:type="gramEnd"/>
      <w:r w:rsidRPr="005F6CA4">
        <w:t xml:space="preserve">0, </w:t>
      </w:r>
      <w:proofErr w:type="spellStart"/>
      <w:r w:rsidRPr="005F6CA4">
        <w:t>os.path.dirname</w:t>
      </w:r>
      <w:proofErr w:type="spellEnd"/>
      <w:r w:rsidRPr="005F6CA4">
        <w:t>(</w:t>
      </w:r>
      <w:proofErr w:type="spellStart"/>
      <w:r w:rsidRPr="005F6CA4">
        <w:t>os.path.realpath</w:t>
      </w:r>
      <w:proofErr w:type="spellEnd"/>
      <w:r w:rsidRPr="005F6CA4">
        <w:t>(__file__))+"/lib")</w:t>
      </w:r>
    </w:p>
    <w:p w14:paraId="35731E8E" w14:textId="77777777" w:rsidR="005F6CA4" w:rsidRPr="005F6CA4" w:rsidRDefault="005F6CA4" w:rsidP="005F6CA4">
      <w:pPr>
        <w:pStyle w:val="af"/>
      </w:pPr>
    </w:p>
    <w:p w14:paraId="1C68016F" w14:textId="77777777" w:rsidR="005F6CA4" w:rsidRPr="005F6CA4" w:rsidRDefault="005F6CA4" w:rsidP="005F6CA4">
      <w:pPr>
        <w:pStyle w:val="af"/>
      </w:pPr>
      <w:proofErr w:type="gramStart"/>
      <w:r w:rsidRPr="005F6CA4">
        <w:t>import</w:t>
      </w:r>
      <w:proofErr w:type="gramEnd"/>
      <w:r w:rsidRPr="005F6CA4">
        <w:t xml:space="preserve"> </w:t>
      </w:r>
      <w:proofErr w:type="spellStart"/>
      <w:r w:rsidRPr="005F6CA4">
        <w:t>lcddriver</w:t>
      </w:r>
      <w:proofErr w:type="spellEnd"/>
    </w:p>
    <w:p w14:paraId="5D0BBC9D" w14:textId="77777777" w:rsidR="005F6CA4" w:rsidRPr="005F6CA4" w:rsidRDefault="005F6CA4" w:rsidP="005F6CA4">
      <w:pPr>
        <w:pStyle w:val="af"/>
      </w:pPr>
      <w:proofErr w:type="gramStart"/>
      <w:r w:rsidRPr="005F6CA4">
        <w:t>import</w:t>
      </w:r>
      <w:proofErr w:type="gramEnd"/>
      <w:r w:rsidRPr="005F6CA4">
        <w:t xml:space="preserve"> oledssd1306</w:t>
      </w:r>
    </w:p>
    <w:p w14:paraId="264FC334" w14:textId="77777777" w:rsidR="005F6CA4" w:rsidRPr="005F6CA4" w:rsidRDefault="005F6CA4" w:rsidP="005F6CA4">
      <w:pPr>
        <w:pStyle w:val="af"/>
      </w:pPr>
    </w:p>
    <w:p w14:paraId="5D007882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spellStart"/>
      <w:r w:rsidRPr="005F6CA4">
        <w:t>Выбор</w:t>
      </w:r>
      <w:proofErr w:type="spellEnd"/>
      <w:r w:rsidRPr="005F6CA4">
        <w:t xml:space="preserve"> </w:t>
      </w:r>
      <w:proofErr w:type="spellStart"/>
      <w:r w:rsidRPr="005F6CA4">
        <w:t>устройства</w:t>
      </w:r>
      <w:proofErr w:type="spellEnd"/>
    </w:p>
    <w:p w14:paraId="761BEC2A" w14:textId="77777777" w:rsidR="005F6CA4" w:rsidRPr="005F6CA4" w:rsidRDefault="005F6CA4" w:rsidP="005F6CA4">
      <w:pPr>
        <w:pStyle w:val="af"/>
      </w:pPr>
      <w:r w:rsidRPr="005F6CA4">
        <w:t>USE_LCD = False</w:t>
      </w:r>
    </w:p>
    <w:p w14:paraId="283FF867" w14:textId="77777777" w:rsidR="005F6CA4" w:rsidRPr="005F6CA4" w:rsidRDefault="005F6CA4" w:rsidP="005F6CA4">
      <w:pPr>
        <w:pStyle w:val="af"/>
      </w:pPr>
      <w:r w:rsidRPr="005F6CA4">
        <w:t>USE_OLED = True</w:t>
      </w:r>
    </w:p>
    <w:p w14:paraId="392945AF" w14:textId="77777777" w:rsidR="005F6CA4" w:rsidRPr="005F6CA4" w:rsidRDefault="005F6CA4" w:rsidP="005F6CA4">
      <w:pPr>
        <w:pStyle w:val="af"/>
      </w:pPr>
    </w:p>
    <w:p w14:paraId="7F63223D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gpio.setwarnings</w:t>
      </w:r>
      <w:proofErr w:type="spellEnd"/>
      <w:r w:rsidRPr="005F6CA4">
        <w:t>(</w:t>
      </w:r>
      <w:proofErr w:type="gramEnd"/>
      <w:r w:rsidRPr="005F6CA4">
        <w:t>False)</w:t>
      </w:r>
    </w:p>
    <w:p w14:paraId="19256BEF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gpio.cleanup</w:t>
      </w:r>
      <w:proofErr w:type="spellEnd"/>
      <w:r w:rsidRPr="005F6CA4">
        <w:t>()</w:t>
      </w:r>
      <w:proofErr w:type="gramEnd"/>
    </w:p>
    <w:p w14:paraId="4BAA6758" w14:textId="77777777" w:rsidR="005F6CA4" w:rsidRPr="005F6CA4" w:rsidRDefault="005F6CA4" w:rsidP="005F6CA4">
      <w:pPr>
        <w:pStyle w:val="af"/>
      </w:pPr>
    </w:p>
    <w:p w14:paraId="634B8BA9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'''</w:t>
      </w:r>
    </w:p>
    <w:p w14:paraId="6439B36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GPIO</w:t>
      </w:r>
      <w:r w:rsidRPr="005F6CA4">
        <w:rPr>
          <w:lang w:val="ru-RU"/>
        </w:rPr>
        <w:t>.</w:t>
      </w:r>
      <w:r w:rsidRPr="005F6CA4">
        <w:t>BOARD</w:t>
      </w:r>
      <w:r w:rsidRPr="005F6CA4">
        <w:rPr>
          <w:lang w:val="ru-RU"/>
        </w:rPr>
        <w:t xml:space="preserve"> — нумерация портов на плате по порядку</w:t>
      </w:r>
    </w:p>
    <w:p w14:paraId="14A53F0E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GPIO</w:t>
      </w:r>
      <w:r w:rsidRPr="005F6CA4">
        <w:rPr>
          <w:lang w:val="ru-RU"/>
        </w:rPr>
        <w:t>.</w:t>
      </w:r>
      <w:r w:rsidRPr="005F6CA4">
        <w:t>BCM</w:t>
      </w:r>
      <w:r w:rsidRPr="005F6CA4">
        <w:rPr>
          <w:lang w:val="ru-RU"/>
        </w:rPr>
        <w:t xml:space="preserve"> — это более низкий уровень и обращается напрямую к номерам каналов на процессоре</w:t>
      </w:r>
    </w:p>
    <w:p w14:paraId="2270C97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lastRenderedPageBreak/>
        <w:t xml:space="preserve">    </w:t>
      </w:r>
      <w:proofErr w:type="spellStart"/>
      <w:proofErr w:type="gramStart"/>
      <w:r w:rsidRPr="005F6CA4">
        <w:t>gpio</w:t>
      </w:r>
      <w:proofErr w:type="spellEnd"/>
      <w:r w:rsidRPr="005F6CA4">
        <w:rPr>
          <w:lang w:val="ru-RU"/>
        </w:rPr>
        <w:t>.</w:t>
      </w:r>
      <w:proofErr w:type="spellStart"/>
      <w:r w:rsidRPr="005F6CA4">
        <w:t>setmode</w:t>
      </w:r>
      <w:proofErr w:type="spellEnd"/>
      <w:r w:rsidRPr="005F6CA4">
        <w:rPr>
          <w:lang w:val="ru-RU"/>
        </w:rPr>
        <w:t>(</w:t>
      </w:r>
      <w:proofErr w:type="spellStart"/>
      <w:proofErr w:type="gramEnd"/>
      <w:r w:rsidRPr="005F6CA4">
        <w:t>gpio</w:t>
      </w:r>
      <w:proofErr w:type="spellEnd"/>
      <w:r w:rsidRPr="005F6CA4">
        <w:rPr>
          <w:lang w:val="ru-RU"/>
        </w:rPr>
        <w:t>.</w:t>
      </w:r>
      <w:r w:rsidRPr="005F6CA4">
        <w:t>BCM</w:t>
      </w:r>
      <w:r w:rsidRPr="005F6CA4">
        <w:rPr>
          <w:lang w:val="ru-RU"/>
        </w:rPr>
        <w:t>)</w:t>
      </w:r>
    </w:p>
    <w:p w14:paraId="5BEE8C3C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</w:t>
      </w:r>
      <w:proofErr w:type="spellStart"/>
      <w:proofErr w:type="gramStart"/>
      <w:r w:rsidRPr="005F6CA4">
        <w:t>gpio</w:t>
      </w:r>
      <w:proofErr w:type="spellEnd"/>
      <w:r w:rsidRPr="005F6CA4">
        <w:rPr>
          <w:lang w:val="ru-RU"/>
        </w:rPr>
        <w:t>.</w:t>
      </w:r>
      <w:proofErr w:type="spellStart"/>
      <w:r w:rsidRPr="005F6CA4">
        <w:t>setmode</w:t>
      </w:r>
      <w:proofErr w:type="spellEnd"/>
      <w:r w:rsidRPr="005F6CA4">
        <w:rPr>
          <w:lang w:val="ru-RU"/>
        </w:rPr>
        <w:t>(</w:t>
      </w:r>
      <w:proofErr w:type="spellStart"/>
      <w:proofErr w:type="gramEnd"/>
      <w:r w:rsidRPr="005F6CA4">
        <w:t>gpio</w:t>
      </w:r>
      <w:proofErr w:type="spellEnd"/>
      <w:r w:rsidRPr="005F6CA4">
        <w:rPr>
          <w:lang w:val="ru-RU"/>
        </w:rPr>
        <w:t>.</w:t>
      </w:r>
      <w:r w:rsidRPr="005F6CA4">
        <w:t>BOARD</w:t>
      </w:r>
      <w:r w:rsidRPr="005F6CA4">
        <w:rPr>
          <w:lang w:val="ru-RU"/>
        </w:rPr>
        <w:t>)</w:t>
      </w:r>
    </w:p>
    <w:p w14:paraId="6986D31B" w14:textId="77777777" w:rsidR="005F6CA4" w:rsidRPr="005F6CA4" w:rsidRDefault="005F6CA4" w:rsidP="005F6CA4">
      <w:pPr>
        <w:pStyle w:val="af"/>
      </w:pPr>
      <w:r w:rsidRPr="005F6CA4">
        <w:t>'''</w:t>
      </w:r>
    </w:p>
    <w:p w14:paraId="745D8F91" w14:textId="77777777" w:rsidR="005F6CA4" w:rsidRPr="005F6CA4" w:rsidRDefault="005F6CA4" w:rsidP="005F6CA4">
      <w:pPr>
        <w:pStyle w:val="af"/>
      </w:pPr>
    </w:p>
    <w:p w14:paraId="4459A8EF" w14:textId="77777777" w:rsidR="005F6CA4" w:rsidRPr="005F6CA4" w:rsidRDefault="005F6CA4" w:rsidP="005F6CA4">
      <w:pPr>
        <w:pStyle w:val="af"/>
      </w:pPr>
      <w:r w:rsidRPr="005F6CA4">
        <w:t xml:space="preserve"># </w:t>
      </w:r>
      <w:proofErr w:type="spellStart"/>
      <w:r w:rsidRPr="005F6CA4">
        <w:t>Было</w:t>
      </w:r>
      <w:proofErr w:type="spellEnd"/>
      <w:r w:rsidRPr="005F6CA4">
        <w:t xml:space="preserve"> </w:t>
      </w:r>
      <w:proofErr w:type="spellStart"/>
      <w:r w:rsidRPr="005F6CA4">
        <w:t>так</w:t>
      </w:r>
      <w:proofErr w:type="spellEnd"/>
      <w:r w:rsidRPr="005F6CA4">
        <w:t xml:space="preserve">: </w:t>
      </w:r>
      <w:proofErr w:type="spellStart"/>
      <w:r w:rsidRPr="005F6CA4">
        <w:t>pin_mode</w:t>
      </w:r>
      <w:proofErr w:type="spellEnd"/>
      <w:r w:rsidRPr="005F6CA4">
        <w:t xml:space="preserve"> = </w:t>
      </w:r>
      <w:proofErr w:type="spellStart"/>
      <w:r w:rsidRPr="005F6CA4">
        <w:t>gpio.BOARD</w:t>
      </w:r>
      <w:proofErr w:type="spellEnd"/>
    </w:p>
    <w:p w14:paraId="3EB2AB05" w14:textId="77777777" w:rsidR="005F6CA4" w:rsidRPr="005F6CA4" w:rsidRDefault="005F6CA4" w:rsidP="005F6CA4">
      <w:pPr>
        <w:pStyle w:val="af"/>
      </w:pPr>
      <w:proofErr w:type="spellStart"/>
      <w:r w:rsidRPr="005F6CA4">
        <w:t>pin_mode</w:t>
      </w:r>
      <w:proofErr w:type="spellEnd"/>
      <w:r w:rsidRPr="005F6CA4">
        <w:t xml:space="preserve"> = </w:t>
      </w:r>
      <w:proofErr w:type="spellStart"/>
      <w:r w:rsidRPr="005F6CA4">
        <w:t>gpio.BCM</w:t>
      </w:r>
      <w:proofErr w:type="spellEnd"/>
    </w:p>
    <w:p w14:paraId="6757C29E" w14:textId="77777777" w:rsidR="005F6CA4" w:rsidRPr="005F6CA4" w:rsidRDefault="005F6CA4" w:rsidP="005F6CA4">
      <w:pPr>
        <w:pStyle w:val="af"/>
      </w:pPr>
    </w:p>
    <w:p w14:paraId="2CD22581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gpio.setmode</w:t>
      </w:r>
      <w:proofErr w:type="spellEnd"/>
      <w:r w:rsidRPr="005F6CA4">
        <w:t>(</w:t>
      </w:r>
      <w:proofErr w:type="spellStart"/>
      <w:proofErr w:type="gramEnd"/>
      <w:r w:rsidRPr="005F6CA4">
        <w:t>pin_mode</w:t>
      </w:r>
      <w:proofErr w:type="spellEnd"/>
      <w:r w:rsidRPr="005F6CA4">
        <w:t>)</w:t>
      </w:r>
    </w:p>
    <w:p w14:paraId="14F5943E" w14:textId="77777777" w:rsidR="005F6CA4" w:rsidRPr="005F6CA4" w:rsidRDefault="005F6CA4" w:rsidP="005F6CA4">
      <w:pPr>
        <w:pStyle w:val="af"/>
      </w:pPr>
    </w:p>
    <w:p w14:paraId="2C44C1DA" w14:textId="77777777" w:rsidR="005F6CA4" w:rsidRPr="005F6CA4" w:rsidRDefault="005F6CA4" w:rsidP="005F6CA4">
      <w:pPr>
        <w:pStyle w:val="af"/>
      </w:pPr>
      <w:proofErr w:type="spellStart"/>
      <w:r w:rsidRPr="005F6CA4">
        <w:t>pin_mode</w:t>
      </w:r>
      <w:proofErr w:type="spellEnd"/>
      <w:r w:rsidRPr="005F6CA4">
        <w:t xml:space="preserve"> = </w:t>
      </w:r>
      <w:proofErr w:type="spellStart"/>
      <w:proofErr w:type="gramStart"/>
      <w:r w:rsidRPr="005F6CA4">
        <w:t>gpio.getmode</w:t>
      </w:r>
      <w:proofErr w:type="spellEnd"/>
      <w:r w:rsidRPr="005F6CA4">
        <w:t>(</w:t>
      </w:r>
      <w:proofErr w:type="gramEnd"/>
      <w:r w:rsidRPr="005F6CA4">
        <w:t>) # -&gt; GPIO.BOARD, GPIO.BCM</w:t>
      </w:r>
    </w:p>
    <w:p w14:paraId="64CD8BEE" w14:textId="77777777" w:rsidR="005F6CA4" w:rsidRPr="005F6CA4" w:rsidRDefault="005F6CA4" w:rsidP="005F6CA4">
      <w:pPr>
        <w:pStyle w:val="af"/>
      </w:pPr>
    </w:p>
    <w:p w14:paraId="3C7E0B18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>'''</w:t>
      </w:r>
    </w:p>
    <w:p w14:paraId="4A7C6532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PIN</w:t>
      </w:r>
      <w:r w:rsidRPr="005F6CA4">
        <w:rPr>
          <w:lang w:val="ru-RU"/>
        </w:rPr>
        <w:t>_</w:t>
      </w:r>
      <w:proofErr w:type="gramStart"/>
      <w:r w:rsidRPr="005F6CA4">
        <w:t>INP</w:t>
      </w:r>
      <w:r w:rsidRPr="005F6CA4">
        <w:rPr>
          <w:lang w:val="ru-RU"/>
        </w:rPr>
        <w:t>[</w:t>
      </w:r>
      <w:proofErr w:type="gramEnd"/>
      <w:r w:rsidRPr="005F6CA4">
        <w:rPr>
          <w:lang w:val="ru-RU"/>
        </w:rPr>
        <w:t xml:space="preserve">0] -- </w:t>
      </w:r>
      <w:r w:rsidRPr="005F6CA4">
        <w:t>Up</w:t>
      </w:r>
      <w:r w:rsidRPr="005F6CA4">
        <w:rPr>
          <w:lang w:val="ru-RU"/>
        </w:rPr>
        <w:t xml:space="preserve">   ('^' номер программы++)</w:t>
      </w:r>
    </w:p>
    <w:p w14:paraId="214301F6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PIN</w:t>
      </w:r>
      <w:r w:rsidRPr="005F6CA4">
        <w:rPr>
          <w:lang w:val="ru-RU"/>
        </w:rPr>
        <w:t>_</w:t>
      </w:r>
      <w:proofErr w:type="gramStart"/>
      <w:r w:rsidRPr="005F6CA4">
        <w:t>INP</w:t>
      </w:r>
      <w:r w:rsidRPr="005F6CA4">
        <w:rPr>
          <w:lang w:val="ru-RU"/>
        </w:rPr>
        <w:t>[</w:t>
      </w:r>
      <w:proofErr w:type="gramEnd"/>
      <w:r w:rsidRPr="005F6CA4">
        <w:rPr>
          <w:lang w:val="ru-RU"/>
        </w:rPr>
        <w:t xml:space="preserve">1] -- </w:t>
      </w:r>
      <w:r w:rsidRPr="005F6CA4">
        <w:t>Down</w:t>
      </w:r>
      <w:r w:rsidRPr="005F6CA4">
        <w:rPr>
          <w:lang w:val="ru-RU"/>
        </w:rPr>
        <w:t xml:space="preserve"> ('</w:t>
      </w:r>
      <w:r w:rsidRPr="005F6CA4">
        <w:t>v</w:t>
      </w:r>
      <w:r w:rsidRPr="005F6CA4">
        <w:rPr>
          <w:lang w:val="ru-RU"/>
        </w:rPr>
        <w:t>' номер программы--)</w:t>
      </w:r>
    </w:p>
    <w:p w14:paraId="22AF0932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</w:t>
      </w:r>
      <w:r w:rsidRPr="005F6CA4">
        <w:t>PIN</w:t>
      </w:r>
      <w:r w:rsidRPr="005F6CA4">
        <w:rPr>
          <w:lang w:val="ru-RU"/>
        </w:rPr>
        <w:t>_</w:t>
      </w:r>
      <w:proofErr w:type="gramStart"/>
      <w:r w:rsidRPr="005F6CA4">
        <w:t>INP</w:t>
      </w:r>
      <w:r w:rsidRPr="005F6CA4">
        <w:rPr>
          <w:lang w:val="ru-RU"/>
        </w:rPr>
        <w:t>[</w:t>
      </w:r>
      <w:proofErr w:type="gramEnd"/>
      <w:r w:rsidRPr="005F6CA4">
        <w:rPr>
          <w:lang w:val="ru-RU"/>
        </w:rPr>
        <w:t xml:space="preserve">2] -- </w:t>
      </w:r>
      <w:r w:rsidRPr="005F6CA4">
        <w:t>Mode</w:t>
      </w:r>
      <w:r w:rsidRPr="005F6CA4">
        <w:rPr>
          <w:lang w:val="ru-RU"/>
        </w:rPr>
        <w:t xml:space="preserve"> ('*' не используется)</w:t>
      </w:r>
    </w:p>
    <w:p w14:paraId="300079F0" w14:textId="77777777" w:rsidR="005F6CA4" w:rsidRPr="005F6CA4" w:rsidRDefault="005F6CA4" w:rsidP="005F6CA4">
      <w:pPr>
        <w:pStyle w:val="af"/>
      </w:pPr>
      <w:r w:rsidRPr="005F6CA4">
        <w:rPr>
          <w:lang w:val="ru-RU"/>
        </w:rPr>
        <w:t xml:space="preserve">  </w:t>
      </w:r>
      <w:r w:rsidRPr="005F6CA4">
        <w:t>PIN_</w:t>
      </w:r>
      <w:proofErr w:type="gramStart"/>
      <w:r w:rsidRPr="005F6CA4">
        <w:t>INP[</w:t>
      </w:r>
      <w:proofErr w:type="gramEnd"/>
      <w:r w:rsidRPr="005F6CA4">
        <w:t>3] -- Start ('#')</w:t>
      </w:r>
    </w:p>
    <w:p w14:paraId="1D52BD90" w14:textId="77777777" w:rsidR="005F6CA4" w:rsidRPr="005F6CA4" w:rsidRDefault="005F6CA4" w:rsidP="005F6CA4">
      <w:pPr>
        <w:pStyle w:val="af"/>
      </w:pPr>
      <w:r w:rsidRPr="005F6CA4">
        <w:t>'''</w:t>
      </w:r>
    </w:p>
    <w:p w14:paraId="0A3EFAD5" w14:textId="77777777" w:rsidR="005F6CA4" w:rsidRPr="005F6CA4" w:rsidRDefault="005F6CA4" w:rsidP="005F6CA4">
      <w:pPr>
        <w:pStyle w:val="af"/>
      </w:pPr>
    </w:p>
    <w:p w14:paraId="2D2975BA" w14:textId="77777777" w:rsidR="005F6CA4" w:rsidRPr="005F6CA4" w:rsidRDefault="005F6CA4" w:rsidP="005F6CA4">
      <w:pPr>
        <w:pStyle w:val="af"/>
      </w:pP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pin_mode</w:t>
      </w:r>
      <w:proofErr w:type="spellEnd"/>
      <w:r w:rsidRPr="005F6CA4">
        <w:t>==</w:t>
      </w:r>
      <w:proofErr w:type="spellStart"/>
      <w:r w:rsidRPr="005F6CA4">
        <w:t>gpio.BOARD</w:t>
      </w:r>
      <w:proofErr w:type="spellEnd"/>
      <w:r w:rsidRPr="005F6CA4">
        <w:t>:</w:t>
      </w:r>
    </w:p>
    <w:p w14:paraId="2A962AD3" w14:textId="77777777" w:rsidR="005F6CA4" w:rsidRPr="005F6CA4" w:rsidRDefault="005F6CA4" w:rsidP="005F6CA4">
      <w:pPr>
        <w:pStyle w:val="af"/>
      </w:pPr>
      <w:r w:rsidRPr="005F6CA4">
        <w:t xml:space="preserve">    PIN_LED = </w:t>
      </w:r>
      <w:proofErr w:type="gramStart"/>
      <w:r w:rsidRPr="005F6CA4">
        <w:t>11  #</w:t>
      </w:r>
      <w:proofErr w:type="gramEnd"/>
      <w:r w:rsidRPr="005F6CA4">
        <w:t xml:space="preserve"> </w:t>
      </w:r>
      <w:proofErr w:type="spellStart"/>
      <w:r w:rsidRPr="005F6CA4">
        <w:t>Индикатор</w:t>
      </w:r>
      <w:proofErr w:type="spellEnd"/>
    </w:p>
    <w:p w14:paraId="5DF5BAB7" w14:textId="77777777" w:rsidR="005F6CA4" w:rsidRPr="005F6CA4" w:rsidRDefault="005F6CA4" w:rsidP="005F6CA4">
      <w:pPr>
        <w:pStyle w:val="af"/>
      </w:pPr>
      <w:r w:rsidRPr="005F6CA4">
        <w:t xml:space="preserve">    PIN_BEEP = 13 # </w:t>
      </w:r>
      <w:proofErr w:type="spellStart"/>
      <w:r w:rsidRPr="005F6CA4">
        <w:t>Пищалка</w:t>
      </w:r>
      <w:proofErr w:type="spellEnd"/>
    </w:p>
    <w:p w14:paraId="3708E50F" w14:textId="77777777" w:rsidR="005F6CA4" w:rsidRPr="005F6CA4" w:rsidRDefault="005F6CA4" w:rsidP="005F6CA4">
      <w:pPr>
        <w:pStyle w:val="af"/>
      </w:pPr>
      <w:r w:rsidRPr="005F6CA4">
        <w:t xml:space="preserve">    PIN_INP = [15, 16, 18, 19]</w:t>
      </w:r>
    </w:p>
    <w:p w14:paraId="6B483D79" w14:textId="77777777" w:rsidR="005F6CA4" w:rsidRPr="005F6CA4" w:rsidRDefault="005F6CA4" w:rsidP="005F6CA4">
      <w:pPr>
        <w:pStyle w:val="af"/>
      </w:pPr>
      <w:proofErr w:type="gramStart"/>
      <w:r w:rsidRPr="005F6CA4">
        <w:t>else</w:t>
      </w:r>
      <w:proofErr w:type="gramEnd"/>
      <w:r w:rsidRPr="005F6CA4">
        <w:t>:</w:t>
      </w:r>
    </w:p>
    <w:p w14:paraId="4D6B40AB" w14:textId="77777777" w:rsidR="005F6CA4" w:rsidRPr="005F6CA4" w:rsidRDefault="005F6CA4" w:rsidP="005F6CA4">
      <w:pPr>
        <w:pStyle w:val="af"/>
      </w:pPr>
      <w:r w:rsidRPr="005F6CA4">
        <w:t xml:space="preserve">    PIN_LED = </w:t>
      </w:r>
      <w:proofErr w:type="gramStart"/>
      <w:r w:rsidRPr="005F6CA4">
        <w:t>17  #</w:t>
      </w:r>
      <w:proofErr w:type="gramEnd"/>
      <w:r w:rsidRPr="005F6CA4">
        <w:t xml:space="preserve"> </w:t>
      </w:r>
      <w:proofErr w:type="spellStart"/>
      <w:r w:rsidRPr="005F6CA4">
        <w:t>Индикатор</w:t>
      </w:r>
      <w:proofErr w:type="spellEnd"/>
    </w:p>
    <w:p w14:paraId="269CC7C0" w14:textId="77777777" w:rsidR="005F6CA4" w:rsidRPr="005F6CA4" w:rsidRDefault="005F6CA4" w:rsidP="005F6CA4">
      <w:pPr>
        <w:pStyle w:val="af"/>
      </w:pPr>
      <w:r w:rsidRPr="005F6CA4">
        <w:t xml:space="preserve">    PIN_BEEP = 27 # </w:t>
      </w:r>
      <w:proofErr w:type="spellStart"/>
      <w:r w:rsidRPr="005F6CA4">
        <w:t>Пищалка</w:t>
      </w:r>
      <w:proofErr w:type="spellEnd"/>
    </w:p>
    <w:p w14:paraId="67A7CC3E" w14:textId="77777777" w:rsidR="005F6CA4" w:rsidRPr="005F6CA4" w:rsidRDefault="005F6CA4" w:rsidP="005F6CA4">
      <w:pPr>
        <w:pStyle w:val="af"/>
      </w:pPr>
      <w:r w:rsidRPr="005F6CA4">
        <w:t xml:space="preserve">    PIN_INP = [22, 23, 24, 10]</w:t>
      </w:r>
    </w:p>
    <w:p w14:paraId="2B5348E8" w14:textId="77777777" w:rsidR="005F6CA4" w:rsidRPr="005F6CA4" w:rsidRDefault="005F6CA4" w:rsidP="005F6CA4">
      <w:pPr>
        <w:pStyle w:val="af"/>
      </w:pPr>
    </w:p>
    <w:p w14:paraId="3520B2B7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def</w:t>
      </w:r>
      <w:proofErr w:type="spellEnd"/>
      <w:proofErr w:type="gramEnd"/>
      <w:r w:rsidRPr="005F6CA4">
        <w:t xml:space="preserve"> Beep(T):</w:t>
      </w:r>
    </w:p>
    <w:p w14:paraId="4274E66E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gpio.output</w:t>
      </w:r>
      <w:proofErr w:type="spellEnd"/>
      <w:r w:rsidRPr="005F6CA4">
        <w:t>(</w:t>
      </w:r>
      <w:proofErr w:type="gramEnd"/>
      <w:r w:rsidRPr="005F6CA4">
        <w:t xml:space="preserve">PIN_LED, </w:t>
      </w:r>
      <w:proofErr w:type="spellStart"/>
      <w:r w:rsidRPr="005F6CA4">
        <w:t>gpio.HIGH</w:t>
      </w:r>
      <w:proofErr w:type="spellEnd"/>
      <w:r w:rsidRPr="005F6CA4">
        <w:t>)</w:t>
      </w:r>
    </w:p>
    <w:p w14:paraId="19B8DC89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gpio.output</w:t>
      </w:r>
      <w:proofErr w:type="spellEnd"/>
      <w:r w:rsidRPr="005F6CA4">
        <w:t>(</w:t>
      </w:r>
      <w:proofErr w:type="gramEnd"/>
      <w:r w:rsidRPr="005F6CA4">
        <w:t xml:space="preserve">PIN_BEEP, </w:t>
      </w:r>
      <w:proofErr w:type="spellStart"/>
      <w:r w:rsidRPr="005F6CA4">
        <w:t>gpio.HIGH</w:t>
      </w:r>
      <w:proofErr w:type="spellEnd"/>
      <w:r w:rsidRPr="005F6CA4">
        <w:t>)</w:t>
      </w:r>
    </w:p>
    <w:p w14:paraId="63F12DB0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time.sleep</w:t>
      </w:r>
      <w:proofErr w:type="spellEnd"/>
      <w:r w:rsidRPr="005F6CA4">
        <w:t>(</w:t>
      </w:r>
      <w:proofErr w:type="gramEnd"/>
      <w:r w:rsidRPr="005F6CA4">
        <w:t>T)</w:t>
      </w:r>
    </w:p>
    <w:p w14:paraId="3672A270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gpio.output</w:t>
      </w:r>
      <w:proofErr w:type="spellEnd"/>
      <w:r w:rsidRPr="005F6CA4">
        <w:t>(</w:t>
      </w:r>
      <w:proofErr w:type="gramEnd"/>
      <w:r w:rsidRPr="005F6CA4">
        <w:t xml:space="preserve">PIN_LED, </w:t>
      </w:r>
      <w:proofErr w:type="spellStart"/>
      <w:r w:rsidRPr="005F6CA4">
        <w:t>gpio.LOW</w:t>
      </w:r>
      <w:proofErr w:type="spellEnd"/>
      <w:r w:rsidRPr="005F6CA4">
        <w:t>)</w:t>
      </w:r>
    </w:p>
    <w:p w14:paraId="66CE72EF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gpio.output</w:t>
      </w:r>
      <w:proofErr w:type="spellEnd"/>
      <w:r w:rsidRPr="005F6CA4">
        <w:t>(</w:t>
      </w:r>
      <w:proofErr w:type="gramEnd"/>
      <w:r w:rsidRPr="005F6CA4">
        <w:t xml:space="preserve">PIN_BEEP, </w:t>
      </w:r>
      <w:proofErr w:type="spellStart"/>
      <w:r w:rsidRPr="005F6CA4">
        <w:t>gpio.LOW</w:t>
      </w:r>
      <w:proofErr w:type="spellEnd"/>
      <w:r w:rsidRPr="005F6CA4">
        <w:t>)</w:t>
      </w:r>
    </w:p>
    <w:p w14:paraId="191C2945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time.sleep</w:t>
      </w:r>
      <w:proofErr w:type="spellEnd"/>
      <w:r w:rsidRPr="005F6CA4">
        <w:t>(</w:t>
      </w:r>
      <w:proofErr w:type="gramEnd"/>
      <w:r w:rsidRPr="005F6CA4">
        <w:t>T)</w:t>
      </w:r>
    </w:p>
    <w:p w14:paraId="68680BDD" w14:textId="77777777" w:rsidR="005F6CA4" w:rsidRPr="005F6CA4" w:rsidRDefault="005F6CA4" w:rsidP="005F6CA4">
      <w:pPr>
        <w:pStyle w:val="af"/>
      </w:pPr>
    </w:p>
    <w:p w14:paraId="7A9C0848" w14:textId="77777777" w:rsidR="005F6CA4" w:rsidRPr="005F6CA4" w:rsidRDefault="005F6CA4" w:rsidP="005F6CA4">
      <w:pPr>
        <w:pStyle w:val="af"/>
      </w:pPr>
      <w:proofErr w:type="spellStart"/>
      <w:proofErr w:type="gramStart"/>
      <w:r w:rsidRPr="005F6CA4">
        <w:t>def</w:t>
      </w:r>
      <w:proofErr w:type="spellEnd"/>
      <w:proofErr w:type="gramEnd"/>
      <w:r w:rsidRPr="005F6CA4">
        <w:t xml:space="preserve"> </w:t>
      </w:r>
      <w:proofErr w:type="spellStart"/>
      <w:r w:rsidRPr="005F6CA4">
        <w:t>ReadButton</w:t>
      </w:r>
      <w:proofErr w:type="spellEnd"/>
      <w:r w:rsidRPr="005F6CA4">
        <w:t>():</w:t>
      </w:r>
    </w:p>
    <w:p w14:paraId="4EF69AAE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for</w:t>
      </w:r>
      <w:proofErr w:type="gramEnd"/>
      <w:r w:rsidRPr="005F6CA4">
        <w:t xml:space="preserve"> </w:t>
      </w:r>
      <w:proofErr w:type="spellStart"/>
      <w:r w:rsidRPr="005F6CA4">
        <w:t>i</w:t>
      </w:r>
      <w:proofErr w:type="spellEnd"/>
      <w:r w:rsidRPr="005F6CA4">
        <w:t xml:space="preserve"> in range(</w:t>
      </w:r>
      <w:proofErr w:type="spellStart"/>
      <w:r w:rsidRPr="005F6CA4">
        <w:t>len</w:t>
      </w:r>
      <w:proofErr w:type="spellEnd"/>
      <w:r w:rsidRPr="005F6CA4">
        <w:t>(PIN_INP)):</w:t>
      </w:r>
    </w:p>
    <w:p w14:paraId="6598EE09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gpio.input</w:t>
      </w:r>
      <w:proofErr w:type="spellEnd"/>
      <w:r w:rsidRPr="005F6CA4">
        <w:t>(PIN_INP[</w:t>
      </w:r>
      <w:proofErr w:type="spellStart"/>
      <w:r w:rsidRPr="005F6CA4">
        <w:t>i</w:t>
      </w:r>
      <w:proofErr w:type="spellEnd"/>
      <w:r w:rsidRPr="005F6CA4">
        <w:t xml:space="preserve">]) == </w:t>
      </w:r>
      <w:proofErr w:type="spellStart"/>
      <w:r w:rsidRPr="005F6CA4">
        <w:t>gpio.LOW</w:t>
      </w:r>
      <w:proofErr w:type="spellEnd"/>
      <w:r w:rsidRPr="005F6CA4">
        <w:t>:</w:t>
      </w:r>
    </w:p>
    <w:p w14:paraId="36F0AD88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while</w:t>
      </w:r>
      <w:proofErr w:type="gramEnd"/>
      <w:r w:rsidRPr="005F6CA4">
        <w:t xml:space="preserve"> </w:t>
      </w:r>
      <w:proofErr w:type="spellStart"/>
      <w:r w:rsidRPr="005F6CA4">
        <w:t>gpio.input</w:t>
      </w:r>
      <w:proofErr w:type="spellEnd"/>
      <w:r w:rsidRPr="005F6CA4">
        <w:t>(PIN_INP[</w:t>
      </w:r>
      <w:proofErr w:type="spellStart"/>
      <w:r w:rsidRPr="005F6CA4">
        <w:t>i</w:t>
      </w:r>
      <w:proofErr w:type="spellEnd"/>
      <w:r w:rsidRPr="005F6CA4">
        <w:t xml:space="preserve">]) == </w:t>
      </w:r>
      <w:proofErr w:type="spellStart"/>
      <w:r w:rsidRPr="005F6CA4">
        <w:t>gpio.LOW</w:t>
      </w:r>
      <w:proofErr w:type="spellEnd"/>
      <w:r w:rsidRPr="005F6CA4">
        <w:t>:</w:t>
      </w:r>
    </w:p>
    <w:p w14:paraId="4A3E0137" w14:textId="77777777" w:rsidR="005F6CA4" w:rsidRPr="005F6CA4" w:rsidRDefault="005F6CA4" w:rsidP="005F6CA4">
      <w:pPr>
        <w:pStyle w:val="af"/>
      </w:pPr>
      <w:r w:rsidRPr="005F6CA4">
        <w:t xml:space="preserve">                </w:t>
      </w:r>
      <w:proofErr w:type="spellStart"/>
      <w:proofErr w:type="gramStart"/>
      <w:r w:rsidRPr="005F6CA4">
        <w:t>time.sleep</w:t>
      </w:r>
      <w:proofErr w:type="spellEnd"/>
      <w:r w:rsidRPr="005F6CA4">
        <w:t>(</w:t>
      </w:r>
      <w:proofErr w:type="gramEnd"/>
      <w:r w:rsidRPr="005F6CA4">
        <w:t>0.1)</w:t>
      </w:r>
    </w:p>
    <w:p w14:paraId="47C16768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return</w:t>
      </w:r>
      <w:proofErr w:type="gramEnd"/>
      <w:r w:rsidRPr="005F6CA4">
        <w:t xml:space="preserve"> </w:t>
      </w:r>
      <w:proofErr w:type="spellStart"/>
      <w:r w:rsidRPr="005F6CA4">
        <w:t>i</w:t>
      </w:r>
      <w:proofErr w:type="spellEnd"/>
    </w:p>
    <w:p w14:paraId="61A8E51C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return</w:t>
      </w:r>
      <w:proofErr w:type="gramEnd"/>
      <w:r w:rsidRPr="005F6CA4">
        <w:t xml:space="preserve"> -1</w:t>
      </w:r>
    </w:p>
    <w:p w14:paraId="276A4554" w14:textId="77777777" w:rsidR="005F6CA4" w:rsidRPr="005F6CA4" w:rsidRDefault="005F6CA4" w:rsidP="005F6CA4">
      <w:pPr>
        <w:pStyle w:val="af"/>
      </w:pPr>
    </w:p>
    <w:p w14:paraId="32F27F68" w14:textId="77777777" w:rsidR="005F6CA4" w:rsidRPr="005F6CA4" w:rsidRDefault="005F6CA4" w:rsidP="005F6CA4">
      <w:pPr>
        <w:pStyle w:val="af"/>
      </w:pPr>
      <w:proofErr w:type="gramStart"/>
      <w:r w:rsidRPr="005F6CA4">
        <w:t>if</w:t>
      </w:r>
      <w:proofErr w:type="gramEnd"/>
      <w:r w:rsidRPr="005F6CA4">
        <w:t xml:space="preserve"> __name__ == '__main__':</w:t>
      </w:r>
    </w:p>
    <w:p w14:paraId="1C0E9518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gpio.setup</w:t>
      </w:r>
      <w:proofErr w:type="spellEnd"/>
      <w:r w:rsidRPr="005F6CA4">
        <w:t>(</w:t>
      </w:r>
      <w:proofErr w:type="gramEnd"/>
      <w:r w:rsidRPr="005F6CA4">
        <w:t xml:space="preserve">[PIN_LED, PIN_BEEP], </w:t>
      </w:r>
      <w:proofErr w:type="spellStart"/>
      <w:r w:rsidRPr="005F6CA4">
        <w:t>gpio.OUT</w:t>
      </w:r>
      <w:proofErr w:type="spellEnd"/>
      <w:r w:rsidRPr="005F6CA4">
        <w:t>, initial=</w:t>
      </w:r>
      <w:proofErr w:type="spellStart"/>
      <w:r w:rsidRPr="005F6CA4">
        <w:t>gpio.LOW</w:t>
      </w:r>
      <w:proofErr w:type="spellEnd"/>
      <w:r w:rsidRPr="005F6CA4">
        <w:t>)</w:t>
      </w:r>
    </w:p>
    <w:p w14:paraId="767A8B2A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gpio.setup</w:t>
      </w:r>
      <w:proofErr w:type="spellEnd"/>
      <w:r w:rsidRPr="005F6CA4">
        <w:t>(</w:t>
      </w:r>
      <w:proofErr w:type="gramEnd"/>
      <w:r w:rsidRPr="005F6CA4">
        <w:t xml:space="preserve">PIN_INP, gpio.IN, </w:t>
      </w:r>
      <w:proofErr w:type="spellStart"/>
      <w:r w:rsidRPr="005F6CA4">
        <w:t>pull_up_down</w:t>
      </w:r>
      <w:proofErr w:type="spellEnd"/>
      <w:r w:rsidRPr="005F6CA4">
        <w:t>=</w:t>
      </w:r>
      <w:proofErr w:type="spellStart"/>
      <w:r w:rsidRPr="005F6CA4">
        <w:t>gpio.PUD_UP</w:t>
      </w:r>
      <w:proofErr w:type="spellEnd"/>
      <w:r w:rsidRPr="005F6CA4">
        <w:t>)</w:t>
      </w:r>
    </w:p>
    <w:p w14:paraId="5639B51B" w14:textId="77777777" w:rsidR="005F6CA4" w:rsidRPr="005F6CA4" w:rsidRDefault="005F6CA4" w:rsidP="005F6CA4">
      <w:pPr>
        <w:pStyle w:val="af"/>
      </w:pPr>
    </w:p>
    <w:p w14:paraId="7EE5A78B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t xml:space="preserve">    T</w:t>
      </w:r>
      <w:r w:rsidRPr="005F6CA4">
        <w:rPr>
          <w:lang w:val="ru-RU"/>
        </w:rPr>
        <w:t xml:space="preserve"> = 0.5</w:t>
      </w:r>
    </w:p>
    <w:p w14:paraId="4B597E6D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</w:t>
      </w:r>
      <w:proofErr w:type="gramStart"/>
      <w:r w:rsidRPr="005F6CA4">
        <w:t>Beep</w:t>
      </w:r>
      <w:r w:rsidRPr="005F6CA4">
        <w:rPr>
          <w:lang w:val="ru-RU"/>
        </w:rPr>
        <w:t>(</w:t>
      </w:r>
      <w:proofErr w:type="gramEnd"/>
      <w:r w:rsidRPr="005F6CA4">
        <w:t>T</w:t>
      </w:r>
      <w:r w:rsidRPr="005F6CA4">
        <w:rPr>
          <w:lang w:val="ru-RU"/>
        </w:rPr>
        <w:t>)</w:t>
      </w:r>
    </w:p>
    <w:p w14:paraId="4353EA0C" w14:textId="77777777" w:rsidR="005F6CA4" w:rsidRPr="005F6CA4" w:rsidRDefault="005F6CA4" w:rsidP="005F6CA4">
      <w:pPr>
        <w:pStyle w:val="af"/>
        <w:rPr>
          <w:lang w:val="ru-RU"/>
        </w:rPr>
      </w:pPr>
    </w:p>
    <w:p w14:paraId="0546AF05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</w:t>
      </w:r>
      <w:r w:rsidRPr="005F6CA4">
        <w:t>PROGR</w:t>
      </w:r>
      <w:r w:rsidRPr="005F6CA4">
        <w:rPr>
          <w:lang w:val="ru-RU"/>
        </w:rPr>
        <w:t>_</w:t>
      </w:r>
      <w:r w:rsidRPr="005F6CA4">
        <w:t>NUM</w:t>
      </w:r>
      <w:r w:rsidRPr="005F6CA4">
        <w:rPr>
          <w:lang w:val="ru-RU"/>
        </w:rPr>
        <w:t xml:space="preserve"> = 4 # Максимальное количество программ</w:t>
      </w:r>
    </w:p>
    <w:p w14:paraId="03B5126F" w14:textId="77777777" w:rsidR="005F6CA4" w:rsidRPr="005F6CA4" w:rsidRDefault="005F6CA4" w:rsidP="005F6CA4">
      <w:pPr>
        <w:pStyle w:val="af"/>
      </w:pPr>
      <w:r w:rsidRPr="005F6CA4">
        <w:rPr>
          <w:lang w:val="ru-RU"/>
        </w:rPr>
        <w:t xml:space="preserve">    </w:t>
      </w:r>
      <w:proofErr w:type="spellStart"/>
      <w:r w:rsidRPr="005F6CA4">
        <w:t>curr_prog</w:t>
      </w:r>
      <w:proofErr w:type="spellEnd"/>
      <w:r w:rsidRPr="005F6CA4">
        <w:t xml:space="preserve"> = 1</w:t>
      </w:r>
    </w:p>
    <w:p w14:paraId="5490E7F7" w14:textId="77777777" w:rsidR="005F6CA4" w:rsidRPr="005F6CA4" w:rsidRDefault="005F6CA4" w:rsidP="005F6CA4">
      <w:pPr>
        <w:pStyle w:val="af"/>
      </w:pPr>
    </w:p>
    <w:p w14:paraId="561FDF0C" w14:textId="77777777" w:rsidR="005F6CA4" w:rsidRPr="005F6CA4" w:rsidRDefault="005F6CA4" w:rsidP="005F6CA4">
      <w:pPr>
        <w:pStyle w:val="af"/>
      </w:pPr>
      <w:r w:rsidRPr="005F6CA4">
        <w:t xml:space="preserve">    #</w:t>
      </w:r>
      <w:proofErr w:type="gramStart"/>
      <w:r w:rsidRPr="005F6CA4">
        <w:t>print(</w:t>
      </w:r>
      <w:proofErr w:type="spellStart"/>
      <w:proofErr w:type="gramEnd"/>
      <w:r w:rsidRPr="005F6CA4">
        <w:t>gpio.VERSION</w:t>
      </w:r>
      <w:proofErr w:type="spellEnd"/>
      <w:r w:rsidRPr="005F6CA4">
        <w:t>)</w:t>
      </w:r>
    </w:p>
    <w:p w14:paraId="1FBCB3EA" w14:textId="77777777" w:rsidR="005F6CA4" w:rsidRPr="005F6CA4" w:rsidRDefault="005F6CA4" w:rsidP="005F6CA4">
      <w:pPr>
        <w:pStyle w:val="af"/>
      </w:pPr>
      <w:r w:rsidRPr="005F6CA4">
        <w:t xml:space="preserve">    #</w:t>
      </w:r>
      <w:proofErr w:type="gramStart"/>
      <w:r w:rsidRPr="005F6CA4">
        <w:t>print(</w:t>
      </w:r>
      <w:proofErr w:type="spellStart"/>
      <w:proofErr w:type="gramEnd"/>
      <w:r w:rsidRPr="005F6CA4">
        <w:t>gpio.RPI_INFO</w:t>
      </w:r>
      <w:proofErr w:type="spellEnd"/>
      <w:r w:rsidRPr="005F6CA4">
        <w:t>)</w:t>
      </w:r>
    </w:p>
    <w:p w14:paraId="254EE8B5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try</w:t>
      </w:r>
      <w:proofErr w:type="gramEnd"/>
      <w:r w:rsidRPr="005F6CA4">
        <w:t>:</w:t>
      </w:r>
    </w:p>
    <w:p w14:paraId="5F423348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USE_LCD:</w:t>
      </w:r>
    </w:p>
    <w:p w14:paraId="09B62E98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screen</w:t>
      </w:r>
      <w:proofErr w:type="gramEnd"/>
      <w:r w:rsidRPr="005F6CA4">
        <w:t xml:space="preserve"> = </w:t>
      </w:r>
      <w:proofErr w:type="spellStart"/>
      <w:r w:rsidRPr="005F6CA4">
        <w:t>lcddriver.lcd</w:t>
      </w:r>
      <w:proofErr w:type="spellEnd"/>
      <w:r w:rsidRPr="005F6CA4">
        <w:t>(0x27)</w:t>
      </w:r>
    </w:p>
    <w:p w14:paraId="2D26441A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USE_OLED:</w:t>
      </w:r>
    </w:p>
    <w:p w14:paraId="300F6CD8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screen</w:t>
      </w:r>
      <w:proofErr w:type="gramEnd"/>
      <w:r w:rsidRPr="005F6CA4">
        <w:t xml:space="preserve"> = oledssd1306.lcd(0x3c)</w:t>
      </w:r>
    </w:p>
    <w:p w14:paraId="5ACF5450" w14:textId="77777777" w:rsidR="005F6CA4" w:rsidRPr="005F6CA4" w:rsidRDefault="005F6CA4" w:rsidP="005F6CA4">
      <w:pPr>
        <w:pStyle w:val="af"/>
      </w:pPr>
    </w:p>
    <w:p w14:paraId="5EE26397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except</w:t>
      </w:r>
      <w:proofErr w:type="gramEnd"/>
      <w:r w:rsidRPr="005F6CA4">
        <w:t>:</w:t>
      </w:r>
    </w:p>
    <w:p w14:paraId="2E139297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Beep(</w:t>
      </w:r>
      <w:proofErr w:type="gramEnd"/>
      <w:r w:rsidRPr="005F6CA4">
        <w:t>T)</w:t>
      </w:r>
    </w:p>
    <w:p w14:paraId="3FEB7290" w14:textId="77777777" w:rsidR="005F6CA4" w:rsidRPr="005F6CA4" w:rsidRDefault="005F6CA4" w:rsidP="005F6CA4">
      <w:pPr>
        <w:pStyle w:val="af"/>
      </w:pPr>
      <w:r w:rsidRPr="005F6CA4">
        <w:lastRenderedPageBreak/>
        <w:t xml:space="preserve">        </w:t>
      </w:r>
      <w:proofErr w:type="gramStart"/>
      <w:r w:rsidRPr="005F6CA4">
        <w:t>Beep(</w:t>
      </w:r>
      <w:proofErr w:type="gramEnd"/>
      <w:r w:rsidRPr="005F6CA4">
        <w:t>T)</w:t>
      </w:r>
    </w:p>
    <w:p w14:paraId="4696D1A2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Beep(</w:t>
      </w:r>
      <w:proofErr w:type="gramEnd"/>
      <w:r w:rsidRPr="005F6CA4">
        <w:t>T)</w:t>
      </w:r>
    </w:p>
    <w:p w14:paraId="22F50D18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spellStart"/>
      <w:proofErr w:type="gramStart"/>
      <w:r w:rsidRPr="005F6CA4">
        <w:t>gpio.cleanup</w:t>
      </w:r>
      <w:proofErr w:type="spellEnd"/>
      <w:r w:rsidRPr="005F6CA4">
        <w:t>()</w:t>
      </w:r>
      <w:proofErr w:type="gramEnd"/>
    </w:p>
    <w:p w14:paraId="2E041202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print(</w:t>
      </w:r>
      <w:proofErr w:type="spellStart"/>
      <w:proofErr w:type="gramEnd"/>
      <w:r w:rsidRPr="005F6CA4">
        <w:t>curr_prog</w:t>
      </w:r>
      <w:proofErr w:type="spellEnd"/>
      <w:r w:rsidRPr="005F6CA4">
        <w:t>)</w:t>
      </w:r>
    </w:p>
    <w:p w14:paraId="6D33AAB8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spellStart"/>
      <w:proofErr w:type="gramStart"/>
      <w:r w:rsidRPr="005F6CA4">
        <w:t>sys.exit</w:t>
      </w:r>
      <w:proofErr w:type="spellEnd"/>
      <w:r w:rsidRPr="005F6CA4">
        <w:t>(</w:t>
      </w:r>
      <w:proofErr w:type="gramEnd"/>
      <w:r w:rsidRPr="005F6CA4">
        <w:t>1)</w:t>
      </w:r>
    </w:p>
    <w:p w14:paraId="7229466F" w14:textId="77777777" w:rsidR="005F6CA4" w:rsidRPr="005F6CA4" w:rsidRDefault="005F6CA4" w:rsidP="005F6CA4">
      <w:pPr>
        <w:pStyle w:val="af"/>
      </w:pPr>
    </w:p>
    <w:p w14:paraId="347FF840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screen.display_string</w:t>
      </w:r>
      <w:proofErr w:type="spellEnd"/>
      <w:r w:rsidRPr="005F6CA4">
        <w:t xml:space="preserve"> = </w:t>
      </w:r>
      <w:proofErr w:type="spellStart"/>
      <w:r w:rsidRPr="005F6CA4">
        <w:t>screen.lcd_display_string</w:t>
      </w:r>
      <w:proofErr w:type="spellEnd"/>
    </w:p>
    <w:p w14:paraId="2C6386B1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screen.clear</w:t>
      </w:r>
      <w:proofErr w:type="spellEnd"/>
      <w:r w:rsidRPr="005F6CA4">
        <w:t xml:space="preserve"> = </w:t>
      </w:r>
      <w:proofErr w:type="spellStart"/>
      <w:r w:rsidRPr="005F6CA4">
        <w:t>screen.lcd_clear</w:t>
      </w:r>
      <w:proofErr w:type="spellEnd"/>
    </w:p>
    <w:p w14:paraId="01330D2B" w14:textId="77777777" w:rsidR="005F6CA4" w:rsidRPr="005F6CA4" w:rsidRDefault="005F6CA4" w:rsidP="005F6CA4">
      <w:pPr>
        <w:pStyle w:val="af"/>
      </w:pPr>
    </w:p>
    <w:p w14:paraId="1E8CEE6F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screen.lcd_</w:t>
      </w:r>
      <w:proofErr w:type="gramStart"/>
      <w:r w:rsidRPr="005F6CA4">
        <w:t>clear</w:t>
      </w:r>
      <w:proofErr w:type="spellEnd"/>
      <w:r w:rsidRPr="005F6CA4">
        <w:t>()</w:t>
      </w:r>
      <w:proofErr w:type="gramEnd"/>
    </w:p>
    <w:p w14:paraId="1FA3DA90" w14:textId="77777777" w:rsidR="005F6CA4" w:rsidRPr="005F6CA4" w:rsidRDefault="005F6CA4" w:rsidP="005F6CA4">
      <w:pPr>
        <w:pStyle w:val="af"/>
      </w:pPr>
    </w:p>
    <w:p w14:paraId="6C049B2B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gramEnd"/>
      <w:r w:rsidRPr="005F6CA4">
        <w:t>f"# = {</w:t>
      </w:r>
      <w:proofErr w:type="spellStart"/>
      <w:r w:rsidRPr="005F6CA4">
        <w:t>curr_prog</w:t>
      </w:r>
      <w:proofErr w:type="spellEnd"/>
      <w:r w:rsidRPr="005F6CA4">
        <w:t>}", 2)</w:t>
      </w:r>
    </w:p>
    <w:p w14:paraId="07C1A272" w14:textId="77777777" w:rsidR="005F6CA4" w:rsidRPr="005F6CA4" w:rsidRDefault="005F6CA4" w:rsidP="005F6CA4">
      <w:pPr>
        <w:pStyle w:val="af"/>
      </w:pPr>
    </w:p>
    <w:p w14:paraId="2A8194CE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exit_stat_str</w:t>
      </w:r>
      <w:proofErr w:type="spellEnd"/>
      <w:r w:rsidRPr="005F6CA4">
        <w:t xml:space="preserve"> = "???"</w:t>
      </w:r>
    </w:p>
    <w:p w14:paraId="48366ED0" w14:textId="77777777" w:rsidR="005F6CA4" w:rsidRPr="005F6CA4" w:rsidRDefault="005F6CA4" w:rsidP="005F6CA4">
      <w:pPr>
        <w:pStyle w:val="af"/>
      </w:pPr>
    </w:p>
    <w:p w14:paraId="6B460271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pred_t</w:t>
      </w:r>
      <w:proofErr w:type="spellEnd"/>
      <w:r w:rsidRPr="005F6CA4">
        <w:t xml:space="preserve"> = -1</w:t>
      </w:r>
    </w:p>
    <w:p w14:paraId="77D8A3EE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t xml:space="preserve">    WAIT</w:t>
      </w:r>
      <w:r w:rsidRPr="005F6CA4">
        <w:rPr>
          <w:lang w:val="ru-RU"/>
        </w:rPr>
        <w:t>_</w:t>
      </w:r>
      <w:r w:rsidRPr="005F6CA4">
        <w:t>TIME</w:t>
      </w:r>
      <w:r w:rsidRPr="005F6CA4">
        <w:rPr>
          <w:lang w:val="ru-RU"/>
        </w:rPr>
        <w:t xml:space="preserve"> = 10 # Время </w:t>
      </w:r>
      <w:proofErr w:type="spellStart"/>
      <w:r w:rsidRPr="005F6CA4">
        <w:rPr>
          <w:lang w:val="ru-RU"/>
        </w:rPr>
        <w:t>ожижания</w:t>
      </w:r>
      <w:proofErr w:type="spellEnd"/>
      <w:r w:rsidRPr="005F6CA4">
        <w:rPr>
          <w:lang w:val="ru-RU"/>
        </w:rPr>
        <w:t xml:space="preserve"> ввода команды</w:t>
      </w:r>
    </w:p>
    <w:p w14:paraId="4D15DD77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</w:t>
      </w:r>
      <w:r w:rsidRPr="005F6CA4">
        <w:t>TCNT</w:t>
      </w:r>
      <w:r w:rsidRPr="005F6CA4">
        <w:rPr>
          <w:lang w:val="ru-RU"/>
        </w:rPr>
        <w:t xml:space="preserve"> = </w:t>
      </w:r>
      <w:r w:rsidRPr="005F6CA4">
        <w:t>WAIT</w:t>
      </w:r>
      <w:r w:rsidRPr="005F6CA4">
        <w:rPr>
          <w:lang w:val="ru-RU"/>
        </w:rPr>
        <w:t>_</w:t>
      </w:r>
      <w:r w:rsidRPr="005F6CA4">
        <w:t>TIME</w:t>
      </w:r>
    </w:p>
    <w:p w14:paraId="5ADE0FBF" w14:textId="77777777" w:rsidR="005F6CA4" w:rsidRPr="005F6CA4" w:rsidRDefault="005F6CA4" w:rsidP="005F6CA4">
      <w:pPr>
        <w:pStyle w:val="af"/>
        <w:rPr>
          <w:lang w:val="ru-RU"/>
        </w:rPr>
      </w:pPr>
    </w:p>
    <w:p w14:paraId="140EF359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#</w:t>
      </w:r>
    </w:p>
    <w:p w14:paraId="1C9A5275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# Проверка клавиатуры</w:t>
      </w:r>
    </w:p>
    <w:p w14:paraId="675A2406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#</w:t>
      </w:r>
    </w:p>
    <w:p w14:paraId="0824EC00" w14:textId="77777777" w:rsidR="005F6CA4" w:rsidRPr="005F6CA4" w:rsidRDefault="005F6CA4" w:rsidP="005F6CA4">
      <w:pPr>
        <w:pStyle w:val="af"/>
      </w:pPr>
      <w:r w:rsidRPr="005F6CA4">
        <w:rPr>
          <w:lang w:val="ru-RU"/>
        </w:rPr>
        <w:t xml:space="preserve">    </w:t>
      </w:r>
      <w:r w:rsidRPr="005F6CA4">
        <w:t xml:space="preserve">n = </w:t>
      </w:r>
      <w:proofErr w:type="gramStart"/>
      <w:r w:rsidRPr="005F6CA4">
        <w:t>sum(</w:t>
      </w:r>
      <w:proofErr w:type="gramEnd"/>
      <w:r w:rsidRPr="005F6CA4">
        <w:t>[</w:t>
      </w:r>
      <w:proofErr w:type="spellStart"/>
      <w:r w:rsidRPr="005F6CA4">
        <w:t>gpio.input</w:t>
      </w:r>
      <w:proofErr w:type="spellEnd"/>
      <w:r w:rsidRPr="005F6CA4">
        <w:t>(PIN_INP[</w:t>
      </w:r>
      <w:proofErr w:type="spellStart"/>
      <w:r w:rsidRPr="005F6CA4">
        <w:t>i</w:t>
      </w:r>
      <w:proofErr w:type="spellEnd"/>
      <w:r w:rsidRPr="005F6CA4">
        <w:t xml:space="preserve">]) for </w:t>
      </w:r>
      <w:proofErr w:type="spellStart"/>
      <w:r w:rsidRPr="005F6CA4">
        <w:t>i</w:t>
      </w:r>
      <w:proofErr w:type="spellEnd"/>
      <w:r w:rsidRPr="005F6CA4">
        <w:t xml:space="preserve"> in range(</w:t>
      </w:r>
      <w:proofErr w:type="spellStart"/>
      <w:r w:rsidRPr="005F6CA4">
        <w:t>len</w:t>
      </w:r>
      <w:proofErr w:type="spellEnd"/>
      <w:r w:rsidRPr="005F6CA4">
        <w:t>(PIN_INP))])</w:t>
      </w:r>
    </w:p>
    <w:p w14:paraId="0B7E6C1C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kbd_not_found</w:t>
      </w:r>
      <w:proofErr w:type="spellEnd"/>
      <w:r w:rsidRPr="005F6CA4">
        <w:t xml:space="preserve"> = (n</w:t>
      </w:r>
      <w:proofErr w:type="gramStart"/>
      <w:r w:rsidRPr="005F6CA4">
        <w:t>!=</w:t>
      </w:r>
      <w:proofErr w:type="spellStart"/>
      <w:proofErr w:type="gramEnd"/>
      <w:r w:rsidRPr="005F6CA4">
        <w:t>len</w:t>
      </w:r>
      <w:proofErr w:type="spellEnd"/>
      <w:r w:rsidRPr="005F6CA4">
        <w:t>(PIN_INP))</w:t>
      </w:r>
    </w:p>
    <w:p w14:paraId="0C0612D1" w14:textId="77777777" w:rsidR="005F6CA4" w:rsidRPr="005F6CA4" w:rsidRDefault="005F6CA4" w:rsidP="005F6CA4">
      <w:pPr>
        <w:pStyle w:val="af"/>
      </w:pPr>
    </w:p>
    <w:p w14:paraId="600C8895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while</w:t>
      </w:r>
      <w:proofErr w:type="gramEnd"/>
      <w:r w:rsidRPr="005F6CA4">
        <w:t xml:space="preserve"> True:</w:t>
      </w:r>
    </w:p>
    <w:p w14:paraId="5BE09FDB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kbd_not_found</w:t>
      </w:r>
      <w:proofErr w:type="spellEnd"/>
      <w:r w:rsidRPr="005F6CA4">
        <w:t>:</w:t>
      </w:r>
    </w:p>
    <w:p w14:paraId="53618BB2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exit_stat_str</w:t>
      </w:r>
      <w:proofErr w:type="spellEnd"/>
      <w:r w:rsidRPr="005F6CA4">
        <w:t xml:space="preserve"> = "Keyboard not found"</w:t>
      </w:r>
    </w:p>
    <w:p w14:paraId="6038FE29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t xml:space="preserve">            </w:t>
      </w:r>
      <w:proofErr w:type="gramStart"/>
      <w:r w:rsidRPr="005F6CA4">
        <w:t>break</w:t>
      </w:r>
      <w:proofErr w:type="gramEnd"/>
    </w:p>
    <w:p w14:paraId="057B4437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    #</w:t>
      </w:r>
    </w:p>
    <w:p w14:paraId="64F492DF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    # Разбираемся со временем</w:t>
      </w:r>
    </w:p>
    <w:p w14:paraId="15B36B40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    #</w:t>
      </w:r>
    </w:p>
    <w:p w14:paraId="1F2641DB" w14:textId="77777777" w:rsidR="005F6CA4" w:rsidRPr="005F6CA4" w:rsidRDefault="005F6CA4" w:rsidP="005F6CA4">
      <w:pPr>
        <w:pStyle w:val="af"/>
        <w:rPr>
          <w:lang w:val="ru-RU"/>
        </w:rPr>
      </w:pPr>
      <w:r w:rsidRPr="005F6CA4">
        <w:rPr>
          <w:lang w:val="ru-RU"/>
        </w:rPr>
        <w:t xml:space="preserve">        </w:t>
      </w:r>
      <w:proofErr w:type="spellStart"/>
      <w:proofErr w:type="gramStart"/>
      <w:r w:rsidRPr="005F6CA4">
        <w:t>ct</w:t>
      </w:r>
      <w:proofErr w:type="spellEnd"/>
      <w:proofErr w:type="gramEnd"/>
      <w:r w:rsidRPr="005F6CA4">
        <w:rPr>
          <w:lang w:val="ru-RU"/>
        </w:rPr>
        <w:t xml:space="preserve"> = </w:t>
      </w:r>
      <w:proofErr w:type="spellStart"/>
      <w:r w:rsidRPr="005F6CA4">
        <w:t>int</w:t>
      </w:r>
      <w:proofErr w:type="spellEnd"/>
      <w:r w:rsidRPr="005F6CA4">
        <w:rPr>
          <w:lang w:val="ru-RU"/>
        </w:rPr>
        <w:t>(</w:t>
      </w:r>
      <w:r w:rsidRPr="005F6CA4">
        <w:t>time</w:t>
      </w:r>
      <w:r w:rsidRPr="005F6CA4">
        <w:rPr>
          <w:lang w:val="ru-RU"/>
        </w:rPr>
        <w:t>.</w:t>
      </w:r>
      <w:r w:rsidRPr="005F6CA4">
        <w:t>time</w:t>
      </w:r>
      <w:r w:rsidRPr="005F6CA4">
        <w:rPr>
          <w:lang w:val="ru-RU"/>
        </w:rPr>
        <w:t>())</w:t>
      </w:r>
    </w:p>
    <w:p w14:paraId="19B92C9A" w14:textId="77777777" w:rsidR="005F6CA4" w:rsidRPr="005F6CA4" w:rsidRDefault="005F6CA4" w:rsidP="005F6CA4">
      <w:pPr>
        <w:pStyle w:val="af"/>
      </w:pPr>
      <w:r w:rsidRPr="005F6CA4">
        <w:rPr>
          <w:lang w:val="ru-RU"/>
        </w:rPr>
        <w:t xml:space="preserve">    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pred_t</w:t>
      </w:r>
      <w:proofErr w:type="spellEnd"/>
      <w:r w:rsidRPr="005F6CA4">
        <w:t>!=</w:t>
      </w:r>
      <w:proofErr w:type="spellStart"/>
      <w:r w:rsidRPr="005F6CA4">
        <w:t>ct</w:t>
      </w:r>
      <w:proofErr w:type="spellEnd"/>
      <w:r w:rsidRPr="005F6CA4">
        <w:t>:</w:t>
      </w:r>
    </w:p>
    <w:p w14:paraId="6FF0D2B4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pred_t</w:t>
      </w:r>
      <w:proofErr w:type="spellEnd"/>
      <w:r w:rsidRPr="005F6CA4">
        <w:t>=</w:t>
      </w:r>
      <w:proofErr w:type="spellStart"/>
      <w:r w:rsidRPr="005F6CA4">
        <w:t>ct</w:t>
      </w:r>
      <w:proofErr w:type="spellEnd"/>
    </w:p>
    <w:p w14:paraId="04D03D87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spellStart"/>
      <w:proofErr w:type="gramEnd"/>
      <w:r w:rsidRPr="005F6CA4">
        <w:t>f"P.SELECTOR</w:t>
      </w:r>
      <w:proofErr w:type="spellEnd"/>
      <w:r w:rsidRPr="005F6CA4">
        <w:t xml:space="preserve"> | </w:t>
      </w:r>
      <w:proofErr w:type="spellStart"/>
      <w:r w:rsidRPr="005F6CA4">
        <w:t>cnt</w:t>
      </w:r>
      <w:proofErr w:type="spellEnd"/>
      <w:r w:rsidRPr="005F6CA4">
        <w:t>: {TCNT} ", 1)</w:t>
      </w:r>
    </w:p>
    <w:p w14:paraId="43D51A84" w14:textId="77777777" w:rsidR="005F6CA4" w:rsidRPr="005F6CA4" w:rsidRDefault="005F6CA4" w:rsidP="005F6CA4">
      <w:pPr>
        <w:pStyle w:val="af"/>
      </w:pPr>
      <w:r w:rsidRPr="005F6CA4">
        <w:t xml:space="preserve">            TCNT-=1</w:t>
      </w:r>
    </w:p>
    <w:p w14:paraId="616715D0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if</w:t>
      </w:r>
      <w:proofErr w:type="gramEnd"/>
      <w:r w:rsidRPr="005F6CA4">
        <w:t xml:space="preserve"> TCNT&lt;0:</w:t>
      </w:r>
    </w:p>
    <w:p w14:paraId="4ABCC0ED" w14:textId="77777777" w:rsidR="005F6CA4" w:rsidRPr="005F6CA4" w:rsidRDefault="005F6CA4" w:rsidP="005F6CA4">
      <w:pPr>
        <w:pStyle w:val="af"/>
      </w:pPr>
      <w:r w:rsidRPr="005F6CA4">
        <w:t xml:space="preserve">                </w:t>
      </w:r>
      <w:proofErr w:type="spellStart"/>
      <w:r w:rsidRPr="005F6CA4">
        <w:t>exit_stat_str</w:t>
      </w:r>
      <w:proofErr w:type="spellEnd"/>
      <w:r w:rsidRPr="005F6CA4">
        <w:t xml:space="preserve"> = "Waiting time expired"</w:t>
      </w:r>
    </w:p>
    <w:p w14:paraId="4642214F" w14:textId="77777777" w:rsidR="005F6CA4" w:rsidRPr="005F6CA4" w:rsidRDefault="005F6CA4" w:rsidP="005F6CA4">
      <w:pPr>
        <w:pStyle w:val="af"/>
      </w:pPr>
      <w:r w:rsidRPr="005F6CA4">
        <w:t xml:space="preserve">                </w:t>
      </w:r>
      <w:proofErr w:type="gramStart"/>
      <w:r w:rsidRPr="005F6CA4">
        <w:t>break</w:t>
      </w:r>
      <w:proofErr w:type="gramEnd"/>
    </w:p>
    <w:p w14:paraId="7204AC09" w14:textId="77777777" w:rsidR="005F6CA4" w:rsidRPr="005F6CA4" w:rsidRDefault="005F6CA4" w:rsidP="005F6CA4">
      <w:pPr>
        <w:pStyle w:val="af"/>
      </w:pPr>
    </w:p>
    <w:p w14:paraId="3848DB64" w14:textId="77777777" w:rsidR="005F6CA4" w:rsidRPr="005F6CA4" w:rsidRDefault="005F6CA4" w:rsidP="005F6CA4">
      <w:pPr>
        <w:pStyle w:val="af"/>
      </w:pPr>
      <w:r w:rsidRPr="005F6CA4">
        <w:t xml:space="preserve">        #</w:t>
      </w:r>
    </w:p>
    <w:p w14:paraId="5E156A8F" w14:textId="77777777" w:rsidR="005F6CA4" w:rsidRPr="005F6CA4" w:rsidRDefault="005F6CA4" w:rsidP="005F6CA4">
      <w:pPr>
        <w:pStyle w:val="af"/>
      </w:pPr>
      <w:r w:rsidRPr="005F6CA4">
        <w:t xml:space="preserve">        # </w:t>
      </w:r>
      <w:proofErr w:type="spellStart"/>
      <w:r w:rsidRPr="005F6CA4">
        <w:t>Считываем</w:t>
      </w:r>
      <w:proofErr w:type="spellEnd"/>
      <w:r w:rsidRPr="005F6CA4">
        <w:t xml:space="preserve"> </w:t>
      </w:r>
      <w:proofErr w:type="spellStart"/>
      <w:r w:rsidRPr="005F6CA4">
        <w:t>кнопки</w:t>
      </w:r>
      <w:proofErr w:type="spellEnd"/>
    </w:p>
    <w:p w14:paraId="76A5EAFA" w14:textId="77777777" w:rsidR="005F6CA4" w:rsidRPr="005F6CA4" w:rsidRDefault="005F6CA4" w:rsidP="005F6CA4">
      <w:pPr>
        <w:pStyle w:val="af"/>
      </w:pPr>
      <w:r w:rsidRPr="005F6CA4">
        <w:t xml:space="preserve">        #</w:t>
      </w:r>
    </w:p>
    <w:p w14:paraId="563482C3" w14:textId="77777777" w:rsidR="005F6CA4" w:rsidRPr="005F6CA4" w:rsidRDefault="005F6CA4" w:rsidP="005F6CA4">
      <w:pPr>
        <w:pStyle w:val="af"/>
      </w:pPr>
      <w:r w:rsidRPr="005F6CA4">
        <w:t xml:space="preserve">        n = </w:t>
      </w:r>
      <w:proofErr w:type="spellStart"/>
      <w:proofErr w:type="gramStart"/>
      <w:r w:rsidRPr="005F6CA4">
        <w:t>ReadButton</w:t>
      </w:r>
      <w:proofErr w:type="spellEnd"/>
      <w:r w:rsidRPr="005F6CA4">
        <w:t>()</w:t>
      </w:r>
      <w:proofErr w:type="gramEnd"/>
    </w:p>
    <w:p w14:paraId="37895C1D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n&lt;0: continue</w:t>
      </w:r>
    </w:p>
    <w:p w14:paraId="2B9FA63E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n==0: # Up</w:t>
      </w:r>
    </w:p>
    <w:p w14:paraId="26B96CF8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curr_prog</w:t>
      </w:r>
      <w:proofErr w:type="spellEnd"/>
      <w:r w:rsidRPr="005F6CA4">
        <w:t xml:space="preserve"> += 1</w:t>
      </w:r>
    </w:p>
    <w:p w14:paraId="329634C5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if(</w:t>
      </w:r>
      <w:proofErr w:type="spellStart"/>
      <w:proofErr w:type="gramEnd"/>
      <w:r w:rsidRPr="005F6CA4">
        <w:t>curr_prog</w:t>
      </w:r>
      <w:proofErr w:type="spellEnd"/>
      <w:r w:rsidRPr="005F6CA4">
        <w:t xml:space="preserve">&gt;PROGR_NUM): </w:t>
      </w:r>
      <w:proofErr w:type="spellStart"/>
      <w:r w:rsidRPr="005F6CA4">
        <w:t>curr_prog</w:t>
      </w:r>
      <w:proofErr w:type="spellEnd"/>
      <w:r w:rsidRPr="005F6CA4">
        <w:t xml:space="preserve"> = 1</w:t>
      </w:r>
    </w:p>
    <w:p w14:paraId="477338C4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n==1: # Down</w:t>
      </w:r>
    </w:p>
    <w:p w14:paraId="2A5590D2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curr_prog</w:t>
      </w:r>
      <w:proofErr w:type="spellEnd"/>
      <w:r w:rsidRPr="005F6CA4">
        <w:t xml:space="preserve"> -= 1</w:t>
      </w:r>
    </w:p>
    <w:p w14:paraId="2FA1850F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if(</w:t>
      </w:r>
      <w:proofErr w:type="spellStart"/>
      <w:proofErr w:type="gramEnd"/>
      <w:r w:rsidRPr="005F6CA4">
        <w:t>curr_prog</w:t>
      </w:r>
      <w:proofErr w:type="spellEnd"/>
      <w:r w:rsidRPr="005F6CA4">
        <w:t xml:space="preserve">&lt;1): </w:t>
      </w:r>
      <w:proofErr w:type="spellStart"/>
      <w:r w:rsidRPr="005F6CA4">
        <w:t>curr_prog</w:t>
      </w:r>
      <w:proofErr w:type="spellEnd"/>
      <w:r w:rsidRPr="005F6CA4">
        <w:t xml:space="preserve"> = PROGR_NUM</w:t>
      </w:r>
    </w:p>
    <w:p w14:paraId="627A4FD6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n==2: # Mode</w:t>
      </w:r>
    </w:p>
    <w:p w14:paraId="0955B836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pass</w:t>
      </w:r>
      <w:proofErr w:type="gramEnd"/>
    </w:p>
    <w:p w14:paraId="38889F92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gramStart"/>
      <w:r w:rsidRPr="005F6CA4">
        <w:t>if</w:t>
      </w:r>
      <w:proofErr w:type="gramEnd"/>
      <w:r w:rsidRPr="005F6CA4">
        <w:t xml:space="preserve"> n==3: # Start Button</w:t>
      </w:r>
    </w:p>
    <w:p w14:paraId="6C5E8777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spellStart"/>
      <w:r w:rsidRPr="005F6CA4">
        <w:t>exit_stat_str</w:t>
      </w:r>
      <w:proofErr w:type="spellEnd"/>
      <w:r w:rsidRPr="005F6CA4">
        <w:t xml:space="preserve"> = </w:t>
      </w:r>
      <w:proofErr w:type="spellStart"/>
      <w:r w:rsidRPr="005F6CA4">
        <w:t>f"Ok</w:t>
      </w:r>
      <w:proofErr w:type="spellEnd"/>
      <w:r w:rsidRPr="005F6CA4">
        <w:t>"</w:t>
      </w:r>
    </w:p>
    <w:p w14:paraId="017FE1DC" w14:textId="77777777" w:rsidR="005F6CA4" w:rsidRPr="005F6CA4" w:rsidRDefault="005F6CA4" w:rsidP="005F6CA4">
      <w:pPr>
        <w:pStyle w:val="af"/>
      </w:pPr>
      <w:r w:rsidRPr="005F6CA4">
        <w:t xml:space="preserve">            </w:t>
      </w:r>
      <w:proofErr w:type="gramStart"/>
      <w:r w:rsidRPr="005F6CA4">
        <w:t>break</w:t>
      </w:r>
      <w:proofErr w:type="gramEnd"/>
    </w:p>
    <w:p w14:paraId="220871B1" w14:textId="77777777" w:rsidR="005F6CA4" w:rsidRPr="005F6CA4" w:rsidRDefault="005F6CA4" w:rsidP="005F6CA4">
      <w:pPr>
        <w:pStyle w:val="af"/>
      </w:pPr>
      <w:r w:rsidRPr="005F6CA4">
        <w:t xml:space="preserve">    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gramEnd"/>
      <w:r w:rsidRPr="005F6CA4">
        <w:t>f"# = {</w:t>
      </w:r>
      <w:proofErr w:type="spellStart"/>
      <w:r w:rsidRPr="005F6CA4">
        <w:t>curr_prog</w:t>
      </w:r>
      <w:proofErr w:type="spellEnd"/>
      <w:r w:rsidRPr="005F6CA4">
        <w:t>}", 2)</w:t>
      </w:r>
    </w:p>
    <w:p w14:paraId="38FE52B1" w14:textId="77777777" w:rsidR="005F6CA4" w:rsidRPr="005F6CA4" w:rsidRDefault="005F6CA4" w:rsidP="005F6CA4">
      <w:pPr>
        <w:pStyle w:val="af"/>
      </w:pPr>
      <w:r w:rsidRPr="005F6CA4">
        <w:t xml:space="preserve">        TCNT = WAIT_TIME</w:t>
      </w:r>
    </w:p>
    <w:p w14:paraId="0FB728E8" w14:textId="77777777" w:rsidR="005F6CA4" w:rsidRPr="005F6CA4" w:rsidRDefault="005F6CA4" w:rsidP="005F6CA4">
      <w:pPr>
        <w:pStyle w:val="af"/>
      </w:pPr>
    </w:p>
    <w:p w14:paraId="00A90AED" w14:textId="77777777" w:rsidR="005F6CA4" w:rsidRPr="005F6CA4" w:rsidRDefault="005F6CA4" w:rsidP="005F6CA4">
      <w:pPr>
        <w:pStyle w:val="af"/>
      </w:pPr>
    </w:p>
    <w:p w14:paraId="7014D3E0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spellStart"/>
      <w:proofErr w:type="gramEnd"/>
      <w:r w:rsidRPr="005F6CA4">
        <w:t>exit_stat_str</w:t>
      </w:r>
      <w:proofErr w:type="spellEnd"/>
      <w:r w:rsidRPr="005F6CA4">
        <w:t>, 3)</w:t>
      </w:r>
    </w:p>
    <w:p w14:paraId="6A1137E7" w14:textId="77777777" w:rsidR="005F6CA4" w:rsidRPr="005F6CA4" w:rsidRDefault="005F6CA4" w:rsidP="005F6CA4">
      <w:pPr>
        <w:pStyle w:val="af"/>
      </w:pPr>
      <w:r w:rsidRPr="005F6CA4">
        <w:t xml:space="preserve">    #</w:t>
      </w:r>
    </w:p>
    <w:p w14:paraId="319A8424" w14:textId="77777777" w:rsidR="005F6CA4" w:rsidRPr="005F6CA4" w:rsidRDefault="005F6CA4" w:rsidP="005F6CA4">
      <w:pPr>
        <w:pStyle w:val="af"/>
      </w:pPr>
      <w:r w:rsidRPr="005F6CA4">
        <w:lastRenderedPageBreak/>
        <w:t xml:space="preserve">    # </w:t>
      </w:r>
      <w:proofErr w:type="spellStart"/>
      <w:r w:rsidRPr="005F6CA4">
        <w:t>Выполняем</w:t>
      </w:r>
      <w:proofErr w:type="spellEnd"/>
      <w:r w:rsidRPr="005F6CA4">
        <w:t xml:space="preserve"> </w:t>
      </w:r>
      <w:proofErr w:type="spellStart"/>
      <w:r w:rsidRPr="005F6CA4">
        <w:t>программу</w:t>
      </w:r>
      <w:proofErr w:type="spellEnd"/>
      <w:r w:rsidRPr="005F6CA4">
        <w:t xml:space="preserve"> </w:t>
      </w:r>
      <w:proofErr w:type="spellStart"/>
      <w:r w:rsidRPr="005F6CA4">
        <w:t>curr_prog</w:t>
      </w:r>
      <w:proofErr w:type="spellEnd"/>
    </w:p>
    <w:p w14:paraId="0FCC3026" w14:textId="77777777" w:rsidR="005F6CA4" w:rsidRPr="005F6CA4" w:rsidRDefault="005F6CA4" w:rsidP="005F6CA4">
      <w:pPr>
        <w:pStyle w:val="af"/>
      </w:pPr>
      <w:r w:rsidRPr="005F6CA4">
        <w:t xml:space="preserve">    #</w:t>
      </w:r>
    </w:p>
    <w:p w14:paraId="275FD7D4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spellStart"/>
      <w:proofErr w:type="gramEnd"/>
      <w:r w:rsidRPr="005F6CA4">
        <w:t>f"Exec</w:t>
      </w:r>
      <w:proofErr w:type="spellEnd"/>
      <w:r w:rsidRPr="005F6CA4">
        <w:t xml:space="preserve"> </w:t>
      </w:r>
      <w:proofErr w:type="spellStart"/>
      <w:r w:rsidRPr="005F6CA4">
        <w:t>prog</w:t>
      </w:r>
      <w:proofErr w:type="spellEnd"/>
      <w:r w:rsidRPr="005F6CA4">
        <w:t xml:space="preserve"> {</w:t>
      </w:r>
      <w:proofErr w:type="spellStart"/>
      <w:r w:rsidRPr="005F6CA4">
        <w:t>curr_prog</w:t>
      </w:r>
      <w:proofErr w:type="spellEnd"/>
      <w:r w:rsidRPr="005F6CA4">
        <w:t>}...", 4)</w:t>
      </w:r>
    </w:p>
    <w:p w14:paraId="22E7B86F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print(</w:t>
      </w:r>
      <w:proofErr w:type="spellStart"/>
      <w:proofErr w:type="gramEnd"/>
      <w:r w:rsidRPr="005F6CA4">
        <w:t>curr_prog</w:t>
      </w:r>
      <w:proofErr w:type="spellEnd"/>
      <w:r w:rsidRPr="005F6CA4">
        <w:t>)</w:t>
      </w:r>
    </w:p>
    <w:p w14:paraId="2E9B3AB0" w14:textId="77777777" w:rsidR="005F6CA4" w:rsidRPr="005F6CA4" w:rsidRDefault="005F6CA4" w:rsidP="005F6CA4">
      <w:pPr>
        <w:pStyle w:val="af"/>
      </w:pPr>
      <w:r w:rsidRPr="005F6CA4">
        <w:t xml:space="preserve">    '''</w:t>
      </w:r>
    </w:p>
    <w:p w14:paraId="14274CE7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curr_prog</w:t>
      </w:r>
      <w:proofErr w:type="spellEnd"/>
      <w:r w:rsidRPr="005F6CA4">
        <w:t>==1:</w:t>
      </w:r>
    </w:p>
    <w:p w14:paraId="42BE0106" w14:textId="77777777" w:rsidR="005F6CA4" w:rsidRPr="005F6CA4" w:rsidRDefault="005F6CA4" w:rsidP="005F6CA4">
      <w:pPr>
        <w:pStyle w:val="af"/>
      </w:pPr>
      <w:r w:rsidRPr="005F6CA4">
        <w:t xml:space="preserve">        ....</w:t>
      </w:r>
    </w:p>
    <w:p w14:paraId="0E3A2B7C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curr_prog</w:t>
      </w:r>
      <w:proofErr w:type="spellEnd"/>
      <w:r w:rsidRPr="005F6CA4">
        <w:t>==2:</w:t>
      </w:r>
    </w:p>
    <w:p w14:paraId="68A2E187" w14:textId="77777777" w:rsidR="005F6CA4" w:rsidRPr="005F6CA4" w:rsidRDefault="005F6CA4" w:rsidP="005F6CA4">
      <w:pPr>
        <w:pStyle w:val="af"/>
      </w:pPr>
      <w:r w:rsidRPr="005F6CA4">
        <w:t xml:space="preserve">        ....</w:t>
      </w:r>
    </w:p>
    <w:p w14:paraId="4BB2DBB2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curr_prog</w:t>
      </w:r>
      <w:proofErr w:type="spellEnd"/>
      <w:r w:rsidRPr="005F6CA4">
        <w:t>==3:</w:t>
      </w:r>
    </w:p>
    <w:p w14:paraId="27A32BD5" w14:textId="77777777" w:rsidR="005F6CA4" w:rsidRPr="005F6CA4" w:rsidRDefault="005F6CA4" w:rsidP="005F6CA4">
      <w:pPr>
        <w:pStyle w:val="af"/>
      </w:pPr>
      <w:r w:rsidRPr="005F6CA4">
        <w:t xml:space="preserve">        ....</w:t>
      </w:r>
    </w:p>
    <w:p w14:paraId="39D560FF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if</w:t>
      </w:r>
      <w:proofErr w:type="gramEnd"/>
      <w:r w:rsidRPr="005F6CA4">
        <w:t xml:space="preserve"> </w:t>
      </w:r>
      <w:proofErr w:type="spellStart"/>
      <w:r w:rsidRPr="005F6CA4">
        <w:t>curr_prog</w:t>
      </w:r>
      <w:proofErr w:type="spellEnd"/>
      <w:r w:rsidRPr="005F6CA4">
        <w:t>==2:</w:t>
      </w:r>
    </w:p>
    <w:p w14:paraId="49F6EF94" w14:textId="77777777" w:rsidR="005F6CA4" w:rsidRPr="005F6CA4" w:rsidRDefault="005F6CA4" w:rsidP="005F6CA4">
      <w:pPr>
        <w:pStyle w:val="af"/>
      </w:pPr>
      <w:r w:rsidRPr="005F6CA4">
        <w:t xml:space="preserve">        ....</w:t>
      </w:r>
    </w:p>
    <w:p w14:paraId="2151CB8C" w14:textId="77777777" w:rsidR="005F6CA4" w:rsidRPr="005F6CA4" w:rsidRDefault="005F6CA4" w:rsidP="005F6CA4">
      <w:pPr>
        <w:pStyle w:val="af"/>
      </w:pPr>
      <w:r w:rsidRPr="005F6CA4">
        <w:t xml:space="preserve">    '''</w:t>
      </w:r>
    </w:p>
    <w:p w14:paraId="59FA77F9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spellStart"/>
      <w:r w:rsidRPr="005F6CA4">
        <w:t>screen.lcd_display_</w:t>
      </w:r>
      <w:proofErr w:type="gramStart"/>
      <w:r w:rsidRPr="005F6CA4">
        <w:t>string</w:t>
      </w:r>
      <w:proofErr w:type="spellEnd"/>
      <w:r w:rsidRPr="005F6CA4">
        <w:t>(</w:t>
      </w:r>
      <w:proofErr w:type="spellStart"/>
      <w:proofErr w:type="gramEnd"/>
      <w:r w:rsidRPr="005F6CA4">
        <w:t>f"Exec</w:t>
      </w:r>
      <w:proofErr w:type="spellEnd"/>
      <w:r w:rsidRPr="005F6CA4">
        <w:t xml:space="preserve"> </w:t>
      </w:r>
      <w:proofErr w:type="spellStart"/>
      <w:r w:rsidRPr="005F6CA4">
        <w:t>prog</w:t>
      </w:r>
      <w:proofErr w:type="spellEnd"/>
      <w:r w:rsidRPr="005F6CA4">
        <w:t xml:space="preserve"> {</w:t>
      </w:r>
      <w:proofErr w:type="spellStart"/>
      <w:r w:rsidRPr="005F6CA4">
        <w:t>curr_prog</w:t>
      </w:r>
      <w:proofErr w:type="spellEnd"/>
      <w:r w:rsidRPr="005F6CA4">
        <w:t>}... Done", 4)</w:t>
      </w:r>
    </w:p>
    <w:p w14:paraId="78D97B8C" w14:textId="77777777" w:rsidR="005F6CA4" w:rsidRPr="005F6CA4" w:rsidRDefault="005F6CA4" w:rsidP="005F6CA4">
      <w:pPr>
        <w:pStyle w:val="af"/>
      </w:pPr>
    </w:p>
    <w:p w14:paraId="4A659FDF" w14:textId="77777777" w:rsidR="005F6CA4" w:rsidRPr="005F6CA4" w:rsidRDefault="005F6CA4" w:rsidP="005F6CA4">
      <w:pPr>
        <w:pStyle w:val="af"/>
      </w:pPr>
      <w:r w:rsidRPr="005F6CA4">
        <w:t xml:space="preserve">    </w:t>
      </w:r>
      <w:proofErr w:type="gramStart"/>
      <w:r w:rsidRPr="005F6CA4">
        <w:t>Beep(</w:t>
      </w:r>
      <w:proofErr w:type="gramEnd"/>
      <w:r w:rsidRPr="005F6CA4">
        <w:t>T)</w:t>
      </w:r>
    </w:p>
    <w:p w14:paraId="37B30B26" w14:textId="77777777" w:rsidR="005F6CA4" w:rsidRPr="005F6CA4" w:rsidRDefault="005F6CA4" w:rsidP="005F6CA4">
      <w:pPr>
        <w:pStyle w:val="af"/>
      </w:pPr>
    </w:p>
    <w:p w14:paraId="3503703B" w14:textId="6ABF822D" w:rsidR="005F6CA4" w:rsidRDefault="005F6CA4" w:rsidP="005F6CA4">
      <w:pPr>
        <w:pStyle w:val="af"/>
      </w:pPr>
      <w:r w:rsidRPr="005F6CA4">
        <w:t xml:space="preserve">    </w:t>
      </w:r>
      <w:proofErr w:type="spellStart"/>
      <w:proofErr w:type="gramStart"/>
      <w:r w:rsidRPr="005F6CA4">
        <w:t>gpio.cleanup</w:t>
      </w:r>
      <w:proofErr w:type="spellEnd"/>
      <w:r w:rsidRPr="005F6CA4">
        <w:t>()</w:t>
      </w:r>
      <w:proofErr w:type="gramEnd"/>
    </w:p>
    <w:p w14:paraId="4FF1DC3A" w14:textId="77777777" w:rsidR="005F6CA4" w:rsidRDefault="005F6CA4" w:rsidP="005F6CA4">
      <w:pPr>
        <w:pStyle w:val="afff5"/>
        <w:rPr>
          <w:lang w:val="en-US"/>
        </w:rPr>
      </w:pPr>
    </w:p>
    <w:p w14:paraId="6FBC36A2" w14:textId="77777777" w:rsidR="005F6CA4" w:rsidRPr="005F6CA4" w:rsidRDefault="005F6CA4" w:rsidP="005F6CA4">
      <w:pPr>
        <w:pStyle w:val="afff5"/>
        <w:rPr>
          <w:lang w:val="en-US"/>
        </w:rPr>
      </w:pPr>
    </w:p>
    <w:p w14:paraId="08ED8522" w14:textId="77777777" w:rsidR="005F6CA4" w:rsidRPr="005F6CA4" w:rsidRDefault="005F6CA4" w:rsidP="005F6CA4">
      <w:pPr>
        <w:pStyle w:val="afff5"/>
        <w:rPr>
          <w:lang w:val="en-US"/>
        </w:rPr>
        <w:sectPr w:rsidR="005F6CA4" w:rsidRPr="005F6CA4" w:rsidSect="00550B58"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4F1080F" w14:textId="4D3B7579" w:rsidR="005F6CA4" w:rsidRPr="005F6CA4" w:rsidRDefault="005F6CA4" w:rsidP="005F6CA4">
      <w:pPr>
        <w:pStyle w:val="ad"/>
      </w:pPr>
      <w:r>
        <w:object w:dxaOrig="19426" w:dyaOrig="9811" w14:anchorId="5094F1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0.7pt;height:384.4pt" o:ole="">
            <v:imagedata r:id="rId12" o:title=""/>
          </v:shape>
          <o:OLEObject Type="Embed" ProgID="Visio.Drawing.15" ShapeID="_x0000_i1025" DrawAspect="Content" ObjectID="_1792497072" r:id="rId13"/>
        </w:object>
      </w:r>
    </w:p>
    <w:sectPr w:rsidR="005F6CA4" w:rsidRPr="005F6CA4" w:rsidSect="005F6CA4"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B10975" w14:textId="77777777" w:rsidR="005350C5" w:rsidRDefault="005350C5">
      <w:r>
        <w:separator/>
      </w:r>
    </w:p>
  </w:endnote>
  <w:endnote w:type="continuationSeparator" w:id="0">
    <w:p w14:paraId="411D610F" w14:textId="77777777" w:rsidR="005350C5" w:rsidRDefault="0053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15CF6" w14:textId="77777777" w:rsidR="0052463B" w:rsidRDefault="0052463B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31F7F7E6" w14:textId="77777777" w:rsidR="0052463B" w:rsidRDefault="0052463B" w:rsidP="00BB0C91">
    <w:pPr>
      <w:ind w:right="360"/>
    </w:pPr>
  </w:p>
  <w:p w14:paraId="10EE04AE" w14:textId="77777777" w:rsidR="0052463B" w:rsidRDefault="0052463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7839044"/>
      <w:docPartObj>
        <w:docPartGallery w:val="Page Numbers (Bottom of Page)"/>
        <w:docPartUnique/>
      </w:docPartObj>
    </w:sdtPr>
    <w:sdtEndPr/>
    <w:sdtContent>
      <w:p w14:paraId="3D5BB6BC" w14:textId="77777777" w:rsidR="0079183E" w:rsidRDefault="0079183E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205">
          <w:rPr>
            <w:noProof/>
          </w:rPr>
          <w:t>8</w:t>
        </w:r>
        <w:r>
          <w:fldChar w:fldCharType="end"/>
        </w:r>
      </w:p>
    </w:sdtContent>
  </w:sdt>
  <w:p w14:paraId="027E1920" w14:textId="77777777" w:rsidR="0052463B" w:rsidRDefault="0052463B" w:rsidP="00BB0C91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108691"/>
      <w:docPartObj>
        <w:docPartGallery w:val="Page Numbers (Bottom of Page)"/>
        <w:docPartUnique/>
      </w:docPartObj>
    </w:sdtPr>
    <w:sdtEndPr/>
    <w:sdtContent>
      <w:p w14:paraId="3E3AF56E" w14:textId="77777777" w:rsidR="002B5222" w:rsidRDefault="002B5222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205">
          <w:rPr>
            <w:noProof/>
          </w:rPr>
          <w:t>1</w:t>
        </w:r>
        <w:r>
          <w:fldChar w:fldCharType="end"/>
        </w:r>
      </w:p>
    </w:sdtContent>
  </w:sdt>
  <w:p w14:paraId="76E6517A" w14:textId="77777777" w:rsidR="002B5222" w:rsidRDefault="002B5222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2582E9" w14:textId="77777777" w:rsidR="005350C5" w:rsidRDefault="005350C5">
      <w:r>
        <w:separator/>
      </w:r>
    </w:p>
  </w:footnote>
  <w:footnote w:type="continuationSeparator" w:id="0">
    <w:p w14:paraId="2E861DA9" w14:textId="77777777" w:rsidR="005350C5" w:rsidRDefault="00535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2996963"/>
    <w:multiLevelType w:val="hybridMultilevel"/>
    <w:tmpl w:val="B24EF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3F912B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77D7819"/>
    <w:multiLevelType w:val="hybridMultilevel"/>
    <w:tmpl w:val="6C58F298"/>
    <w:lvl w:ilvl="0" w:tplc="68422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C16007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71B22DF"/>
    <w:multiLevelType w:val="hybridMultilevel"/>
    <w:tmpl w:val="F1A28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A8E5175"/>
    <w:multiLevelType w:val="multilevel"/>
    <w:tmpl w:val="8E3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253581"/>
    <w:multiLevelType w:val="multilevel"/>
    <w:tmpl w:val="7B7CAF84"/>
    <w:lvl w:ilvl="0">
      <w:start w:val="1"/>
      <w:numFmt w:val="decimal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2E89761F"/>
    <w:multiLevelType w:val="hybridMultilevel"/>
    <w:tmpl w:val="B39ABA2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2F0505F8"/>
    <w:multiLevelType w:val="hybridMultilevel"/>
    <w:tmpl w:val="68D4275C"/>
    <w:lvl w:ilvl="0" w:tplc="78D86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0A8544B"/>
    <w:multiLevelType w:val="hybridMultilevel"/>
    <w:tmpl w:val="EB221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514249"/>
    <w:multiLevelType w:val="multilevel"/>
    <w:tmpl w:val="B5B802E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>
    <w:nsid w:val="35972132"/>
    <w:multiLevelType w:val="hybridMultilevel"/>
    <w:tmpl w:val="5A446C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BF14D0A"/>
    <w:multiLevelType w:val="hybridMultilevel"/>
    <w:tmpl w:val="67BE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0906DC"/>
    <w:multiLevelType w:val="multilevel"/>
    <w:tmpl w:val="96D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5CB39D4"/>
    <w:multiLevelType w:val="multilevel"/>
    <w:tmpl w:val="5F5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183942"/>
    <w:multiLevelType w:val="hybridMultilevel"/>
    <w:tmpl w:val="8BDCEE9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994644F"/>
    <w:multiLevelType w:val="hybridMultilevel"/>
    <w:tmpl w:val="FA042F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D4D35D1"/>
    <w:multiLevelType w:val="hybridMultilevel"/>
    <w:tmpl w:val="8BE42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4D591840"/>
    <w:multiLevelType w:val="hybridMultilevel"/>
    <w:tmpl w:val="FDBEF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E4B4691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56914A85"/>
    <w:multiLevelType w:val="hybridMultilevel"/>
    <w:tmpl w:val="112875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599B5F94"/>
    <w:multiLevelType w:val="hybridMultilevel"/>
    <w:tmpl w:val="1FE289DE"/>
    <w:lvl w:ilvl="0" w:tplc="904C1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59A6788B"/>
    <w:multiLevelType w:val="hybridMultilevel"/>
    <w:tmpl w:val="5854E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C283937"/>
    <w:multiLevelType w:val="hybridMultilevel"/>
    <w:tmpl w:val="5588A79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652C0E8B"/>
    <w:multiLevelType w:val="hybridMultilevel"/>
    <w:tmpl w:val="5FF816C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>
    <w:nsid w:val="6A0C2C8A"/>
    <w:multiLevelType w:val="hybridMultilevel"/>
    <w:tmpl w:val="D334F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>
    <w:nsid w:val="6B33457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014A5F"/>
    <w:multiLevelType w:val="hybridMultilevel"/>
    <w:tmpl w:val="BEAA0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FA0284C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5">
    <w:nsid w:val="752E48DB"/>
    <w:multiLevelType w:val="hybridMultilevel"/>
    <w:tmpl w:val="7F88E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1B5AC1"/>
    <w:multiLevelType w:val="hybridMultilevel"/>
    <w:tmpl w:val="DD84ACC6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1"/>
  </w:num>
  <w:num w:numId="2">
    <w:abstractNumId w:val="34"/>
  </w:num>
  <w:num w:numId="3">
    <w:abstractNumId w:val="16"/>
  </w:num>
  <w:num w:numId="4">
    <w:abstractNumId w:val="23"/>
  </w:num>
  <w:num w:numId="5">
    <w:abstractNumId w:val="17"/>
  </w:num>
  <w:num w:numId="6">
    <w:abstractNumId w:val="9"/>
  </w:num>
  <w:num w:numId="7">
    <w:abstractNumId w:val="18"/>
  </w:num>
  <w:num w:numId="8">
    <w:abstractNumId w:val="26"/>
  </w:num>
  <w:num w:numId="9">
    <w:abstractNumId w:val="12"/>
  </w:num>
  <w:num w:numId="10">
    <w:abstractNumId w:val="36"/>
  </w:num>
  <w:num w:numId="11">
    <w:abstractNumId w:val="30"/>
  </w:num>
  <w:num w:numId="12">
    <w:abstractNumId w:val="29"/>
  </w:num>
  <w:num w:numId="13">
    <w:abstractNumId w:val="4"/>
  </w:num>
  <w:num w:numId="14">
    <w:abstractNumId w:val="28"/>
  </w:num>
  <w:num w:numId="15">
    <w:abstractNumId w:val="13"/>
  </w:num>
  <w:num w:numId="16">
    <w:abstractNumId w:val="31"/>
  </w:num>
  <w:num w:numId="17">
    <w:abstractNumId w:val="21"/>
  </w:num>
  <w:num w:numId="18">
    <w:abstractNumId w:val="22"/>
  </w:num>
  <w:num w:numId="19">
    <w:abstractNumId w:val="27"/>
  </w:num>
  <w:num w:numId="20">
    <w:abstractNumId w:val="6"/>
  </w:num>
  <w:num w:numId="21">
    <w:abstractNumId w:val="33"/>
  </w:num>
  <w:num w:numId="22">
    <w:abstractNumId w:val="31"/>
  </w:num>
  <w:num w:numId="23">
    <w:abstractNumId w:val="15"/>
  </w:num>
  <w:num w:numId="24">
    <w:abstractNumId w:val="35"/>
  </w:num>
  <w:num w:numId="25">
    <w:abstractNumId w:val="14"/>
  </w:num>
  <w:num w:numId="26">
    <w:abstractNumId w:val="10"/>
  </w:num>
  <w:num w:numId="27">
    <w:abstractNumId w:val="20"/>
  </w:num>
  <w:num w:numId="28">
    <w:abstractNumId w:val="19"/>
  </w:num>
  <w:num w:numId="29">
    <w:abstractNumId w:val="32"/>
  </w:num>
  <w:num w:numId="30">
    <w:abstractNumId w:val="25"/>
  </w:num>
  <w:num w:numId="31">
    <w:abstractNumId w:val="7"/>
  </w:num>
  <w:num w:numId="32">
    <w:abstractNumId w:val="5"/>
  </w:num>
  <w:num w:numId="33">
    <w:abstractNumId w:val="8"/>
  </w:num>
  <w:num w:numId="34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4B66"/>
    <w:rsid w:val="000379E2"/>
    <w:rsid w:val="00041068"/>
    <w:rsid w:val="00041859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936"/>
    <w:rsid w:val="00152921"/>
    <w:rsid w:val="00152B06"/>
    <w:rsid w:val="0015302C"/>
    <w:rsid w:val="00153E69"/>
    <w:rsid w:val="00154CB0"/>
    <w:rsid w:val="001572F7"/>
    <w:rsid w:val="00157811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6890"/>
    <w:rsid w:val="0017694B"/>
    <w:rsid w:val="00177606"/>
    <w:rsid w:val="0018255E"/>
    <w:rsid w:val="0018356E"/>
    <w:rsid w:val="00183F00"/>
    <w:rsid w:val="00184033"/>
    <w:rsid w:val="00187791"/>
    <w:rsid w:val="00196BB3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205"/>
    <w:rsid w:val="002024CD"/>
    <w:rsid w:val="00204223"/>
    <w:rsid w:val="00210A35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46AC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0A12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0EB2"/>
    <w:rsid w:val="00293026"/>
    <w:rsid w:val="0029322D"/>
    <w:rsid w:val="00293B31"/>
    <w:rsid w:val="00295304"/>
    <w:rsid w:val="00295CF4"/>
    <w:rsid w:val="002A11B9"/>
    <w:rsid w:val="002A24DA"/>
    <w:rsid w:val="002A255C"/>
    <w:rsid w:val="002A27FC"/>
    <w:rsid w:val="002A458A"/>
    <w:rsid w:val="002A698A"/>
    <w:rsid w:val="002A74DD"/>
    <w:rsid w:val="002B2B73"/>
    <w:rsid w:val="002B5222"/>
    <w:rsid w:val="002B6CFB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63D5"/>
    <w:rsid w:val="002D6ACC"/>
    <w:rsid w:val="002E1DC6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7A3"/>
    <w:rsid w:val="00352D93"/>
    <w:rsid w:val="00352E73"/>
    <w:rsid w:val="00355248"/>
    <w:rsid w:val="00355BE7"/>
    <w:rsid w:val="003573E2"/>
    <w:rsid w:val="003626AA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21DD"/>
    <w:rsid w:val="0039432E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C3FEC"/>
    <w:rsid w:val="003C63F9"/>
    <w:rsid w:val="003C7E47"/>
    <w:rsid w:val="003D4989"/>
    <w:rsid w:val="003D5A0A"/>
    <w:rsid w:val="003D64A8"/>
    <w:rsid w:val="003E0E04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6C42"/>
    <w:rsid w:val="0041755C"/>
    <w:rsid w:val="00417B1C"/>
    <w:rsid w:val="00417CA0"/>
    <w:rsid w:val="00417D8F"/>
    <w:rsid w:val="0042094C"/>
    <w:rsid w:val="004244AF"/>
    <w:rsid w:val="00424A35"/>
    <w:rsid w:val="00426405"/>
    <w:rsid w:val="0042780D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20B6"/>
    <w:rsid w:val="00444327"/>
    <w:rsid w:val="00445441"/>
    <w:rsid w:val="00445602"/>
    <w:rsid w:val="00450C98"/>
    <w:rsid w:val="00453986"/>
    <w:rsid w:val="00453CBD"/>
    <w:rsid w:val="0045522A"/>
    <w:rsid w:val="00461AB7"/>
    <w:rsid w:val="00462843"/>
    <w:rsid w:val="00462982"/>
    <w:rsid w:val="00465B4A"/>
    <w:rsid w:val="00470BE3"/>
    <w:rsid w:val="0047347D"/>
    <w:rsid w:val="004756A1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4F35"/>
    <w:rsid w:val="004B5BF7"/>
    <w:rsid w:val="004B6553"/>
    <w:rsid w:val="004C2E8D"/>
    <w:rsid w:val="004C59DB"/>
    <w:rsid w:val="004C5E2D"/>
    <w:rsid w:val="004C6CEC"/>
    <w:rsid w:val="004D2681"/>
    <w:rsid w:val="004D3A58"/>
    <w:rsid w:val="004D7AE1"/>
    <w:rsid w:val="004E2F18"/>
    <w:rsid w:val="004E578B"/>
    <w:rsid w:val="004E652D"/>
    <w:rsid w:val="004E6D8E"/>
    <w:rsid w:val="004E7764"/>
    <w:rsid w:val="004F4D06"/>
    <w:rsid w:val="004F637A"/>
    <w:rsid w:val="004F6C7B"/>
    <w:rsid w:val="004F6E8E"/>
    <w:rsid w:val="00504209"/>
    <w:rsid w:val="0050565B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2052"/>
    <w:rsid w:val="0053257C"/>
    <w:rsid w:val="00533651"/>
    <w:rsid w:val="005350C5"/>
    <w:rsid w:val="00535728"/>
    <w:rsid w:val="00536400"/>
    <w:rsid w:val="005368FC"/>
    <w:rsid w:val="005408A2"/>
    <w:rsid w:val="0054094C"/>
    <w:rsid w:val="00540BA5"/>
    <w:rsid w:val="0054177C"/>
    <w:rsid w:val="00550680"/>
    <w:rsid w:val="00550B58"/>
    <w:rsid w:val="00550C37"/>
    <w:rsid w:val="00551330"/>
    <w:rsid w:val="00551A0D"/>
    <w:rsid w:val="0055247E"/>
    <w:rsid w:val="00560A5C"/>
    <w:rsid w:val="005636E5"/>
    <w:rsid w:val="00564319"/>
    <w:rsid w:val="0056555B"/>
    <w:rsid w:val="00572986"/>
    <w:rsid w:val="00572CCB"/>
    <w:rsid w:val="00572E93"/>
    <w:rsid w:val="0057388C"/>
    <w:rsid w:val="005761B4"/>
    <w:rsid w:val="00581A3A"/>
    <w:rsid w:val="00581C2F"/>
    <w:rsid w:val="00584345"/>
    <w:rsid w:val="005864D8"/>
    <w:rsid w:val="00587BC3"/>
    <w:rsid w:val="00590D49"/>
    <w:rsid w:val="00595D91"/>
    <w:rsid w:val="005A27CA"/>
    <w:rsid w:val="005A35AA"/>
    <w:rsid w:val="005A4F10"/>
    <w:rsid w:val="005A512F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72F4"/>
    <w:rsid w:val="005D7B2D"/>
    <w:rsid w:val="005E2026"/>
    <w:rsid w:val="005E36A5"/>
    <w:rsid w:val="005E6BAD"/>
    <w:rsid w:val="005E6BEF"/>
    <w:rsid w:val="005F1138"/>
    <w:rsid w:val="005F4A23"/>
    <w:rsid w:val="005F6CA4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07A8"/>
    <w:rsid w:val="006327E0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5CB8"/>
    <w:rsid w:val="00677E0A"/>
    <w:rsid w:val="0068051A"/>
    <w:rsid w:val="0068076E"/>
    <w:rsid w:val="0068105A"/>
    <w:rsid w:val="00681C65"/>
    <w:rsid w:val="0068547F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B10E0"/>
    <w:rsid w:val="006B1249"/>
    <w:rsid w:val="006C7841"/>
    <w:rsid w:val="006D4D80"/>
    <w:rsid w:val="006D701A"/>
    <w:rsid w:val="006D7FFC"/>
    <w:rsid w:val="006E1464"/>
    <w:rsid w:val="006E37AC"/>
    <w:rsid w:val="006E553E"/>
    <w:rsid w:val="006E554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1862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4383"/>
    <w:rsid w:val="00784B94"/>
    <w:rsid w:val="00785CC5"/>
    <w:rsid w:val="00786F1E"/>
    <w:rsid w:val="00791499"/>
    <w:rsid w:val="0079163F"/>
    <w:rsid w:val="0079183E"/>
    <w:rsid w:val="00792BCF"/>
    <w:rsid w:val="0079446A"/>
    <w:rsid w:val="00796C9F"/>
    <w:rsid w:val="007A2280"/>
    <w:rsid w:val="007A2F4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53AE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E70"/>
    <w:rsid w:val="00812087"/>
    <w:rsid w:val="00812B7B"/>
    <w:rsid w:val="00814124"/>
    <w:rsid w:val="008216B8"/>
    <w:rsid w:val="008220C3"/>
    <w:rsid w:val="00823C47"/>
    <w:rsid w:val="008251B9"/>
    <w:rsid w:val="008263C7"/>
    <w:rsid w:val="00830F63"/>
    <w:rsid w:val="008311DB"/>
    <w:rsid w:val="008339CB"/>
    <w:rsid w:val="00840C74"/>
    <w:rsid w:val="0084141D"/>
    <w:rsid w:val="00846021"/>
    <w:rsid w:val="008465CC"/>
    <w:rsid w:val="00847F1F"/>
    <w:rsid w:val="00851258"/>
    <w:rsid w:val="00851AEE"/>
    <w:rsid w:val="008536CB"/>
    <w:rsid w:val="008546FF"/>
    <w:rsid w:val="00861C73"/>
    <w:rsid w:val="008624AC"/>
    <w:rsid w:val="0086306A"/>
    <w:rsid w:val="00864193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9205B"/>
    <w:rsid w:val="008952CE"/>
    <w:rsid w:val="0089700C"/>
    <w:rsid w:val="008A0507"/>
    <w:rsid w:val="008A477A"/>
    <w:rsid w:val="008B01C8"/>
    <w:rsid w:val="008B2409"/>
    <w:rsid w:val="008B2628"/>
    <w:rsid w:val="008B36A4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1B33"/>
    <w:rsid w:val="008E3631"/>
    <w:rsid w:val="008E62C8"/>
    <w:rsid w:val="008E7429"/>
    <w:rsid w:val="008E75C4"/>
    <w:rsid w:val="008F1071"/>
    <w:rsid w:val="008F51A4"/>
    <w:rsid w:val="008F5F25"/>
    <w:rsid w:val="008F76C3"/>
    <w:rsid w:val="00901F0D"/>
    <w:rsid w:val="009045DA"/>
    <w:rsid w:val="00905CF9"/>
    <w:rsid w:val="00911869"/>
    <w:rsid w:val="00917BF9"/>
    <w:rsid w:val="0092066A"/>
    <w:rsid w:val="00920F9D"/>
    <w:rsid w:val="00924934"/>
    <w:rsid w:val="00926568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ABA"/>
    <w:rsid w:val="00977CDA"/>
    <w:rsid w:val="0098568B"/>
    <w:rsid w:val="00991208"/>
    <w:rsid w:val="00991213"/>
    <w:rsid w:val="00991805"/>
    <w:rsid w:val="00992451"/>
    <w:rsid w:val="00992F29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E2CD2"/>
    <w:rsid w:val="009E41D9"/>
    <w:rsid w:val="009E66BB"/>
    <w:rsid w:val="009F0918"/>
    <w:rsid w:val="009F335B"/>
    <w:rsid w:val="009F5466"/>
    <w:rsid w:val="009F7F63"/>
    <w:rsid w:val="00A007F5"/>
    <w:rsid w:val="00A024CF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5828"/>
    <w:rsid w:val="00A269BB"/>
    <w:rsid w:val="00A30CB2"/>
    <w:rsid w:val="00A32288"/>
    <w:rsid w:val="00A32755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6D2A"/>
    <w:rsid w:val="00A97715"/>
    <w:rsid w:val="00AA2733"/>
    <w:rsid w:val="00AA2C5E"/>
    <w:rsid w:val="00AA49A7"/>
    <w:rsid w:val="00AA4E39"/>
    <w:rsid w:val="00AA6302"/>
    <w:rsid w:val="00AA6EFE"/>
    <w:rsid w:val="00AA7F7F"/>
    <w:rsid w:val="00AB1129"/>
    <w:rsid w:val="00AB5823"/>
    <w:rsid w:val="00AB7E00"/>
    <w:rsid w:val="00AC2585"/>
    <w:rsid w:val="00AC6387"/>
    <w:rsid w:val="00AC6BDB"/>
    <w:rsid w:val="00AC72E1"/>
    <w:rsid w:val="00AD0EF8"/>
    <w:rsid w:val="00AD45A1"/>
    <w:rsid w:val="00AE0F1F"/>
    <w:rsid w:val="00AE3065"/>
    <w:rsid w:val="00AE4BB6"/>
    <w:rsid w:val="00AE798F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1315"/>
    <w:rsid w:val="00B168F1"/>
    <w:rsid w:val="00B26048"/>
    <w:rsid w:val="00B26474"/>
    <w:rsid w:val="00B26DE6"/>
    <w:rsid w:val="00B27751"/>
    <w:rsid w:val="00B332E2"/>
    <w:rsid w:val="00B34400"/>
    <w:rsid w:val="00B35C95"/>
    <w:rsid w:val="00B40AF7"/>
    <w:rsid w:val="00B43060"/>
    <w:rsid w:val="00B433E6"/>
    <w:rsid w:val="00B443E3"/>
    <w:rsid w:val="00B44A8E"/>
    <w:rsid w:val="00B470E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8024C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64A3"/>
    <w:rsid w:val="00BF4AD2"/>
    <w:rsid w:val="00C008F3"/>
    <w:rsid w:val="00C045AC"/>
    <w:rsid w:val="00C074CB"/>
    <w:rsid w:val="00C10339"/>
    <w:rsid w:val="00C104C2"/>
    <w:rsid w:val="00C10974"/>
    <w:rsid w:val="00C12A2C"/>
    <w:rsid w:val="00C145B7"/>
    <w:rsid w:val="00C20ABF"/>
    <w:rsid w:val="00C241DE"/>
    <w:rsid w:val="00C344F8"/>
    <w:rsid w:val="00C3487C"/>
    <w:rsid w:val="00C367C2"/>
    <w:rsid w:val="00C4029E"/>
    <w:rsid w:val="00C41C26"/>
    <w:rsid w:val="00C42365"/>
    <w:rsid w:val="00C5052B"/>
    <w:rsid w:val="00C54A1D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14DB"/>
    <w:rsid w:val="00CB306F"/>
    <w:rsid w:val="00CB347A"/>
    <w:rsid w:val="00CB7524"/>
    <w:rsid w:val="00CC092E"/>
    <w:rsid w:val="00CC467D"/>
    <w:rsid w:val="00CC4C88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47AF"/>
    <w:rsid w:val="00D019BF"/>
    <w:rsid w:val="00D0358F"/>
    <w:rsid w:val="00D04BD2"/>
    <w:rsid w:val="00D10DDA"/>
    <w:rsid w:val="00D11769"/>
    <w:rsid w:val="00D124E7"/>
    <w:rsid w:val="00D16FDB"/>
    <w:rsid w:val="00D22439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63EB"/>
    <w:rsid w:val="00D56D13"/>
    <w:rsid w:val="00D60FE7"/>
    <w:rsid w:val="00D6205B"/>
    <w:rsid w:val="00D6257C"/>
    <w:rsid w:val="00D63E65"/>
    <w:rsid w:val="00D65075"/>
    <w:rsid w:val="00D66DCA"/>
    <w:rsid w:val="00D77BE5"/>
    <w:rsid w:val="00D904D0"/>
    <w:rsid w:val="00D92407"/>
    <w:rsid w:val="00D934A5"/>
    <w:rsid w:val="00D93938"/>
    <w:rsid w:val="00D9453A"/>
    <w:rsid w:val="00D96C07"/>
    <w:rsid w:val="00D97176"/>
    <w:rsid w:val="00D97F22"/>
    <w:rsid w:val="00DA22A6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17E8A"/>
    <w:rsid w:val="00E27C87"/>
    <w:rsid w:val="00E30B6F"/>
    <w:rsid w:val="00E3416D"/>
    <w:rsid w:val="00E35252"/>
    <w:rsid w:val="00E3572A"/>
    <w:rsid w:val="00E400FE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4231"/>
    <w:rsid w:val="00E75A6B"/>
    <w:rsid w:val="00E8094A"/>
    <w:rsid w:val="00E816D8"/>
    <w:rsid w:val="00E81AC3"/>
    <w:rsid w:val="00E82083"/>
    <w:rsid w:val="00E823C3"/>
    <w:rsid w:val="00E840EA"/>
    <w:rsid w:val="00E90FD9"/>
    <w:rsid w:val="00E91BD4"/>
    <w:rsid w:val="00E921AD"/>
    <w:rsid w:val="00E94C83"/>
    <w:rsid w:val="00E9534D"/>
    <w:rsid w:val="00E953FF"/>
    <w:rsid w:val="00EA136C"/>
    <w:rsid w:val="00EA2D40"/>
    <w:rsid w:val="00EA309A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CF1"/>
    <w:rsid w:val="00EE1E94"/>
    <w:rsid w:val="00EE226F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06AF7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E2C"/>
    <w:rsid w:val="00F307EF"/>
    <w:rsid w:val="00F31298"/>
    <w:rsid w:val="00F34C6F"/>
    <w:rsid w:val="00F403D3"/>
    <w:rsid w:val="00F41D27"/>
    <w:rsid w:val="00F42149"/>
    <w:rsid w:val="00F42227"/>
    <w:rsid w:val="00F42679"/>
    <w:rsid w:val="00F429C4"/>
    <w:rsid w:val="00F43461"/>
    <w:rsid w:val="00F467D4"/>
    <w:rsid w:val="00F47970"/>
    <w:rsid w:val="00F50144"/>
    <w:rsid w:val="00F56B8D"/>
    <w:rsid w:val="00F607EC"/>
    <w:rsid w:val="00F6144C"/>
    <w:rsid w:val="00F61E1B"/>
    <w:rsid w:val="00F6640D"/>
    <w:rsid w:val="00F676FE"/>
    <w:rsid w:val="00F70C5D"/>
    <w:rsid w:val="00F711A3"/>
    <w:rsid w:val="00F714D7"/>
    <w:rsid w:val="00F71FA3"/>
    <w:rsid w:val="00F72371"/>
    <w:rsid w:val="00F7561F"/>
    <w:rsid w:val="00F772BE"/>
    <w:rsid w:val="00F77D0F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1F93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B3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06D6A-A7EE-4BD4-A245-52AEE5694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Карпов В</vt:lpstr>
    </vt:vector>
  </TitlesOfParts>
  <Company>Microsoft</Company>
  <LinksUpToDate>false</LinksUpToDate>
  <CharactersWithSpaces>8962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creator>Карпов В.Э.</dc:creator>
  <cp:lastModifiedBy>Karpov</cp:lastModifiedBy>
  <cp:revision>77</cp:revision>
  <cp:lastPrinted>2024-11-07T12:04:00Z</cp:lastPrinted>
  <dcterms:created xsi:type="dcterms:W3CDTF">2021-01-25T16:51:00Z</dcterms:created>
  <dcterms:modified xsi:type="dcterms:W3CDTF">2024-11-07T12:05:00Z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