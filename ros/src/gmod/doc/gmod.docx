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1315C5" w14:textId="6A36CD14" w:rsidR="000A0FE3" w:rsidRDefault="000A0FE3" w:rsidP="00427F89">
      <w:pPr>
        <w:pStyle w:val="ac"/>
        <w:rPr>
          <w:lang w:val="en-US"/>
        </w:rPr>
      </w:pPr>
    </w:p>
    <w:p w14:paraId="42F1DF44" w14:textId="57848031" w:rsidR="000A0FE3" w:rsidRDefault="000A0FE3" w:rsidP="00427F89">
      <w:pPr>
        <w:pStyle w:val="ac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64F49F" wp14:editId="06030720">
            <wp:extent cx="2592125" cy="1591689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01543" cy="1597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676F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AECEA55" wp14:editId="04421F07">
            <wp:extent cx="2894275" cy="162522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09586" cy="163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6600A" w14:textId="5DC3FDF1" w:rsidR="000A0FE3" w:rsidRDefault="000A0FE3" w:rsidP="00427F89">
      <w:pPr>
        <w:pStyle w:val="ac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3516CD" wp14:editId="593AA29F">
            <wp:extent cx="4094922" cy="2261802"/>
            <wp:effectExtent l="0" t="0" r="127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14121" cy="2272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3AA9B" w14:textId="39E5EA63" w:rsidR="004D04F8" w:rsidRPr="006E5DE5" w:rsidRDefault="004D04F8">
      <w:pPr>
        <w:suppressAutoHyphens w:val="0"/>
        <w:spacing w:line="240" w:lineRule="auto"/>
        <w:ind w:firstLine="0"/>
        <w:jc w:val="left"/>
        <w:rPr>
          <w:sz w:val="20"/>
          <w:szCs w:val="20"/>
        </w:rPr>
      </w:pPr>
      <w:r w:rsidRPr="006E5DE5">
        <w:rPr>
          <w:sz w:val="20"/>
          <w:szCs w:val="20"/>
        </w:rPr>
        <w:br w:type="page"/>
      </w:r>
    </w:p>
    <w:p w14:paraId="4BE81E3B" w14:textId="77777777" w:rsidR="00BE7634" w:rsidRPr="002A676F" w:rsidRDefault="00BE7634" w:rsidP="00573DE5">
      <w:pPr>
        <w:pStyle w:val="ae"/>
        <w:rPr>
          <w:lang w:val="ru-RU"/>
        </w:rPr>
      </w:pPr>
      <w:r w:rsidRPr="002A676F">
        <w:rPr>
          <w:lang w:val="ru-RU"/>
        </w:rPr>
        <w:lastRenderedPageBreak/>
        <w:t>├───</w:t>
      </w:r>
      <w:r w:rsidRPr="00BE7634">
        <w:t>doc</w:t>
      </w:r>
    </w:p>
    <w:p w14:paraId="22DCA6B6" w14:textId="77777777" w:rsidR="00BE7634" w:rsidRPr="002A676F" w:rsidRDefault="00BE763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│       </w:t>
      </w:r>
      <w:proofErr w:type="spellStart"/>
      <w:r w:rsidRPr="00BE7634">
        <w:t>gmod</w:t>
      </w:r>
      <w:proofErr w:type="spellEnd"/>
      <w:r w:rsidRPr="002A676F">
        <w:rPr>
          <w:lang w:val="ru-RU"/>
        </w:rPr>
        <w:t>.</w:t>
      </w:r>
      <w:proofErr w:type="spellStart"/>
      <w:r w:rsidRPr="00BE7634">
        <w:t>docx</w:t>
      </w:r>
      <w:proofErr w:type="spellEnd"/>
    </w:p>
    <w:p w14:paraId="08993651" w14:textId="77777777" w:rsidR="00BE7634" w:rsidRPr="002A676F" w:rsidRDefault="00BE763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│       </w:t>
      </w:r>
      <w:r w:rsidRPr="00BE7634">
        <w:t>readme</w:t>
      </w:r>
    </w:p>
    <w:p w14:paraId="487646DC" w14:textId="77777777" w:rsidR="00BE7634" w:rsidRPr="002A676F" w:rsidRDefault="00BE7634" w:rsidP="00573DE5">
      <w:pPr>
        <w:pStyle w:val="ae"/>
        <w:rPr>
          <w:lang w:val="ru-RU"/>
        </w:rPr>
      </w:pPr>
      <w:r w:rsidRPr="002A676F">
        <w:rPr>
          <w:lang w:val="ru-RU"/>
        </w:rPr>
        <w:t>├───</w:t>
      </w:r>
      <w:r w:rsidRPr="00BE7634">
        <w:t>main</w:t>
      </w:r>
    </w:p>
    <w:p w14:paraId="7C893F9C" w14:textId="77777777" w:rsidR="00BE7634" w:rsidRPr="00A03225" w:rsidRDefault="00BE7634" w:rsidP="00573DE5">
      <w:pPr>
        <w:pStyle w:val="ae"/>
        <w:rPr>
          <w:lang w:val="ru-RU"/>
        </w:rPr>
      </w:pPr>
      <w:r w:rsidRPr="00A03225">
        <w:rPr>
          <w:lang w:val="ru-RU"/>
        </w:rPr>
        <w:t xml:space="preserve">│   │   </w:t>
      </w:r>
      <w:proofErr w:type="spellStart"/>
      <w:r w:rsidRPr="00BE7634">
        <w:t>CMakeLists</w:t>
      </w:r>
      <w:proofErr w:type="spellEnd"/>
      <w:r w:rsidRPr="00A03225">
        <w:rPr>
          <w:lang w:val="ru-RU"/>
        </w:rPr>
        <w:t>.</w:t>
      </w:r>
      <w:r w:rsidRPr="00BE7634">
        <w:t>txt</w:t>
      </w:r>
    </w:p>
    <w:p w14:paraId="385A2DC5" w14:textId="77777777" w:rsidR="00BE7634" w:rsidRPr="00A03225" w:rsidRDefault="00BE7634" w:rsidP="00573DE5">
      <w:pPr>
        <w:pStyle w:val="ae"/>
      </w:pPr>
      <w:r w:rsidRPr="00A03225">
        <w:t xml:space="preserve">│   │   </w:t>
      </w:r>
      <w:r w:rsidRPr="00BE7634">
        <w:t>package</w:t>
      </w:r>
      <w:r w:rsidRPr="00A03225">
        <w:t>.</w:t>
      </w:r>
      <w:r w:rsidRPr="00BE7634">
        <w:t>xml</w:t>
      </w:r>
    </w:p>
    <w:p w14:paraId="769AC032" w14:textId="77777777" w:rsidR="00BE7634" w:rsidRPr="00A03225" w:rsidRDefault="00BE7634" w:rsidP="00573DE5">
      <w:pPr>
        <w:pStyle w:val="ae"/>
      </w:pPr>
      <w:r w:rsidRPr="00A03225">
        <w:t xml:space="preserve">│   │   </w:t>
      </w:r>
      <w:r w:rsidRPr="00BE7634">
        <w:t>setup</w:t>
      </w:r>
      <w:r w:rsidRPr="00A03225">
        <w:t>.</w:t>
      </w:r>
      <w:r w:rsidRPr="00BE7634">
        <w:t>py</w:t>
      </w:r>
    </w:p>
    <w:p w14:paraId="19A72350" w14:textId="77777777" w:rsidR="00BE7634" w:rsidRPr="00BE7634" w:rsidRDefault="00BE7634" w:rsidP="00573DE5">
      <w:pPr>
        <w:pStyle w:val="ae"/>
      </w:pPr>
      <w:r w:rsidRPr="00BE7634">
        <w:t>│   ├───launch</w:t>
      </w:r>
    </w:p>
    <w:p w14:paraId="3C026A76" w14:textId="77777777" w:rsidR="00BE7634" w:rsidRPr="00BE7634" w:rsidRDefault="00BE7634" w:rsidP="00573DE5">
      <w:pPr>
        <w:pStyle w:val="ae"/>
      </w:pPr>
      <w:r w:rsidRPr="00BE7634">
        <w:t xml:space="preserve">│   │       </w:t>
      </w:r>
      <w:proofErr w:type="spellStart"/>
      <w:r w:rsidRPr="00BE7634">
        <w:t>aruco.launch</w:t>
      </w:r>
      <w:proofErr w:type="spellEnd"/>
    </w:p>
    <w:p w14:paraId="43BB05C3" w14:textId="77777777" w:rsidR="00BE7634" w:rsidRPr="00BE7634" w:rsidRDefault="00BE7634" w:rsidP="00573DE5">
      <w:pPr>
        <w:pStyle w:val="ae"/>
      </w:pPr>
      <w:r w:rsidRPr="00BE7634">
        <w:t xml:space="preserve">│   │       </w:t>
      </w:r>
      <w:proofErr w:type="spellStart"/>
      <w:r w:rsidRPr="00BE7634">
        <w:t>bridge.launch</w:t>
      </w:r>
      <w:proofErr w:type="spellEnd"/>
    </w:p>
    <w:p w14:paraId="78D8DBF5" w14:textId="77777777" w:rsidR="00BE7634" w:rsidRPr="00BE7634" w:rsidRDefault="00BE7634" w:rsidP="00573DE5">
      <w:pPr>
        <w:pStyle w:val="ae"/>
      </w:pPr>
      <w:r w:rsidRPr="00BE7634">
        <w:t xml:space="preserve">│   │       </w:t>
      </w:r>
      <w:proofErr w:type="spellStart"/>
      <w:r w:rsidRPr="00BE7634">
        <w:t>joy.launch</w:t>
      </w:r>
      <w:proofErr w:type="spellEnd"/>
    </w:p>
    <w:p w14:paraId="327B4934" w14:textId="77777777" w:rsidR="00BE7634" w:rsidRPr="00BE7634" w:rsidRDefault="00BE7634" w:rsidP="00573DE5">
      <w:pPr>
        <w:pStyle w:val="ae"/>
      </w:pPr>
      <w:r w:rsidRPr="00BE7634">
        <w:t xml:space="preserve">│   │       </w:t>
      </w:r>
      <w:proofErr w:type="spellStart"/>
      <w:r w:rsidRPr="00BE7634">
        <w:t>lce.launch</w:t>
      </w:r>
      <w:proofErr w:type="spellEnd"/>
    </w:p>
    <w:p w14:paraId="3EB42BD4" w14:textId="77777777" w:rsidR="00BE7634" w:rsidRPr="00BE7634" w:rsidRDefault="00BE7634" w:rsidP="00573DE5">
      <w:pPr>
        <w:pStyle w:val="ae"/>
      </w:pPr>
      <w:r w:rsidRPr="00BE7634">
        <w:t xml:space="preserve">│   │       </w:t>
      </w:r>
      <w:proofErr w:type="spellStart"/>
      <w:r w:rsidRPr="00BE7634">
        <w:t>manctl.launch</w:t>
      </w:r>
      <w:proofErr w:type="spellEnd"/>
    </w:p>
    <w:p w14:paraId="210238FD" w14:textId="77777777" w:rsidR="00BE7634" w:rsidRPr="00BE7634" w:rsidRDefault="00BE7634" w:rsidP="00573DE5">
      <w:pPr>
        <w:pStyle w:val="ae"/>
      </w:pPr>
      <w:r w:rsidRPr="00BE7634">
        <w:t xml:space="preserve">│   │       </w:t>
      </w:r>
      <w:proofErr w:type="spellStart"/>
      <w:r w:rsidRPr="00BE7634">
        <w:t>mobot_du_kvorum_bridge.launch</w:t>
      </w:r>
      <w:proofErr w:type="spellEnd"/>
    </w:p>
    <w:p w14:paraId="6D50F4A2" w14:textId="77777777" w:rsidR="00BE7634" w:rsidRPr="00BE7634" w:rsidRDefault="00BE7634" w:rsidP="00573DE5">
      <w:pPr>
        <w:pStyle w:val="ae"/>
      </w:pPr>
      <w:r w:rsidRPr="00BE7634">
        <w:t xml:space="preserve">│   │       </w:t>
      </w:r>
      <w:proofErr w:type="spellStart"/>
      <w:r w:rsidRPr="00BE7634">
        <w:t>servolocator.launch</w:t>
      </w:r>
      <w:proofErr w:type="spellEnd"/>
    </w:p>
    <w:p w14:paraId="24AC2BB3" w14:textId="77777777" w:rsidR="00BE7634" w:rsidRPr="00BE7634" w:rsidRDefault="00BE7634" w:rsidP="00573DE5">
      <w:pPr>
        <w:pStyle w:val="ae"/>
      </w:pPr>
      <w:r w:rsidRPr="00BE7634">
        <w:t>│   ├───progs</w:t>
      </w:r>
    </w:p>
    <w:p w14:paraId="7C153C81" w14:textId="77777777" w:rsidR="00BE7634" w:rsidRPr="00BE7634" w:rsidRDefault="00BE7634" w:rsidP="00573DE5">
      <w:pPr>
        <w:pStyle w:val="ae"/>
      </w:pPr>
      <w:r w:rsidRPr="00BE7634">
        <w:t>│   │   └───demo1</w:t>
      </w:r>
    </w:p>
    <w:p w14:paraId="55BF0FD5" w14:textId="77777777" w:rsidR="00BE7634" w:rsidRPr="00BE7634" w:rsidRDefault="00BE7634" w:rsidP="00573DE5">
      <w:pPr>
        <w:pStyle w:val="ae"/>
      </w:pPr>
      <w:r w:rsidRPr="00BE7634">
        <w:t>│   │       │   mod-build-gazebo-model.sh</w:t>
      </w:r>
    </w:p>
    <w:p w14:paraId="1DCF38AB" w14:textId="77777777" w:rsidR="00BE7634" w:rsidRPr="00BE7634" w:rsidRDefault="00BE7634" w:rsidP="00573DE5">
      <w:pPr>
        <w:pStyle w:val="ae"/>
      </w:pPr>
      <w:r w:rsidRPr="00BE7634">
        <w:t>│   │       │   mod-start-model.sh</w:t>
      </w:r>
    </w:p>
    <w:p w14:paraId="31BDCD3E" w14:textId="77777777" w:rsidR="00BE7634" w:rsidRPr="00BE7634" w:rsidRDefault="00BE7634" w:rsidP="00573DE5">
      <w:pPr>
        <w:pStyle w:val="ae"/>
      </w:pPr>
      <w:r w:rsidRPr="00BE7634">
        <w:t>│   │       │   mod-stop-model.sh</w:t>
      </w:r>
    </w:p>
    <w:p w14:paraId="5916F5E9" w14:textId="77777777" w:rsidR="00BE7634" w:rsidRPr="00BE7634" w:rsidRDefault="00BE7634" w:rsidP="00573DE5">
      <w:pPr>
        <w:pStyle w:val="ae"/>
      </w:pPr>
      <w:r w:rsidRPr="00BE7634">
        <w:t>│   │       │   r-ctl.sh</w:t>
      </w:r>
    </w:p>
    <w:p w14:paraId="60E4C8A1" w14:textId="77777777" w:rsidR="00BE7634" w:rsidRPr="00BE7634" w:rsidRDefault="00BE7634" w:rsidP="00573DE5">
      <w:pPr>
        <w:pStyle w:val="ae"/>
      </w:pPr>
      <w:r w:rsidRPr="00BE7634">
        <w:t>│   │       │   readme</w:t>
      </w:r>
    </w:p>
    <w:p w14:paraId="2A5186A5" w14:textId="77777777" w:rsidR="00BE7634" w:rsidRPr="00BE7634" w:rsidRDefault="00BE7634" w:rsidP="00573DE5">
      <w:pPr>
        <w:pStyle w:val="ae"/>
      </w:pPr>
      <w:r w:rsidRPr="00BE7634">
        <w:t>│   │       └───config</w:t>
      </w:r>
    </w:p>
    <w:p w14:paraId="14A71F8B" w14:textId="77777777" w:rsidR="00BE7634" w:rsidRPr="00BE7634" w:rsidRDefault="00BE7634" w:rsidP="00573DE5">
      <w:pPr>
        <w:pStyle w:val="ae"/>
      </w:pPr>
      <w:r w:rsidRPr="00BE7634">
        <w:t xml:space="preserve">│   │               </w:t>
      </w:r>
      <w:proofErr w:type="spellStart"/>
      <w:r w:rsidRPr="00BE7634">
        <w:t>env.ctl</w:t>
      </w:r>
      <w:proofErr w:type="spellEnd"/>
    </w:p>
    <w:p w14:paraId="6A71C26E" w14:textId="77777777" w:rsidR="00BE7634" w:rsidRPr="00BE7634" w:rsidRDefault="00BE7634" w:rsidP="00573DE5">
      <w:pPr>
        <w:pStyle w:val="ae"/>
      </w:pPr>
      <w:r w:rsidRPr="00BE7634">
        <w:t xml:space="preserve">│   │               </w:t>
      </w:r>
      <w:proofErr w:type="spellStart"/>
      <w:r w:rsidRPr="00BE7634">
        <w:t>map.ctl</w:t>
      </w:r>
      <w:proofErr w:type="spellEnd"/>
    </w:p>
    <w:p w14:paraId="293CD2E0" w14:textId="77777777" w:rsidR="00BE7634" w:rsidRPr="00BE7634" w:rsidRDefault="00BE7634" w:rsidP="00573DE5">
      <w:pPr>
        <w:pStyle w:val="ae"/>
      </w:pPr>
      <w:r w:rsidRPr="00BE7634">
        <w:t xml:space="preserve">│   │               </w:t>
      </w:r>
      <w:proofErr w:type="spellStart"/>
      <w:r w:rsidRPr="00BE7634">
        <w:t>robot.cfg</w:t>
      </w:r>
      <w:proofErr w:type="spellEnd"/>
    </w:p>
    <w:p w14:paraId="1D7297D8" w14:textId="77777777" w:rsidR="00BE7634" w:rsidRPr="00BE7634" w:rsidRDefault="00BE7634" w:rsidP="00573DE5">
      <w:pPr>
        <w:pStyle w:val="ae"/>
      </w:pPr>
      <w:r w:rsidRPr="00BE7634">
        <w:t xml:space="preserve">│   │               </w:t>
      </w:r>
      <w:proofErr w:type="spellStart"/>
      <w:r w:rsidRPr="00BE7634">
        <w:t>room.map</w:t>
      </w:r>
      <w:proofErr w:type="spellEnd"/>
    </w:p>
    <w:p w14:paraId="0FE54AEC" w14:textId="77777777" w:rsidR="00BE7634" w:rsidRPr="00BE7634" w:rsidRDefault="00BE7634" w:rsidP="00573DE5">
      <w:pPr>
        <w:pStyle w:val="ae"/>
      </w:pPr>
      <w:r w:rsidRPr="00BE7634">
        <w:t>│   ├───scripts</w:t>
      </w:r>
    </w:p>
    <w:p w14:paraId="6A77EE30" w14:textId="77777777" w:rsidR="00BE7634" w:rsidRPr="00BE7634" w:rsidRDefault="00BE7634" w:rsidP="00573DE5">
      <w:pPr>
        <w:pStyle w:val="ae"/>
      </w:pPr>
      <w:r w:rsidRPr="00BE7634">
        <w:t>│   │   │   readme</w:t>
      </w:r>
    </w:p>
    <w:p w14:paraId="236DA99A" w14:textId="77777777" w:rsidR="00BE7634" w:rsidRPr="00BE7634" w:rsidRDefault="00BE7634" w:rsidP="00573DE5">
      <w:pPr>
        <w:pStyle w:val="ae"/>
      </w:pPr>
      <w:r w:rsidRPr="00BE7634">
        <w:t>│   │   ├───archive</w:t>
      </w:r>
    </w:p>
    <w:p w14:paraId="41102E12" w14:textId="77777777" w:rsidR="00BE7634" w:rsidRPr="00BE7634" w:rsidRDefault="00BE7634" w:rsidP="00573DE5">
      <w:pPr>
        <w:pStyle w:val="ae"/>
      </w:pPr>
      <w:r w:rsidRPr="00BE7634">
        <w:t>│   │   ├───config</w:t>
      </w:r>
    </w:p>
    <w:p w14:paraId="24C43A10" w14:textId="77777777" w:rsidR="00BE7634" w:rsidRPr="00BE7634" w:rsidRDefault="00BE7634" w:rsidP="00573DE5">
      <w:pPr>
        <w:pStyle w:val="ae"/>
      </w:pPr>
      <w:r w:rsidRPr="00BE7634">
        <w:t xml:space="preserve">│   │   │       </w:t>
      </w:r>
      <w:proofErr w:type="spellStart"/>
      <w:r w:rsidRPr="00BE7634">
        <w:t>robot.cfg</w:t>
      </w:r>
      <w:proofErr w:type="spellEnd"/>
    </w:p>
    <w:p w14:paraId="33C55E2C" w14:textId="77777777" w:rsidR="00BE7634" w:rsidRPr="00BE7634" w:rsidRDefault="00BE7634" w:rsidP="00573DE5">
      <w:pPr>
        <w:pStyle w:val="ae"/>
      </w:pPr>
      <w:r w:rsidRPr="00BE7634">
        <w:t>│   │   ├───</w:t>
      </w:r>
      <w:proofErr w:type="spellStart"/>
      <w:r w:rsidRPr="00BE7634">
        <w:t>ctl</w:t>
      </w:r>
      <w:proofErr w:type="spellEnd"/>
      <w:r w:rsidRPr="00BE7634">
        <w:t>-curs-mv</w:t>
      </w:r>
    </w:p>
    <w:p w14:paraId="35BA88FD" w14:textId="77777777" w:rsidR="00BE7634" w:rsidRPr="00BE7634" w:rsidRDefault="00BE7634" w:rsidP="00573DE5">
      <w:pPr>
        <w:pStyle w:val="ae"/>
      </w:pPr>
      <w:r w:rsidRPr="00BE7634">
        <w:t>│   │   │       arloc.sh</w:t>
      </w:r>
    </w:p>
    <w:p w14:paraId="502624EE" w14:textId="77777777" w:rsidR="00BE7634" w:rsidRPr="00BE7634" w:rsidRDefault="00BE7634" w:rsidP="00573DE5">
      <w:pPr>
        <w:pStyle w:val="ae"/>
      </w:pPr>
      <w:r w:rsidRPr="00BE7634">
        <w:t>│   │   │       brain.py</w:t>
      </w:r>
    </w:p>
    <w:p w14:paraId="6263A230" w14:textId="77777777" w:rsidR="00BE7634" w:rsidRPr="00BE7634" w:rsidRDefault="00BE7634" w:rsidP="00573DE5">
      <w:pPr>
        <w:pStyle w:val="ae"/>
      </w:pPr>
      <w:r w:rsidRPr="00BE7634">
        <w:t>│   │   │       ctl-curs.py</w:t>
      </w:r>
    </w:p>
    <w:p w14:paraId="23520293" w14:textId="77777777" w:rsidR="00BE7634" w:rsidRPr="00BE7634" w:rsidRDefault="00BE7634" w:rsidP="00573DE5">
      <w:pPr>
        <w:pStyle w:val="ae"/>
      </w:pPr>
      <w:r w:rsidRPr="00BE7634">
        <w:t>│   │   │       r.sh</w:t>
      </w:r>
    </w:p>
    <w:p w14:paraId="1C3993E7" w14:textId="77777777" w:rsidR="00BE7634" w:rsidRPr="00BE7634" w:rsidRDefault="00BE7634" w:rsidP="00573DE5">
      <w:pPr>
        <w:pStyle w:val="ae"/>
      </w:pPr>
      <w:r w:rsidRPr="00BE7634">
        <w:t>│   │   │       readme</w:t>
      </w:r>
    </w:p>
    <w:p w14:paraId="58F9AD44" w14:textId="77777777" w:rsidR="00BE7634" w:rsidRPr="00BE7634" w:rsidRDefault="00BE7634" w:rsidP="00573DE5">
      <w:pPr>
        <w:pStyle w:val="ae"/>
      </w:pPr>
      <w:r w:rsidRPr="00BE7634">
        <w:t>│   │   ├───</w:t>
      </w:r>
      <w:proofErr w:type="spellStart"/>
      <w:r w:rsidRPr="00BE7634">
        <w:t>local_comm_emulator</w:t>
      </w:r>
      <w:proofErr w:type="spellEnd"/>
    </w:p>
    <w:p w14:paraId="7D78FFF0" w14:textId="77777777" w:rsidR="00BE7634" w:rsidRPr="00BE7634" w:rsidRDefault="00BE7634" w:rsidP="00573DE5">
      <w:pPr>
        <w:pStyle w:val="ae"/>
      </w:pPr>
      <w:r w:rsidRPr="00BE7634">
        <w:t>│   │   │       lce.py</w:t>
      </w:r>
    </w:p>
    <w:p w14:paraId="25FF8C28" w14:textId="77777777" w:rsidR="00BE7634" w:rsidRPr="00BE7634" w:rsidRDefault="00BE7634" w:rsidP="00573DE5">
      <w:pPr>
        <w:pStyle w:val="ae"/>
      </w:pPr>
      <w:r w:rsidRPr="00BE7634">
        <w:t>│   │   │       lce.sh</w:t>
      </w:r>
    </w:p>
    <w:p w14:paraId="2CDCE209" w14:textId="77777777" w:rsidR="00BE7634" w:rsidRPr="00BE7634" w:rsidRDefault="00BE7634" w:rsidP="00573DE5">
      <w:pPr>
        <w:pStyle w:val="ae"/>
      </w:pPr>
      <w:r w:rsidRPr="00BE7634">
        <w:t>│   │   ├───</w:t>
      </w:r>
      <w:proofErr w:type="spellStart"/>
      <w:r w:rsidRPr="00BE7634">
        <w:t>manctl</w:t>
      </w:r>
      <w:proofErr w:type="spellEnd"/>
      <w:r w:rsidRPr="00BE7634">
        <w:t>-curs</w:t>
      </w:r>
    </w:p>
    <w:p w14:paraId="30D842EB" w14:textId="77777777" w:rsidR="00BE7634" w:rsidRPr="00BE7634" w:rsidRDefault="00BE7634" w:rsidP="00573DE5">
      <w:pPr>
        <w:pStyle w:val="ae"/>
      </w:pPr>
      <w:r w:rsidRPr="00BE7634">
        <w:t>│   │   │       arloc.sh</w:t>
      </w:r>
    </w:p>
    <w:p w14:paraId="738C0E6E" w14:textId="77777777" w:rsidR="00BE7634" w:rsidRPr="00BE7634" w:rsidRDefault="00BE7634" w:rsidP="00573DE5">
      <w:pPr>
        <w:pStyle w:val="ae"/>
      </w:pPr>
      <w:r w:rsidRPr="00BE7634">
        <w:t>│   │   │       manctl-curs.py</w:t>
      </w:r>
    </w:p>
    <w:p w14:paraId="5F1282BA" w14:textId="77777777" w:rsidR="00BE7634" w:rsidRPr="00BE7634" w:rsidRDefault="00BE7634" w:rsidP="00573DE5">
      <w:pPr>
        <w:pStyle w:val="ae"/>
      </w:pPr>
      <w:r w:rsidRPr="00BE7634">
        <w:t>│   │   │       r.sh</w:t>
      </w:r>
    </w:p>
    <w:p w14:paraId="642E01A5" w14:textId="77777777" w:rsidR="00BE7634" w:rsidRPr="00BE7634" w:rsidRDefault="00BE7634" w:rsidP="00573DE5">
      <w:pPr>
        <w:pStyle w:val="ae"/>
      </w:pPr>
      <w:r w:rsidRPr="00BE7634">
        <w:t>│   │   │       readme</w:t>
      </w:r>
    </w:p>
    <w:p w14:paraId="6B36C68A" w14:textId="77777777" w:rsidR="00BE7634" w:rsidRPr="00BE7634" w:rsidRDefault="00BE7634" w:rsidP="00573DE5">
      <w:pPr>
        <w:pStyle w:val="ae"/>
      </w:pPr>
      <w:r w:rsidRPr="00BE7634">
        <w:t>│   │   ├───</w:t>
      </w:r>
      <w:proofErr w:type="spellStart"/>
      <w:r w:rsidRPr="00BE7634">
        <w:t>mobot_du_kvorum_bridge</w:t>
      </w:r>
      <w:proofErr w:type="spellEnd"/>
    </w:p>
    <w:p w14:paraId="2F6B8B2E" w14:textId="77777777" w:rsidR="00BE7634" w:rsidRPr="00BE7634" w:rsidRDefault="00BE7634" w:rsidP="00573DE5">
      <w:pPr>
        <w:pStyle w:val="ae"/>
      </w:pPr>
      <w:r w:rsidRPr="00BE7634">
        <w:t>│   │   │       mobot_du_kvorum_bridge.py</w:t>
      </w:r>
    </w:p>
    <w:p w14:paraId="018D83D2" w14:textId="77777777" w:rsidR="00BE7634" w:rsidRPr="00BE7634" w:rsidRDefault="00BE7634" w:rsidP="00573DE5">
      <w:pPr>
        <w:pStyle w:val="ae"/>
      </w:pPr>
      <w:r w:rsidRPr="00BE7634">
        <w:t>│   │   ├───</w:t>
      </w:r>
      <w:proofErr w:type="spellStart"/>
      <w:r w:rsidRPr="00BE7634">
        <w:t>servoctl</w:t>
      </w:r>
      <w:proofErr w:type="spellEnd"/>
    </w:p>
    <w:p w14:paraId="7445CF16" w14:textId="77777777" w:rsidR="00BE7634" w:rsidRPr="00BE7634" w:rsidRDefault="00BE7634" w:rsidP="00573DE5">
      <w:pPr>
        <w:pStyle w:val="ae"/>
      </w:pPr>
      <w:r w:rsidRPr="00BE7634">
        <w:t>│   │   │       servoctl.py</w:t>
      </w:r>
    </w:p>
    <w:p w14:paraId="1D45ACEB" w14:textId="77777777" w:rsidR="00BE7634" w:rsidRPr="00BE7634" w:rsidRDefault="00BE7634" w:rsidP="00573DE5">
      <w:pPr>
        <w:pStyle w:val="ae"/>
      </w:pPr>
      <w:r w:rsidRPr="00BE7634">
        <w:t>│   │   └───utils</w:t>
      </w:r>
    </w:p>
    <w:p w14:paraId="15076B6C" w14:textId="77777777" w:rsidR="00BE7634" w:rsidRPr="00BE7634" w:rsidRDefault="00BE7634" w:rsidP="00573DE5">
      <w:pPr>
        <w:pStyle w:val="ae"/>
      </w:pPr>
      <w:r w:rsidRPr="00BE7634">
        <w:t>│   │           gen-aruco-materials.py</w:t>
      </w:r>
    </w:p>
    <w:p w14:paraId="58B0BC9D" w14:textId="77777777" w:rsidR="00BE7634" w:rsidRPr="00BE7634" w:rsidRDefault="00BE7634" w:rsidP="00573DE5">
      <w:pPr>
        <w:pStyle w:val="ae"/>
      </w:pPr>
      <w:r w:rsidRPr="00BE7634">
        <w:t>│   │           gen-numering-materials.py</w:t>
      </w:r>
    </w:p>
    <w:p w14:paraId="0F40BD96" w14:textId="77777777" w:rsidR="00BE7634" w:rsidRPr="00BE7634" w:rsidRDefault="00BE7634" w:rsidP="00573DE5">
      <w:pPr>
        <w:pStyle w:val="ae"/>
      </w:pPr>
      <w:r w:rsidRPr="00BE7634">
        <w:t>│   │           genpic-num.py</w:t>
      </w:r>
    </w:p>
    <w:p w14:paraId="41B5E235" w14:textId="77777777" w:rsidR="00BE7634" w:rsidRPr="00BE7634" w:rsidRDefault="00BE7634" w:rsidP="00573DE5">
      <w:pPr>
        <w:pStyle w:val="ae"/>
      </w:pPr>
      <w:r w:rsidRPr="00BE7634">
        <w:t>│   │           map2world.py</w:t>
      </w:r>
    </w:p>
    <w:p w14:paraId="79B3E65D" w14:textId="77777777" w:rsidR="00BE7634" w:rsidRPr="00BE7634" w:rsidRDefault="00BE7634" w:rsidP="00573DE5">
      <w:pPr>
        <w:pStyle w:val="ae"/>
      </w:pPr>
      <w:r w:rsidRPr="00BE7634">
        <w:t>│   │           mod-build-gazebo-model.sh</w:t>
      </w:r>
    </w:p>
    <w:p w14:paraId="05997932" w14:textId="77777777" w:rsidR="00BE7634" w:rsidRPr="00BE7634" w:rsidRDefault="00BE7634" w:rsidP="00573DE5">
      <w:pPr>
        <w:pStyle w:val="ae"/>
      </w:pPr>
      <w:r w:rsidRPr="00BE7634">
        <w:t>│   │           mod-start-gazebo-model.sh</w:t>
      </w:r>
    </w:p>
    <w:p w14:paraId="6BCB2CEE" w14:textId="77777777" w:rsidR="00BE7634" w:rsidRPr="00BE7634" w:rsidRDefault="00BE7634" w:rsidP="00573DE5">
      <w:pPr>
        <w:pStyle w:val="ae"/>
      </w:pPr>
      <w:r w:rsidRPr="00BE7634">
        <w:t>│   │           mod-stop-gazebo-model.sh</w:t>
      </w:r>
    </w:p>
    <w:p w14:paraId="6C87A862" w14:textId="77777777" w:rsidR="00BE7634" w:rsidRPr="00BE7634" w:rsidRDefault="00BE7634" w:rsidP="00573DE5">
      <w:pPr>
        <w:pStyle w:val="ae"/>
      </w:pPr>
      <w:r w:rsidRPr="00BE7634">
        <w:t>│   │           run-model-kvorum-mobot.sh</w:t>
      </w:r>
    </w:p>
    <w:p w14:paraId="45912DA7" w14:textId="77777777" w:rsidR="00BE7634" w:rsidRPr="00BE7634" w:rsidRDefault="00BE7634" w:rsidP="00573DE5">
      <w:pPr>
        <w:pStyle w:val="ae"/>
      </w:pPr>
      <w:r w:rsidRPr="00BE7634">
        <w:t>│   └───</w:t>
      </w:r>
      <w:proofErr w:type="spellStart"/>
      <w:r w:rsidRPr="00BE7634">
        <w:t>src</w:t>
      </w:r>
      <w:proofErr w:type="spellEnd"/>
    </w:p>
    <w:p w14:paraId="6D91353C" w14:textId="77777777" w:rsidR="00BE7634" w:rsidRPr="00BE7634" w:rsidRDefault="00BE7634" w:rsidP="00573DE5">
      <w:pPr>
        <w:pStyle w:val="ae"/>
      </w:pPr>
      <w:r w:rsidRPr="00BE7634">
        <w:t>│       └───</w:t>
      </w:r>
      <w:proofErr w:type="spellStart"/>
      <w:r w:rsidRPr="00BE7634">
        <w:t>gmodctl</w:t>
      </w:r>
      <w:proofErr w:type="spellEnd"/>
    </w:p>
    <w:p w14:paraId="76B42944" w14:textId="77777777" w:rsidR="00BE7634" w:rsidRPr="00BE7634" w:rsidRDefault="00BE7634" w:rsidP="00573DE5">
      <w:pPr>
        <w:pStyle w:val="ae"/>
      </w:pPr>
      <w:r w:rsidRPr="00BE7634">
        <w:t>│               mathfish.py</w:t>
      </w:r>
    </w:p>
    <w:p w14:paraId="78A01A40" w14:textId="77777777" w:rsidR="00BE7634" w:rsidRPr="00BE7634" w:rsidRDefault="00BE7634" w:rsidP="00573DE5">
      <w:pPr>
        <w:pStyle w:val="ae"/>
      </w:pPr>
      <w:r w:rsidRPr="00BE7634">
        <w:t>│               mbridge.py</w:t>
      </w:r>
    </w:p>
    <w:p w14:paraId="311BEF87" w14:textId="77777777" w:rsidR="00BE7634" w:rsidRPr="00BE7634" w:rsidRDefault="00BE7634" w:rsidP="00573DE5">
      <w:pPr>
        <w:pStyle w:val="ae"/>
      </w:pPr>
      <w:r w:rsidRPr="00BE7634">
        <w:t>│               mobot_models.py</w:t>
      </w:r>
    </w:p>
    <w:p w14:paraId="17C0E5A3" w14:textId="77777777" w:rsidR="00BE7634" w:rsidRPr="00BE7634" w:rsidRDefault="00BE7634" w:rsidP="00573DE5">
      <w:pPr>
        <w:pStyle w:val="ae"/>
      </w:pPr>
      <w:r w:rsidRPr="00BE7634">
        <w:t>│               quat_euler.py</w:t>
      </w:r>
    </w:p>
    <w:p w14:paraId="5E365EA7" w14:textId="77777777" w:rsidR="00BE7634" w:rsidRPr="00BE7634" w:rsidRDefault="00BE7634" w:rsidP="00573DE5">
      <w:pPr>
        <w:pStyle w:val="ae"/>
      </w:pPr>
      <w:r w:rsidRPr="00BE7634">
        <w:t>│               __init__.py</w:t>
      </w:r>
    </w:p>
    <w:p w14:paraId="566EECEE" w14:textId="77777777" w:rsidR="00BE7634" w:rsidRPr="00BE7634" w:rsidRDefault="00BE7634" w:rsidP="00573DE5">
      <w:pPr>
        <w:pStyle w:val="ae"/>
      </w:pPr>
      <w:r w:rsidRPr="00BE7634">
        <w:t>├───</w:t>
      </w:r>
      <w:proofErr w:type="spellStart"/>
      <w:r w:rsidRPr="00BE7634">
        <w:t>polygones</w:t>
      </w:r>
      <w:proofErr w:type="spellEnd"/>
    </w:p>
    <w:p w14:paraId="78844F22" w14:textId="77777777" w:rsidR="00BE7634" w:rsidRPr="00BE7634" w:rsidRDefault="00BE7634" w:rsidP="00573DE5">
      <w:pPr>
        <w:pStyle w:val="ae"/>
      </w:pPr>
      <w:r w:rsidRPr="00BE7634">
        <w:t>│   ├───empty</w:t>
      </w:r>
    </w:p>
    <w:p w14:paraId="06DCC20B" w14:textId="77777777" w:rsidR="00BE7634" w:rsidRPr="00BE7634" w:rsidRDefault="00BE7634" w:rsidP="00573DE5">
      <w:pPr>
        <w:pStyle w:val="ae"/>
      </w:pPr>
      <w:r w:rsidRPr="00BE7634">
        <w:t>│   │   │   CMakeLists.txt</w:t>
      </w:r>
    </w:p>
    <w:p w14:paraId="5E0CC8AE" w14:textId="77777777" w:rsidR="00BE7634" w:rsidRPr="00BE7634" w:rsidRDefault="00BE7634" w:rsidP="00573DE5">
      <w:pPr>
        <w:pStyle w:val="ae"/>
      </w:pPr>
      <w:r w:rsidRPr="00BE7634">
        <w:t>│   │   │   package.xml</w:t>
      </w:r>
    </w:p>
    <w:p w14:paraId="42B25B9F" w14:textId="77777777" w:rsidR="00BE7634" w:rsidRPr="00BE7634" w:rsidRDefault="00BE7634" w:rsidP="00573DE5">
      <w:pPr>
        <w:pStyle w:val="ae"/>
      </w:pPr>
      <w:r w:rsidRPr="00BE7634">
        <w:lastRenderedPageBreak/>
        <w:t>│   │   ├───launch</w:t>
      </w:r>
    </w:p>
    <w:p w14:paraId="4F71C7C4" w14:textId="77777777" w:rsidR="00BE7634" w:rsidRPr="00BE7634" w:rsidRDefault="00BE7634" w:rsidP="00573DE5">
      <w:pPr>
        <w:pStyle w:val="ae"/>
      </w:pPr>
      <w:r w:rsidRPr="00BE7634">
        <w:t xml:space="preserve">│   │   │       </w:t>
      </w:r>
      <w:proofErr w:type="spellStart"/>
      <w:r w:rsidRPr="00BE7634">
        <w:t>world.launch</w:t>
      </w:r>
      <w:proofErr w:type="spellEnd"/>
    </w:p>
    <w:p w14:paraId="1640F580" w14:textId="77777777" w:rsidR="00BE7634" w:rsidRPr="00BE7634" w:rsidRDefault="00BE7634" w:rsidP="00573DE5">
      <w:pPr>
        <w:pStyle w:val="ae"/>
      </w:pPr>
      <w:r w:rsidRPr="00BE7634">
        <w:t>│   │   ├───models</w:t>
      </w:r>
    </w:p>
    <w:p w14:paraId="5516E8D2" w14:textId="77777777" w:rsidR="00BE7634" w:rsidRPr="00BE7634" w:rsidRDefault="00BE7634" w:rsidP="00573DE5">
      <w:pPr>
        <w:pStyle w:val="ae"/>
      </w:pPr>
      <w:r w:rsidRPr="00BE7634">
        <w:t>│   │   └───worlds</w:t>
      </w:r>
    </w:p>
    <w:p w14:paraId="6AEE9867" w14:textId="77777777" w:rsidR="00BE7634" w:rsidRPr="00BE7634" w:rsidRDefault="00BE7634" w:rsidP="00573DE5">
      <w:pPr>
        <w:pStyle w:val="ae"/>
      </w:pPr>
      <w:r w:rsidRPr="00BE7634">
        <w:t xml:space="preserve">│   │           </w:t>
      </w:r>
      <w:proofErr w:type="spellStart"/>
      <w:r w:rsidRPr="00BE7634">
        <w:t>model.world</w:t>
      </w:r>
      <w:proofErr w:type="spellEnd"/>
    </w:p>
    <w:p w14:paraId="2E416A60" w14:textId="77777777" w:rsidR="00BE7634" w:rsidRPr="00BE7634" w:rsidRDefault="00BE7634" w:rsidP="00573DE5">
      <w:pPr>
        <w:pStyle w:val="ae"/>
      </w:pPr>
      <w:r w:rsidRPr="00BE7634">
        <w:t>│   ├───</w:t>
      </w:r>
      <w:proofErr w:type="spellStart"/>
      <w:r w:rsidRPr="00BE7634">
        <w:t>mobot</w:t>
      </w:r>
      <w:proofErr w:type="spellEnd"/>
    </w:p>
    <w:p w14:paraId="1E9AB174" w14:textId="77777777" w:rsidR="00BE7634" w:rsidRPr="00BE7634" w:rsidRDefault="00BE7634" w:rsidP="00573DE5">
      <w:pPr>
        <w:pStyle w:val="ae"/>
      </w:pPr>
      <w:r w:rsidRPr="00BE7634">
        <w:t>│   │   │   CMakeLists.txt</w:t>
      </w:r>
    </w:p>
    <w:p w14:paraId="2F967B0B" w14:textId="77777777" w:rsidR="00BE7634" w:rsidRPr="00BE7634" w:rsidRDefault="00BE7634" w:rsidP="00573DE5">
      <w:pPr>
        <w:pStyle w:val="ae"/>
      </w:pPr>
      <w:r w:rsidRPr="00BE7634">
        <w:t>│   │   │   package.xml</w:t>
      </w:r>
    </w:p>
    <w:p w14:paraId="51437949" w14:textId="77777777" w:rsidR="00BE7634" w:rsidRPr="00BE7634" w:rsidRDefault="00BE7634" w:rsidP="00573DE5">
      <w:pPr>
        <w:pStyle w:val="ae"/>
      </w:pPr>
      <w:r w:rsidRPr="00BE7634">
        <w:t>│   │   ├───launch</w:t>
      </w:r>
    </w:p>
    <w:p w14:paraId="2490BACA" w14:textId="77777777" w:rsidR="00BE7634" w:rsidRPr="00BE7634" w:rsidRDefault="00BE7634" w:rsidP="00573DE5">
      <w:pPr>
        <w:pStyle w:val="ae"/>
      </w:pPr>
      <w:r w:rsidRPr="00BE7634">
        <w:t xml:space="preserve">│   │   │       </w:t>
      </w:r>
      <w:proofErr w:type="spellStart"/>
      <w:r w:rsidRPr="00BE7634">
        <w:t>world.launch</w:t>
      </w:r>
      <w:proofErr w:type="spellEnd"/>
    </w:p>
    <w:p w14:paraId="339E7CC7" w14:textId="77777777" w:rsidR="00BE7634" w:rsidRPr="00BE7634" w:rsidRDefault="00BE7634" w:rsidP="00573DE5">
      <w:pPr>
        <w:pStyle w:val="ae"/>
      </w:pPr>
      <w:r w:rsidRPr="00BE7634">
        <w:t>│   │   ├───models</w:t>
      </w:r>
    </w:p>
    <w:p w14:paraId="6225BC07" w14:textId="77777777" w:rsidR="00BE7634" w:rsidRPr="00BE7634" w:rsidRDefault="00BE7634" w:rsidP="00573DE5">
      <w:pPr>
        <w:pStyle w:val="ae"/>
      </w:pPr>
      <w:r w:rsidRPr="00BE7634">
        <w:t>│   │   │   ├───</w:t>
      </w:r>
      <w:proofErr w:type="spellStart"/>
      <w:r w:rsidRPr="00BE7634">
        <w:t>aruco_markers</w:t>
      </w:r>
      <w:proofErr w:type="spellEnd"/>
    </w:p>
    <w:p w14:paraId="5CAB3B4C" w14:textId="77777777" w:rsidR="00BE7634" w:rsidRPr="00BE7634" w:rsidRDefault="00BE7634" w:rsidP="00573DE5">
      <w:pPr>
        <w:pStyle w:val="ae"/>
      </w:pPr>
      <w:r w:rsidRPr="00BE7634">
        <w:t>│   │   │   │   ├───materials</w:t>
      </w:r>
    </w:p>
    <w:p w14:paraId="300EBBE3" w14:textId="77777777" w:rsidR="00BE7634" w:rsidRPr="00BE7634" w:rsidRDefault="00BE7634" w:rsidP="00573DE5">
      <w:pPr>
        <w:pStyle w:val="ae"/>
      </w:pPr>
      <w:r w:rsidRPr="00BE7634">
        <w:t>│   │   │   │   │   └───scripts</w:t>
      </w:r>
    </w:p>
    <w:p w14:paraId="404AAECF" w14:textId="77777777" w:rsidR="00BE7634" w:rsidRPr="00BE7634" w:rsidRDefault="00BE7634" w:rsidP="00573DE5">
      <w:pPr>
        <w:pStyle w:val="ae"/>
      </w:pPr>
      <w:r w:rsidRPr="00BE7634">
        <w:t xml:space="preserve">│   │   │   │   │           </w:t>
      </w:r>
      <w:proofErr w:type="spellStart"/>
      <w:r w:rsidRPr="00BE7634">
        <w:t>aruco_marker.material</w:t>
      </w:r>
      <w:proofErr w:type="spellEnd"/>
    </w:p>
    <w:p w14:paraId="0C210FA6" w14:textId="77777777" w:rsidR="00BE7634" w:rsidRPr="00BE7634" w:rsidRDefault="00BE7634" w:rsidP="00573DE5">
      <w:pPr>
        <w:pStyle w:val="ae"/>
      </w:pPr>
      <w:r w:rsidRPr="00BE7634">
        <w:t>│   │   │   │   │           aruco_marker.material.4x4</w:t>
      </w:r>
    </w:p>
    <w:p w14:paraId="6B61FB9D" w14:textId="77777777" w:rsidR="00BE7634" w:rsidRPr="00BE7634" w:rsidRDefault="00BE7634" w:rsidP="00573DE5">
      <w:pPr>
        <w:pStyle w:val="ae"/>
      </w:pPr>
      <w:r w:rsidRPr="00BE7634">
        <w:t>│   │   │   │   │           aruco_marker.material.5x5</w:t>
      </w:r>
    </w:p>
    <w:p w14:paraId="4D09E645" w14:textId="77777777" w:rsidR="00BE7634" w:rsidRPr="00BE7634" w:rsidRDefault="00BE7634" w:rsidP="00573DE5">
      <w:pPr>
        <w:pStyle w:val="ae"/>
      </w:pPr>
      <w:r w:rsidRPr="00BE7634">
        <w:t>│   │   │   │   ├───textures4x4</w:t>
      </w:r>
    </w:p>
    <w:p w14:paraId="0FD3CF2B" w14:textId="77777777" w:rsidR="00BE7634" w:rsidRPr="00BE7634" w:rsidRDefault="00BE7634" w:rsidP="00573DE5">
      <w:pPr>
        <w:pStyle w:val="ae"/>
      </w:pPr>
      <w:r w:rsidRPr="00BE7634">
        <w:t>│   │   │   │   │       0.png</w:t>
      </w:r>
    </w:p>
    <w:p w14:paraId="217D90B4" w14:textId="3EC6727F" w:rsidR="00BE7634" w:rsidRPr="00BE7634" w:rsidRDefault="00BE7634" w:rsidP="00573DE5">
      <w:pPr>
        <w:pStyle w:val="ae"/>
      </w:pPr>
      <w:r w:rsidRPr="00BE7634">
        <w:t xml:space="preserve">│   │   │   │   │       </w:t>
      </w:r>
      <w:r>
        <w:t>...</w:t>
      </w:r>
    </w:p>
    <w:p w14:paraId="6925125E" w14:textId="77777777" w:rsidR="00BE7634" w:rsidRPr="00BE7634" w:rsidRDefault="00BE7634" w:rsidP="00573DE5">
      <w:pPr>
        <w:pStyle w:val="ae"/>
      </w:pPr>
      <w:r w:rsidRPr="00BE7634">
        <w:t>│   │   │   │   │       49.png</w:t>
      </w:r>
    </w:p>
    <w:p w14:paraId="07944A8D" w14:textId="77777777" w:rsidR="00BE7634" w:rsidRPr="00BE7634" w:rsidRDefault="00BE7634" w:rsidP="00573DE5">
      <w:pPr>
        <w:pStyle w:val="ae"/>
      </w:pPr>
      <w:r w:rsidRPr="00BE7634">
        <w:t>│   │   │   │   └───textures5x5</w:t>
      </w:r>
    </w:p>
    <w:p w14:paraId="5EFCBC04" w14:textId="77777777" w:rsidR="00BE7634" w:rsidRPr="00BE7634" w:rsidRDefault="00BE7634" w:rsidP="00573DE5">
      <w:pPr>
        <w:pStyle w:val="ae"/>
      </w:pPr>
      <w:r w:rsidRPr="00BE7634">
        <w:t>│   │   │   │           0.png</w:t>
      </w:r>
    </w:p>
    <w:p w14:paraId="20C5D985" w14:textId="2014CB28" w:rsidR="00BE7634" w:rsidRPr="00BE7634" w:rsidRDefault="00BE7634" w:rsidP="00573DE5">
      <w:pPr>
        <w:pStyle w:val="ae"/>
      </w:pPr>
      <w:r w:rsidRPr="00BE7634">
        <w:t xml:space="preserve">│   │   │   │           </w:t>
      </w:r>
      <w:r>
        <w:t>...</w:t>
      </w:r>
    </w:p>
    <w:p w14:paraId="2F74F09B" w14:textId="77777777" w:rsidR="00BE7634" w:rsidRPr="00BE7634" w:rsidRDefault="00BE7634" w:rsidP="00573DE5">
      <w:pPr>
        <w:pStyle w:val="ae"/>
      </w:pPr>
      <w:r w:rsidRPr="00BE7634">
        <w:t>│   │   │   │           46.png</w:t>
      </w:r>
    </w:p>
    <w:p w14:paraId="55B74057" w14:textId="77777777" w:rsidR="00BE7634" w:rsidRPr="00BE7634" w:rsidRDefault="00BE7634" w:rsidP="00573DE5">
      <w:pPr>
        <w:pStyle w:val="ae"/>
      </w:pPr>
      <w:r w:rsidRPr="00BE7634">
        <w:t>│   │   │   ├───</w:t>
      </w:r>
      <w:proofErr w:type="spellStart"/>
      <w:r w:rsidRPr="00BE7634">
        <w:t>numering_markers</w:t>
      </w:r>
      <w:proofErr w:type="spellEnd"/>
    </w:p>
    <w:p w14:paraId="722C2FBB" w14:textId="77777777" w:rsidR="00BE7634" w:rsidRPr="00BE7634" w:rsidRDefault="00BE7634" w:rsidP="00573DE5">
      <w:pPr>
        <w:pStyle w:val="ae"/>
      </w:pPr>
      <w:r w:rsidRPr="00BE7634">
        <w:t>│   │   │   │   ├───materials</w:t>
      </w:r>
    </w:p>
    <w:p w14:paraId="243008E1" w14:textId="77777777" w:rsidR="00BE7634" w:rsidRPr="00BE7634" w:rsidRDefault="00BE7634" w:rsidP="00573DE5">
      <w:pPr>
        <w:pStyle w:val="ae"/>
      </w:pPr>
      <w:r w:rsidRPr="00BE7634">
        <w:t>│   │   │   │   │   └───scripts</w:t>
      </w:r>
    </w:p>
    <w:p w14:paraId="61D16199" w14:textId="77777777" w:rsidR="00BE7634" w:rsidRPr="00BE7634" w:rsidRDefault="00BE7634" w:rsidP="00573DE5">
      <w:pPr>
        <w:pStyle w:val="ae"/>
      </w:pPr>
      <w:r w:rsidRPr="00BE7634">
        <w:t xml:space="preserve">│   │   │   │   │           </w:t>
      </w:r>
      <w:proofErr w:type="spellStart"/>
      <w:r w:rsidRPr="00BE7634">
        <w:t>numering_marker.material</w:t>
      </w:r>
      <w:proofErr w:type="spellEnd"/>
    </w:p>
    <w:p w14:paraId="0B76E911" w14:textId="77777777" w:rsidR="00BE7634" w:rsidRPr="00BE7634" w:rsidRDefault="00BE7634" w:rsidP="00573DE5">
      <w:pPr>
        <w:pStyle w:val="ae"/>
      </w:pPr>
      <w:r w:rsidRPr="00BE7634">
        <w:t>│   │   │   │   └───textures</w:t>
      </w:r>
    </w:p>
    <w:p w14:paraId="6BD7FA9A" w14:textId="77777777" w:rsidR="00BE7634" w:rsidRPr="00BE7634" w:rsidRDefault="00BE7634" w:rsidP="00573DE5">
      <w:pPr>
        <w:pStyle w:val="ae"/>
      </w:pPr>
      <w:r w:rsidRPr="00BE7634">
        <w:t>│   │   │   │           0.png</w:t>
      </w:r>
    </w:p>
    <w:p w14:paraId="57B5E672" w14:textId="311BBA82" w:rsidR="00BE7634" w:rsidRPr="00BE7634" w:rsidRDefault="00BE7634" w:rsidP="00573DE5">
      <w:pPr>
        <w:pStyle w:val="ae"/>
      </w:pPr>
      <w:r w:rsidRPr="00BE7634">
        <w:t xml:space="preserve">│   │   │   │           </w:t>
      </w:r>
      <w:r>
        <w:t>...</w:t>
      </w:r>
    </w:p>
    <w:p w14:paraId="74680792" w14:textId="77777777" w:rsidR="00BE7634" w:rsidRPr="00BE7634" w:rsidRDefault="00BE7634" w:rsidP="00573DE5">
      <w:pPr>
        <w:pStyle w:val="ae"/>
      </w:pPr>
      <w:r w:rsidRPr="00BE7634">
        <w:t>│   │   │   │           49.png</w:t>
      </w:r>
    </w:p>
    <w:p w14:paraId="3FB61B3A" w14:textId="77777777" w:rsidR="00BE7634" w:rsidRPr="00BE7634" w:rsidRDefault="00BE7634" w:rsidP="00573DE5">
      <w:pPr>
        <w:pStyle w:val="ae"/>
      </w:pPr>
      <w:r w:rsidRPr="00BE7634">
        <w:t>│   │   │   ├───</w:t>
      </w:r>
      <w:proofErr w:type="spellStart"/>
      <w:r w:rsidRPr="00BE7634">
        <w:t>simplebox</w:t>
      </w:r>
      <w:proofErr w:type="spellEnd"/>
    </w:p>
    <w:p w14:paraId="483F5590" w14:textId="77777777" w:rsidR="00BE7634" w:rsidRPr="00BE7634" w:rsidRDefault="00BE7634" w:rsidP="00573DE5">
      <w:pPr>
        <w:pStyle w:val="ae"/>
      </w:pPr>
      <w:r w:rsidRPr="00BE7634">
        <w:t xml:space="preserve">│   │   │   │       </w:t>
      </w:r>
      <w:proofErr w:type="spellStart"/>
      <w:r w:rsidRPr="00BE7634">
        <w:t>model.config</w:t>
      </w:r>
      <w:proofErr w:type="spellEnd"/>
    </w:p>
    <w:p w14:paraId="40C258D1" w14:textId="77777777" w:rsidR="00BE7634" w:rsidRPr="00BE7634" w:rsidRDefault="00BE7634" w:rsidP="00573DE5">
      <w:pPr>
        <w:pStyle w:val="ae"/>
      </w:pPr>
      <w:r w:rsidRPr="00BE7634">
        <w:t xml:space="preserve">│   │   │   │       </w:t>
      </w:r>
      <w:proofErr w:type="spellStart"/>
      <w:r w:rsidRPr="00BE7634">
        <w:t>model.sdf</w:t>
      </w:r>
      <w:proofErr w:type="spellEnd"/>
    </w:p>
    <w:p w14:paraId="0568D965" w14:textId="77777777" w:rsidR="00BE7634" w:rsidRPr="00BE7634" w:rsidRDefault="00BE7634" w:rsidP="00573DE5">
      <w:pPr>
        <w:pStyle w:val="ae"/>
      </w:pPr>
      <w:r w:rsidRPr="00BE7634">
        <w:t>│   │   │   ├───</w:t>
      </w:r>
      <w:proofErr w:type="spellStart"/>
      <w:r w:rsidRPr="00BE7634">
        <w:t>simplecylinder</w:t>
      </w:r>
      <w:proofErr w:type="spellEnd"/>
    </w:p>
    <w:p w14:paraId="2268A9AC" w14:textId="77777777" w:rsidR="00BE7634" w:rsidRPr="00BE7634" w:rsidRDefault="00BE7634" w:rsidP="00573DE5">
      <w:pPr>
        <w:pStyle w:val="ae"/>
      </w:pPr>
      <w:r w:rsidRPr="00BE7634">
        <w:t xml:space="preserve">│   │   │   │       </w:t>
      </w:r>
      <w:proofErr w:type="spellStart"/>
      <w:r w:rsidRPr="00BE7634">
        <w:t>model.config</w:t>
      </w:r>
      <w:proofErr w:type="spellEnd"/>
    </w:p>
    <w:p w14:paraId="2441E4E2" w14:textId="77777777" w:rsidR="00BE7634" w:rsidRPr="00BE7634" w:rsidRDefault="00BE7634" w:rsidP="00573DE5">
      <w:pPr>
        <w:pStyle w:val="ae"/>
      </w:pPr>
      <w:r w:rsidRPr="00BE7634">
        <w:t xml:space="preserve">│   │   │   │       </w:t>
      </w:r>
      <w:proofErr w:type="spellStart"/>
      <w:r w:rsidRPr="00BE7634">
        <w:t>model.sdf</w:t>
      </w:r>
      <w:proofErr w:type="spellEnd"/>
    </w:p>
    <w:p w14:paraId="1E6CE763" w14:textId="77777777" w:rsidR="00BE7634" w:rsidRPr="00BE7634" w:rsidRDefault="00BE7634" w:rsidP="00573DE5">
      <w:pPr>
        <w:pStyle w:val="ae"/>
      </w:pPr>
      <w:r w:rsidRPr="00BE7634">
        <w:t>│   │   │   └───spot</w:t>
      </w:r>
    </w:p>
    <w:p w14:paraId="52F5866C" w14:textId="77777777" w:rsidR="00BE7634" w:rsidRPr="00BE7634" w:rsidRDefault="00BE7634" w:rsidP="00573DE5">
      <w:pPr>
        <w:pStyle w:val="ae"/>
      </w:pPr>
      <w:r w:rsidRPr="00BE7634">
        <w:t xml:space="preserve">│   │   │           </w:t>
      </w:r>
      <w:proofErr w:type="spellStart"/>
      <w:r w:rsidRPr="00BE7634">
        <w:t>model.config</w:t>
      </w:r>
      <w:proofErr w:type="spellEnd"/>
    </w:p>
    <w:p w14:paraId="3032C5B0" w14:textId="77777777" w:rsidR="00BE7634" w:rsidRPr="00BE7634" w:rsidRDefault="00BE7634" w:rsidP="00573DE5">
      <w:pPr>
        <w:pStyle w:val="ae"/>
      </w:pPr>
      <w:r w:rsidRPr="00BE7634">
        <w:t xml:space="preserve">│   │   │           </w:t>
      </w:r>
      <w:proofErr w:type="spellStart"/>
      <w:r w:rsidRPr="00BE7634">
        <w:t>model.sdf</w:t>
      </w:r>
      <w:proofErr w:type="spellEnd"/>
    </w:p>
    <w:p w14:paraId="149EFA79" w14:textId="77777777" w:rsidR="00BE7634" w:rsidRPr="00BE7634" w:rsidRDefault="00BE7634" w:rsidP="00573DE5">
      <w:pPr>
        <w:pStyle w:val="ae"/>
      </w:pPr>
      <w:r w:rsidRPr="00BE7634">
        <w:t>│   │   └───worlds</w:t>
      </w:r>
    </w:p>
    <w:p w14:paraId="31FBBE83" w14:textId="77777777" w:rsidR="00BE7634" w:rsidRPr="00BE7634" w:rsidRDefault="00BE7634" w:rsidP="00573DE5">
      <w:pPr>
        <w:pStyle w:val="ae"/>
      </w:pPr>
      <w:r w:rsidRPr="00BE7634">
        <w:t xml:space="preserve">│   │           </w:t>
      </w:r>
      <w:proofErr w:type="spellStart"/>
      <w:r w:rsidRPr="00BE7634">
        <w:t>common.world</w:t>
      </w:r>
      <w:proofErr w:type="spellEnd"/>
    </w:p>
    <w:p w14:paraId="21C8772A" w14:textId="77777777" w:rsidR="00BE7634" w:rsidRPr="00BE7634" w:rsidRDefault="00BE7634" w:rsidP="00573DE5">
      <w:pPr>
        <w:pStyle w:val="ae"/>
      </w:pPr>
      <w:r w:rsidRPr="00BE7634">
        <w:t xml:space="preserve">│   │           </w:t>
      </w:r>
      <w:proofErr w:type="spellStart"/>
      <w:r w:rsidRPr="00BE7634">
        <w:t>macros.xacro</w:t>
      </w:r>
      <w:proofErr w:type="spellEnd"/>
    </w:p>
    <w:p w14:paraId="22905C5A" w14:textId="77777777" w:rsidR="00BE7634" w:rsidRPr="00BE7634" w:rsidRDefault="00BE7634" w:rsidP="00573DE5">
      <w:pPr>
        <w:pStyle w:val="ae"/>
      </w:pPr>
      <w:r w:rsidRPr="00BE7634">
        <w:t>│   │           map1.map</w:t>
      </w:r>
    </w:p>
    <w:p w14:paraId="1733B739" w14:textId="77777777" w:rsidR="00BE7634" w:rsidRPr="00BE7634" w:rsidRDefault="00BE7634" w:rsidP="00573DE5">
      <w:pPr>
        <w:pStyle w:val="ae"/>
      </w:pPr>
      <w:r w:rsidRPr="00BE7634">
        <w:t>│   │           mk.sh</w:t>
      </w:r>
    </w:p>
    <w:p w14:paraId="3608C6F8" w14:textId="77777777" w:rsidR="00BE7634" w:rsidRPr="00BE7634" w:rsidRDefault="00BE7634" w:rsidP="00573DE5">
      <w:pPr>
        <w:pStyle w:val="ae"/>
      </w:pPr>
      <w:r w:rsidRPr="00BE7634">
        <w:t xml:space="preserve">│   │           </w:t>
      </w:r>
      <w:proofErr w:type="spellStart"/>
      <w:r w:rsidRPr="00BE7634">
        <w:t>model.world</w:t>
      </w:r>
      <w:proofErr w:type="spellEnd"/>
    </w:p>
    <w:p w14:paraId="09C5F9F4" w14:textId="77777777" w:rsidR="00BE7634" w:rsidRPr="00BE7634" w:rsidRDefault="00BE7634" w:rsidP="00573DE5">
      <w:pPr>
        <w:pStyle w:val="ae"/>
      </w:pPr>
      <w:r w:rsidRPr="00BE7634">
        <w:t xml:space="preserve">│   │           </w:t>
      </w:r>
      <w:proofErr w:type="spellStart"/>
      <w:r w:rsidRPr="00BE7634">
        <w:t>model.world.xacro</w:t>
      </w:r>
      <w:proofErr w:type="spellEnd"/>
    </w:p>
    <w:p w14:paraId="0B12C1A9" w14:textId="77777777" w:rsidR="00BE7634" w:rsidRPr="00BE7634" w:rsidRDefault="00BE7634" w:rsidP="00573DE5">
      <w:pPr>
        <w:pStyle w:val="ae"/>
      </w:pPr>
      <w:r w:rsidRPr="00BE7634">
        <w:t>│   │           readme</w:t>
      </w:r>
    </w:p>
    <w:p w14:paraId="699C36D3" w14:textId="77777777" w:rsidR="00BE7634" w:rsidRPr="00BE7634" w:rsidRDefault="00BE7634" w:rsidP="00573DE5">
      <w:pPr>
        <w:pStyle w:val="ae"/>
      </w:pPr>
      <w:r w:rsidRPr="00BE7634">
        <w:t>│   │           world.inc</w:t>
      </w:r>
    </w:p>
    <w:p w14:paraId="21E0004E" w14:textId="77777777" w:rsidR="00BE7634" w:rsidRPr="00BE7634" w:rsidRDefault="00BE7634" w:rsidP="00573DE5">
      <w:pPr>
        <w:pStyle w:val="ae"/>
      </w:pPr>
      <w:r w:rsidRPr="00BE7634">
        <w:t>│   ├───plan1</w:t>
      </w:r>
    </w:p>
    <w:p w14:paraId="29786A42" w14:textId="77777777" w:rsidR="00BE7634" w:rsidRPr="00BE7634" w:rsidRDefault="00BE7634" w:rsidP="00573DE5">
      <w:pPr>
        <w:pStyle w:val="ae"/>
      </w:pPr>
      <w:r w:rsidRPr="00BE7634">
        <w:t>│   │   │   CMakeLists.txt</w:t>
      </w:r>
    </w:p>
    <w:p w14:paraId="0B91291E" w14:textId="77777777" w:rsidR="00BE7634" w:rsidRPr="00BE7634" w:rsidRDefault="00BE7634" w:rsidP="00573DE5">
      <w:pPr>
        <w:pStyle w:val="ae"/>
      </w:pPr>
      <w:r w:rsidRPr="00BE7634">
        <w:t>│   │   │   package.xml</w:t>
      </w:r>
    </w:p>
    <w:p w14:paraId="5394A01A" w14:textId="77777777" w:rsidR="00BE7634" w:rsidRPr="00BE7634" w:rsidRDefault="00BE7634" w:rsidP="00573DE5">
      <w:pPr>
        <w:pStyle w:val="ae"/>
      </w:pPr>
      <w:r w:rsidRPr="00BE7634">
        <w:t>│   │   ├───launch</w:t>
      </w:r>
    </w:p>
    <w:p w14:paraId="07CED53F" w14:textId="77777777" w:rsidR="00BE7634" w:rsidRPr="00BE7634" w:rsidRDefault="00BE7634" w:rsidP="00573DE5">
      <w:pPr>
        <w:pStyle w:val="ae"/>
      </w:pPr>
      <w:r w:rsidRPr="00BE7634">
        <w:t xml:space="preserve">│   │   │       </w:t>
      </w:r>
      <w:proofErr w:type="spellStart"/>
      <w:r w:rsidRPr="00BE7634">
        <w:t>world.launch</w:t>
      </w:r>
      <w:proofErr w:type="spellEnd"/>
    </w:p>
    <w:p w14:paraId="7DB654D7" w14:textId="77777777" w:rsidR="00BE7634" w:rsidRPr="00BE7634" w:rsidRDefault="00BE7634" w:rsidP="00573DE5">
      <w:pPr>
        <w:pStyle w:val="ae"/>
      </w:pPr>
      <w:r w:rsidRPr="00BE7634">
        <w:t>│   │   ├───models</w:t>
      </w:r>
    </w:p>
    <w:p w14:paraId="56E1A4DB" w14:textId="77777777" w:rsidR="00BE7634" w:rsidRPr="00BE7634" w:rsidRDefault="00BE7634" w:rsidP="00573DE5">
      <w:pPr>
        <w:pStyle w:val="ae"/>
      </w:pPr>
      <w:r w:rsidRPr="00BE7634">
        <w:t>│   │   └───worlds</w:t>
      </w:r>
    </w:p>
    <w:p w14:paraId="297E3D00" w14:textId="77777777" w:rsidR="00BE7634" w:rsidRPr="00BE7634" w:rsidRDefault="00BE7634" w:rsidP="00573DE5">
      <w:pPr>
        <w:pStyle w:val="ae"/>
      </w:pPr>
      <w:r w:rsidRPr="00BE7634">
        <w:t xml:space="preserve">│   │           </w:t>
      </w:r>
      <w:proofErr w:type="spellStart"/>
      <w:r w:rsidRPr="00BE7634">
        <w:t>model.world</w:t>
      </w:r>
      <w:proofErr w:type="spellEnd"/>
    </w:p>
    <w:p w14:paraId="210F6576" w14:textId="77777777" w:rsidR="00BE7634" w:rsidRPr="00BE7634" w:rsidRDefault="00BE7634" w:rsidP="00573DE5">
      <w:pPr>
        <w:pStyle w:val="ae"/>
      </w:pPr>
      <w:r w:rsidRPr="00BE7634">
        <w:t>│   └───plan2</w:t>
      </w:r>
    </w:p>
    <w:p w14:paraId="66B4222D" w14:textId="77777777" w:rsidR="00BE7634" w:rsidRPr="00BE7634" w:rsidRDefault="00BE7634" w:rsidP="00573DE5">
      <w:pPr>
        <w:pStyle w:val="ae"/>
      </w:pPr>
      <w:r w:rsidRPr="00BE7634">
        <w:t>│       │   CMakeLists.txt</w:t>
      </w:r>
    </w:p>
    <w:p w14:paraId="27900F09" w14:textId="77777777" w:rsidR="00BE7634" w:rsidRPr="00BE7634" w:rsidRDefault="00BE7634" w:rsidP="00573DE5">
      <w:pPr>
        <w:pStyle w:val="ae"/>
      </w:pPr>
      <w:r w:rsidRPr="00BE7634">
        <w:t>│       │   package.xml</w:t>
      </w:r>
    </w:p>
    <w:p w14:paraId="255C6478" w14:textId="77777777" w:rsidR="00BE7634" w:rsidRPr="00BE7634" w:rsidRDefault="00BE7634" w:rsidP="00573DE5">
      <w:pPr>
        <w:pStyle w:val="ae"/>
      </w:pPr>
      <w:r w:rsidRPr="00BE7634">
        <w:t>│       ├───launch</w:t>
      </w:r>
    </w:p>
    <w:p w14:paraId="6487149A" w14:textId="77777777" w:rsidR="00BE7634" w:rsidRPr="00BE7634" w:rsidRDefault="00BE7634" w:rsidP="00573DE5">
      <w:pPr>
        <w:pStyle w:val="ae"/>
      </w:pPr>
      <w:r w:rsidRPr="00BE7634">
        <w:t xml:space="preserve">│       │       </w:t>
      </w:r>
      <w:proofErr w:type="spellStart"/>
      <w:r w:rsidRPr="00BE7634">
        <w:t>world.launch</w:t>
      </w:r>
      <w:proofErr w:type="spellEnd"/>
    </w:p>
    <w:p w14:paraId="61E50A6C" w14:textId="77777777" w:rsidR="00BE7634" w:rsidRPr="00BE7634" w:rsidRDefault="00BE7634" w:rsidP="00573DE5">
      <w:pPr>
        <w:pStyle w:val="ae"/>
      </w:pPr>
      <w:r w:rsidRPr="00BE7634">
        <w:t>│       ├───models</w:t>
      </w:r>
    </w:p>
    <w:p w14:paraId="2ACDAA67" w14:textId="77777777" w:rsidR="00BE7634" w:rsidRPr="00BE7634" w:rsidRDefault="00BE7634" w:rsidP="00573DE5">
      <w:pPr>
        <w:pStyle w:val="ae"/>
      </w:pPr>
      <w:r w:rsidRPr="00BE7634">
        <w:t>│       └───worlds</w:t>
      </w:r>
    </w:p>
    <w:p w14:paraId="2F0EEABD" w14:textId="77777777" w:rsidR="00BE7634" w:rsidRPr="00BE7634" w:rsidRDefault="00BE7634" w:rsidP="00573DE5">
      <w:pPr>
        <w:pStyle w:val="ae"/>
      </w:pPr>
      <w:r w:rsidRPr="00BE7634">
        <w:t xml:space="preserve">│               </w:t>
      </w:r>
      <w:proofErr w:type="spellStart"/>
      <w:r w:rsidRPr="00BE7634">
        <w:t>model.world</w:t>
      </w:r>
      <w:proofErr w:type="spellEnd"/>
    </w:p>
    <w:p w14:paraId="20D29926" w14:textId="77777777" w:rsidR="00BE7634" w:rsidRPr="00BE7634" w:rsidRDefault="00BE7634" w:rsidP="00573DE5">
      <w:pPr>
        <w:pStyle w:val="ae"/>
      </w:pPr>
      <w:r w:rsidRPr="00BE7634">
        <w:t>└───robots</w:t>
      </w:r>
    </w:p>
    <w:p w14:paraId="4A4A0BE3" w14:textId="77777777" w:rsidR="00BE7634" w:rsidRPr="00BE7634" w:rsidRDefault="00BE7634" w:rsidP="00573DE5">
      <w:pPr>
        <w:pStyle w:val="ae"/>
      </w:pPr>
      <w:r w:rsidRPr="00BE7634">
        <w:t xml:space="preserve">    ├───ideal1</w:t>
      </w:r>
    </w:p>
    <w:p w14:paraId="15B6EF70" w14:textId="77777777" w:rsidR="00BE7634" w:rsidRPr="00BE7634" w:rsidRDefault="00BE7634" w:rsidP="00573DE5">
      <w:pPr>
        <w:pStyle w:val="ae"/>
      </w:pPr>
      <w:r w:rsidRPr="00BE7634">
        <w:t xml:space="preserve">    │   │   CMakeLists.txt</w:t>
      </w:r>
    </w:p>
    <w:p w14:paraId="260C6BB6" w14:textId="77777777" w:rsidR="00BE7634" w:rsidRPr="00BE7634" w:rsidRDefault="00BE7634" w:rsidP="00573DE5">
      <w:pPr>
        <w:pStyle w:val="ae"/>
      </w:pPr>
      <w:r w:rsidRPr="00BE7634">
        <w:lastRenderedPageBreak/>
        <w:t xml:space="preserve">    │   │   </w:t>
      </w:r>
      <w:proofErr w:type="spellStart"/>
      <w:r w:rsidRPr="00BE7634">
        <w:t>model.config</w:t>
      </w:r>
      <w:proofErr w:type="spellEnd"/>
    </w:p>
    <w:p w14:paraId="458CFEA8" w14:textId="77777777" w:rsidR="00BE7634" w:rsidRPr="00BE7634" w:rsidRDefault="00BE7634" w:rsidP="00573DE5">
      <w:pPr>
        <w:pStyle w:val="ae"/>
      </w:pPr>
      <w:r w:rsidRPr="00BE7634">
        <w:t xml:space="preserve">    │   │   package.xml</w:t>
      </w:r>
    </w:p>
    <w:p w14:paraId="5274F4AC" w14:textId="77777777" w:rsidR="00BE7634" w:rsidRPr="00BE7634" w:rsidRDefault="00BE7634" w:rsidP="00573DE5">
      <w:pPr>
        <w:pStyle w:val="ae"/>
      </w:pPr>
      <w:r w:rsidRPr="00BE7634">
        <w:t xml:space="preserve">    │   ├───launch</w:t>
      </w:r>
    </w:p>
    <w:p w14:paraId="6BDB5D92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config.rviz</w:t>
      </w:r>
      <w:proofErr w:type="spellEnd"/>
    </w:p>
    <w:p w14:paraId="59A1AA3D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empty.launch</w:t>
      </w:r>
      <w:proofErr w:type="spellEnd"/>
    </w:p>
    <w:p w14:paraId="2A0CDE46" w14:textId="77777777" w:rsidR="00BE7634" w:rsidRPr="00BE7634" w:rsidRDefault="00BE7634" w:rsidP="00573DE5">
      <w:pPr>
        <w:pStyle w:val="ae"/>
      </w:pPr>
      <w:r w:rsidRPr="00BE7634">
        <w:t xml:space="preserve">    │   │       empty2.launch</w:t>
      </w:r>
    </w:p>
    <w:p w14:paraId="4AB7DD6D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mobot.launch</w:t>
      </w:r>
      <w:proofErr w:type="spellEnd"/>
    </w:p>
    <w:p w14:paraId="0AB668B5" w14:textId="77777777" w:rsidR="00BE7634" w:rsidRPr="00BE7634" w:rsidRDefault="00BE7634" w:rsidP="00573DE5">
      <w:pPr>
        <w:pStyle w:val="ae"/>
      </w:pPr>
      <w:r w:rsidRPr="00BE7634">
        <w:t xml:space="preserve">    │   │       plan1.launch</w:t>
      </w:r>
    </w:p>
    <w:p w14:paraId="12DB8D85" w14:textId="77777777" w:rsidR="00BE7634" w:rsidRPr="00BE7634" w:rsidRDefault="00BE7634" w:rsidP="00573DE5">
      <w:pPr>
        <w:pStyle w:val="ae"/>
      </w:pPr>
      <w:r w:rsidRPr="00BE7634">
        <w:t xml:space="preserve">    │   │       plan2.launch</w:t>
      </w:r>
    </w:p>
    <w:p w14:paraId="0BD0EFC7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robolab.launch</w:t>
      </w:r>
      <w:proofErr w:type="spellEnd"/>
    </w:p>
    <w:p w14:paraId="698B4B34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robot.launch</w:t>
      </w:r>
      <w:proofErr w:type="spellEnd"/>
    </w:p>
    <w:p w14:paraId="1FD106A6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rviz.launch</w:t>
      </w:r>
      <w:proofErr w:type="spellEnd"/>
    </w:p>
    <w:p w14:paraId="54AA2ABF" w14:textId="77777777" w:rsidR="00BE7634" w:rsidRPr="00BE7634" w:rsidRDefault="00BE7634" w:rsidP="00573DE5">
      <w:pPr>
        <w:pStyle w:val="ae"/>
      </w:pPr>
      <w:r w:rsidRPr="00BE7634">
        <w:t xml:space="preserve">    │   └───</w:t>
      </w:r>
      <w:proofErr w:type="spellStart"/>
      <w:r w:rsidRPr="00BE7634">
        <w:t>urdf</w:t>
      </w:r>
      <w:proofErr w:type="spellEnd"/>
    </w:p>
    <w:p w14:paraId="1F36C4BE" w14:textId="77777777" w:rsidR="00BE7634" w:rsidRPr="00BE7634" w:rsidRDefault="00BE7634" w:rsidP="00573DE5">
      <w:pPr>
        <w:pStyle w:val="ae"/>
      </w:pPr>
      <w:r w:rsidRPr="00BE7634">
        <w:t xml:space="preserve">    │           </w:t>
      </w:r>
      <w:proofErr w:type="spellStart"/>
      <w:r w:rsidRPr="00BE7634">
        <w:t>macros.xacro</w:t>
      </w:r>
      <w:proofErr w:type="spellEnd"/>
    </w:p>
    <w:p w14:paraId="13268152" w14:textId="77777777" w:rsidR="00BE7634" w:rsidRPr="00BE7634" w:rsidRDefault="00BE7634" w:rsidP="00573DE5">
      <w:pPr>
        <w:pStyle w:val="ae"/>
      </w:pPr>
      <w:r w:rsidRPr="00BE7634">
        <w:t xml:space="preserve">    │           </w:t>
      </w:r>
      <w:proofErr w:type="spellStart"/>
      <w:r w:rsidRPr="00BE7634">
        <w:t>model.urdf.xacro</w:t>
      </w:r>
      <w:proofErr w:type="spellEnd"/>
    </w:p>
    <w:p w14:paraId="602DFD7C" w14:textId="77777777" w:rsidR="00BE7634" w:rsidRPr="00BE7634" w:rsidRDefault="00BE7634" w:rsidP="00573DE5">
      <w:pPr>
        <w:pStyle w:val="ae"/>
      </w:pPr>
      <w:r w:rsidRPr="00BE7634">
        <w:t xml:space="preserve">    ├───</w:t>
      </w:r>
      <w:proofErr w:type="spellStart"/>
      <w:r w:rsidRPr="00BE7634">
        <w:t>mobot_du</w:t>
      </w:r>
      <w:proofErr w:type="spellEnd"/>
    </w:p>
    <w:p w14:paraId="5F6256E9" w14:textId="77777777" w:rsidR="00BE7634" w:rsidRPr="00BE7634" w:rsidRDefault="00BE7634" w:rsidP="00573DE5">
      <w:pPr>
        <w:pStyle w:val="ae"/>
      </w:pPr>
      <w:r w:rsidRPr="00BE7634">
        <w:t xml:space="preserve">    │   │   CMakeLists.txt</w:t>
      </w:r>
    </w:p>
    <w:p w14:paraId="5AAD12D1" w14:textId="77777777" w:rsidR="00BE7634" w:rsidRPr="00BE7634" w:rsidRDefault="00BE7634" w:rsidP="00573DE5">
      <w:pPr>
        <w:pStyle w:val="ae"/>
      </w:pPr>
      <w:r w:rsidRPr="00BE7634">
        <w:t xml:space="preserve">    │   │   </w:t>
      </w:r>
      <w:proofErr w:type="spellStart"/>
      <w:r w:rsidRPr="00BE7634">
        <w:t>model.config</w:t>
      </w:r>
      <w:proofErr w:type="spellEnd"/>
    </w:p>
    <w:p w14:paraId="3CB7C487" w14:textId="77777777" w:rsidR="00BE7634" w:rsidRPr="00BE7634" w:rsidRDefault="00BE7634" w:rsidP="00573DE5">
      <w:pPr>
        <w:pStyle w:val="ae"/>
      </w:pPr>
      <w:r w:rsidRPr="00BE7634">
        <w:t xml:space="preserve">    │   │   package.xml</w:t>
      </w:r>
    </w:p>
    <w:p w14:paraId="70AF7439" w14:textId="77777777" w:rsidR="00BE7634" w:rsidRPr="00BE7634" w:rsidRDefault="00BE7634" w:rsidP="00573DE5">
      <w:pPr>
        <w:pStyle w:val="ae"/>
      </w:pPr>
      <w:r w:rsidRPr="00BE7634">
        <w:t xml:space="preserve">    │   ├───config</w:t>
      </w:r>
    </w:p>
    <w:p w14:paraId="160AA087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control.yaml</w:t>
      </w:r>
      <w:proofErr w:type="spellEnd"/>
    </w:p>
    <w:p w14:paraId="5F645BAD" w14:textId="77777777" w:rsidR="00BE7634" w:rsidRPr="00BE7634" w:rsidRDefault="00BE7634" w:rsidP="00573DE5">
      <w:pPr>
        <w:pStyle w:val="ae"/>
      </w:pPr>
      <w:r w:rsidRPr="00BE7634">
        <w:t xml:space="preserve">    │   ├───launch</w:t>
      </w:r>
    </w:p>
    <w:p w14:paraId="281DF11D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config.rviz</w:t>
      </w:r>
      <w:proofErr w:type="spellEnd"/>
    </w:p>
    <w:p w14:paraId="1FB7A347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empty.launch</w:t>
      </w:r>
      <w:proofErr w:type="spellEnd"/>
    </w:p>
    <w:p w14:paraId="62FFA80B" w14:textId="77777777" w:rsidR="00BE7634" w:rsidRPr="00BE7634" w:rsidRDefault="00BE7634" w:rsidP="00573DE5">
      <w:pPr>
        <w:pStyle w:val="ae"/>
      </w:pPr>
      <w:r w:rsidRPr="00BE7634">
        <w:t xml:space="preserve">    │   │       empty2.launch</w:t>
      </w:r>
    </w:p>
    <w:p w14:paraId="04DE9241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mobot.launch</w:t>
      </w:r>
      <w:proofErr w:type="spellEnd"/>
    </w:p>
    <w:p w14:paraId="699D7C6F" w14:textId="77777777" w:rsidR="00BE7634" w:rsidRPr="00BE7634" w:rsidRDefault="00BE7634" w:rsidP="00573DE5">
      <w:pPr>
        <w:pStyle w:val="ae"/>
      </w:pPr>
      <w:r w:rsidRPr="00BE7634">
        <w:t xml:space="preserve">    │   │       plan1.launch</w:t>
      </w:r>
    </w:p>
    <w:p w14:paraId="59BBB0B3" w14:textId="77777777" w:rsidR="00BE7634" w:rsidRPr="00BE7634" w:rsidRDefault="00BE7634" w:rsidP="00573DE5">
      <w:pPr>
        <w:pStyle w:val="ae"/>
      </w:pPr>
      <w:r w:rsidRPr="00BE7634">
        <w:t xml:space="preserve">    │   │       plan2.launch</w:t>
      </w:r>
    </w:p>
    <w:p w14:paraId="10769EF8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robolab.launch</w:t>
      </w:r>
      <w:proofErr w:type="spellEnd"/>
    </w:p>
    <w:p w14:paraId="31BD3EB3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robot.launch</w:t>
      </w:r>
      <w:proofErr w:type="spellEnd"/>
    </w:p>
    <w:p w14:paraId="441B321E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rviz.launch</w:t>
      </w:r>
      <w:proofErr w:type="spellEnd"/>
    </w:p>
    <w:p w14:paraId="625E819D" w14:textId="77777777" w:rsidR="00BE7634" w:rsidRPr="00BE7634" w:rsidRDefault="00BE7634" w:rsidP="00573DE5">
      <w:pPr>
        <w:pStyle w:val="ae"/>
      </w:pPr>
      <w:r w:rsidRPr="00BE7634">
        <w:t xml:space="preserve">    │   │       </w:t>
      </w:r>
      <w:proofErr w:type="spellStart"/>
      <w:r w:rsidRPr="00BE7634">
        <w:t>test.launch</w:t>
      </w:r>
      <w:proofErr w:type="spellEnd"/>
    </w:p>
    <w:p w14:paraId="1E7187E9" w14:textId="77777777" w:rsidR="00BE7634" w:rsidRPr="00BE7634" w:rsidRDefault="00BE7634" w:rsidP="00573DE5">
      <w:pPr>
        <w:pStyle w:val="ae"/>
      </w:pPr>
      <w:r w:rsidRPr="00BE7634">
        <w:t xml:space="preserve">    │   └───</w:t>
      </w:r>
      <w:proofErr w:type="spellStart"/>
      <w:r w:rsidRPr="00BE7634">
        <w:t>urdf</w:t>
      </w:r>
      <w:proofErr w:type="spellEnd"/>
    </w:p>
    <w:p w14:paraId="0477BE41" w14:textId="77777777" w:rsidR="00BE7634" w:rsidRPr="00BE7634" w:rsidRDefault="00BE7634" w:rsidP="00573DE5">
      <w:pPr>
        <w:pStyle w:val="ae"/>
      </w:pPr>
      <w:r w:rsidRPr="00BE7634">
        <w:t xml:space="preserve">    │           </w:t>
      </w:r>
      <w:proofErr w:type="spellStart"/>
      <w:r w:rsidRPr="00BE7634">
        <w:t>macros.xacro</w:t>
      </w:r>
      <w:proofErr w:type="spellEnd"/>
    </w:p>
    <w:p w14:paraId="00CA7778" w14:textId="77777777" w:rsidR="00BE7634" w:rsidRPr="00BE7634" w:rsidRDefault="00BE7634" w:rsidP="00573DE5">
      <w:pPr>
        <w:pStyle w:val="ae"/>
      </w:pPr>
      <w:r w:rsidRPr="00BE7634">
        <w:t xml:space="preserve">    │           </w:t>
      </w:r>
      <w:proofErr w:type="spellStart"/>
      <w:r w:rsidRPr="00BE7634">
        <w:t>model.urdf.xacro</w:t>
      </w:r>
      <w:proofErr w:type="spellEnd"/>
    </w:p>
    <w:p w14:paraId="63411A63" w14:textId="77777777" w:rsidR="00BE7634" w:rsidRPr="00BE7634" w:rsidRDefault="00BE7634" w:rsidP="00573DE5">
      <w:pPr>
        <w:pStyle w:val="ae"/>
      </w:pPr>
      <w:r w:rsidRPr="00BE7634">
        <w:t xml:space="preserve">    └───</w:t>
      </w:r>
      <w:proofErr w:type="spellStart"/>
      <w:r w:rsidRPr="00BE7634">
        <w:t>sps</w:t>
      </w:r>
      <w:proofErr w:type="spellEnd"/>
      <w:r w:rsidRPr="00BE7634">
        <w:t>-robot</w:t>
      </w:r>
    </w:p>
    <w:p w14:paraId="539E239A" w14:textId="77777777" w:rsidR="00BE7634" w:rsidRPr="00BE7634" w:rsidRDefault="00BE7634" w:rsidP="00573DE5">
      <w:pPr>
        <w:pStyle w:val="ae"/>
      </w:pPr>
      <w:r w:rsidRPr="00BE7634">
        <w:t xml:space="preserve">        │   CATKIN_IGNORE</w:t>
      </w:r>
    </w:p>
    <w:p w14:paraId="74C8AA67" w14:textId="77777777" w:rsidR="00BE7634" w:rsidRPr="00BE7634" w:rsidRDefault="00BE7634" w:rsidP="00573DE5">
      <w:pPr>
        <w:pStyle w:val="ae"/>
      </w:pPr>
      <w:r w:rsidRPr="00BE7634">
        <w:t xml:space="preserve">        │   README.md</w:t>
      </w:r>
    </w:p>
    <w:p w14:paraId="569E5990" w14:textId="77777777" w:rsidR="00BE7634" w:rsidRPr="00BE7634" w:rsidRDefault="00BE7634" w:rsidP="00573DE5">
      <w:pPr>
        <w:pStyle w:val="ae"/>
      </w:pPr>
      <w:r w:rsidRPr="00BE7634">
        <w:t xml:space="preserve">        ├───</w:t>
      </w:r>
      <w:proofErr w:type="spellStart"/>
      <w:r w:rsidRPr="00BE7634">
        <w:t>robot_config</w:t>
      </w:r>
      <w:proofErr w:type="spellEnd"/>
    </w:p>
    <w:p w14:paraId="13DEDA9B" w14:textId="77777777" w:rsidR="00BE7634" w:rsidRPr="00BE7634" w:rsidRDefault="00BE7634" w:rsidP="00573DE5">
      <w:pPr>
        <w:pStyle w:val="ae"/>
      </w:pPr>
      <w:r w:rsidRPr="00BE7634">
        <w:t xml:space="preserve">        │   │   CMakeLists.txt</w:t>
      </w:r>
    </w:p>
    <w:p w14:paraId="6775385C" w14:textId="77777777" w:rsidR="00BE7634" w:rsidRPr="00BE7634" w:rsidRDefault="00BE7634" w:rsidP="00573DE5">
      <w:pPr>
        <w:pStyle w:val="ae"/>
      </w:pPr>
      <w:r w:rsidRPr="00BE7634">
        <w:t xml:space="preserve">        │   │   package.xml</w:t>
      </w:r>
    </w:p>
    <w:p w14:paraId="777092D3" w14:textId="77777777" w:rsidR="00BE7634" w:rsidRPr="00BE7634" w:rsidRDefault="00BE7634" w:rsidP="00573DE5">
      <w:pPr>
        <w:pStyle w:val="ae"/>
      </w:pPr>
      <w:r w:rsidRPr="00BE7634">
        <w:t xml:space="preserve">        │   ├───config</w:t>
      </w:r>
    </w:p>
    <w:p w14:paraId="34BDA509" w14:textId="77777777" w:rsidR="00BE7634" w:rsidRPr="00BE7634" w:rsidRDefault="00BE7634" w:rsidP="00573DE5">
      <w:pPr>
        <w:pStyle w:val="ae"/>
      </w:pPr>
      <w:r w:rsidRPr="00BE7634">
        <w:t xml:space="preserve">        │   │       </w:t>
      </w:r>
      <w:proofErr w:type="spellStart"/>
      <w:r w:rsidRPr="00BE7634">
        <w:t>control.yaml</w:t>
      </w:r>
      <w:proofErr w:type="spellEnd"/>
    </w:p>
    <w:p w14:paraId="0EC5B767" w14:textId="77777777" w:rsidR="00BE7634" w:rsidRPr="00BE7634" w:rsidRDefault="00BE7634" w:rsidP="00573DE5">
      <w:pPr>
        <w:pStyle w:val="ae"/>
      </w:pPr>
      <w:r w:rsidRPr="00BE7634">
        <w:t xml:space="preserve">        │   ├───launch</w:t>
      </w:r>
    </w:p>
    <w:p w14:paraId="5219A589" w14:textId="77777777" w:rsidR="00BE7634" w:rsidRPr="00BE7634" w:rsidRDefault="00BE7634" w:rsidP="00573DE5">
      <w:pPr>
        <w:pStyle w:val="ae"/>
      </w:pPr>
      <w:r w:rsidRPr="00BE7634">
        <w:t xml:space="preserve">        │   │       </w:t>
      </w:r>
      <w:proofErr w:type="spellStart"/>
      <w:r w:rsidRPr="00BE7634">
        <w:t>test_robot_gazebo.launch</w:t>
      </w:r>
      <w:proofErr w:type="spellEnd"/>
    </w:p>
    <w:p w14:paraId="6C6CC785" w14:textId="77777777" w:rsidR="00BE7634" w:rsidRPr="00BE7634" w:rsidRDefault="00BE7634" w:rsidP="00573DE5">
      <w:pPr>
        <w:pStyle w:val="ae"/>
      </w:pPr>
      <w:r w:rsidRPr="00BE7634">
        <w:t xml:space="preserve">        │   └───</w:t>
      </w:r>
      <w:proofErr w:type="spellStart"/>
      <w:r w:rsidRPr="00BE7634">
        <w:t>rviz</w:t>
      </w:r>
      <w:proofErr w:type="spellEnd"/>
    </w:p>
    <w:p w14:paraId="242F2DC2" w14:textId="77777777" w:rsidR="00BE7634" w:rsidRPr="00BE7634" w:rsidRDefault="00BE7634" w:rsidP="00573DE5">
      <w:pPr>
        <w:pStyle w:val="ae"/>
      </w:pPr>
      <w:r w:rsidRPr="00BE7634">
        <w:t xml:space="preserve">        │           </w:t>
      </w:r>
      <w:proofErr w:type="spellStart"/>
      <w:r w:rsidRPr="00BE7634">
        <w:t>test_robot.rviz</w:t>
      </w:r>
      <w:proofErr w:type="spellEnd"/>
    </w:p>
    <w:p w14:paraId="7E71B634" w14:textId="77777777" w:rsidR="00BE7634" w:rsidRPr="00BE7634" w:rsidRDefault="00BE7634" w:rsidP="00573DE5">
      <w:pPr>
        <w:pStyle w:val="ae"/>
      </w:pPr>
      <w:r w:rsidRPr="00BE7634">
        <w:t xml:space="preserve">        └───</w:t>
      </w:r>
      <w:proofErr w:type="spellStart"/>
      <w:r w:rsidRPr="00BE7634">
        <w:t>robot_description</w:t>
      </w:r>
      <w:proofErr w:type="spellEnd"/>
    </w:p>
    <w:p w14:paraId="6B67E724" w14:textId="77777777" w:rsidR="00BE7634" w:rsidRPr="00BE7634" w:rsidRDefault="00BE7634" w:rsidP="00573DE5">
      <w:pPr>
        <w:pStyle w:val="ae"/>
      </w:pPr>
      <w:r w:rsidRPr="00BE7634">
        <w:t xml:space="preserve">            │   CMakeLists.txt</w:t>
      </w:r>
    </w:p>
    <w:p w14:paraId="0C1B52D5" w14:textId="77777777" w:rsidR="00BE7634" w:rsidRPr="00BE7634" w:rsidRDefault="00BE7634" w:rsidP="00573DE5">
      <w:pPr>
        <w:pStyle w:val="ae"/>
      </w:pPr>
      <w:r w:rsidRPr="00BE7634">
        <w:t xml:space="preserve">            │   package.xml</w:t>
      </w:r>
    </w:p>
    <w:p w14:paraId="74A0AD8E" w14:textId="77777777" w:rsidR="00BE7634" w:rsidRPr="00BE7634" w:rsidRDefault="00BE7634" w:rsidP="00573DE5">
      <w:pPr>
        <w:pStyle w:val="ae"/>
      </w:pPr>
      <w:r w:rsidRPr="00BE7634">
        <w:t xml:space="preserve">            ├───launch</w:t>
      </w:r>
    </w:p>
    <w:p w14:paraId="532F1DCA" w14:textId="77777777" w:rsidR="00BE7634" w:rsidRPr="00BE7634" w:rsidRDefault="00BE7634" w:rsidP="00573DE5">
      <w:pPr>
        <w:pStyle w:val="ae"/>
      </w:pPr>
      <w:r w:rsidRPr="00BE7634">
        <w:t xml:space="preserve">            │       </w:t>
      </w:r>
      <w:proofErr w:type="spellStart"/>
      <w:r w:rsidRPr="00BE7634">
        <w:t>test_urdf.launch</w:t>
      </w:r>
      <w:proofErr w:type="spellEnd"/>
    </w:p>
    <w:p w14:paraId="1EC2C1B9" w14:textId="77777777" w:rsidR="00BE7634" w:rsidRPr="00BE7634" w:rsidRDefault="00BE7634" w:rsidP="00573DE5">
      <w:pPr>
        <w:pStyle w:val="ae"/>
      </w:pPr>
      <w:r w:rsidRPr="00BE7634">
        <w:t xml:space="preserve">            ├───media</w:t>
      </w:r>
    </w:p>
    <w:p w14:paraId="308E9154" w14:textId="77777777" w:rsidR="00BE7634" w:rsidRPr="00BE7634" w:rsidRDefault="00BE7634" w:rsidP="00573DE5">
      <w:pPr>
        <w:pStyle w:val="ae"/>
      </w:pPr>
      <w:r w:rsidRPr="00BE7634">
        <w:t xml:space="preserve">            │   └───materials</w:t>
      </w:r>
    </w:p>
    <w:p w14:paraId="686A030D" w14:textId="77777777" w:rsidR="00BE7634" w:rsidRPr="00BE7634" w:rsidRDefault="00BE7634" w:rsidP="00573DE5">
      <w:pPr>
        <w:pStyle w:val="ae"/>
      </w:pPr>
      <w:r w:rsidRPr="00BE7634">
        <w:t xml:space="preserve">            │       ├───scripts</w:t>
      </w:r>
    </w:p>
    <w:p w14:paraId="46040B20" w14:textId="77777777" w:rsidR="00BE7634" w:rsidRPr="00BE7634" w:rsidRDefault="00BE7634" w:rsidP="00573DE5">
      <w:pPr>
        <w:pStyle w:val="ae"/>
      </w:pPr>
      <w:r w:rsidRPr="00BE7634">
        <w:t xml:space="preserve">            │       │       </w:t>
      </w:r>
      <w:proofErr w:type="spellStart"/>
      <w:r w:rsidRPr="00BE7634">
        <w:t>example.material</w:t>
      </w:r>
      <w:proofErr w:type="spellEnd"/>
    </w:p>
    <w:p w14:paraId="378DEF35" w14:textId="77777777" w:rsidR="00BE7634" w:rsidRPr="00BE7634" w:rsidRDefault="00BE7634" w:rsidP="00573DE5">
      <w:pPr>
        <w:pStyle w:val="ae"/>
      </w:pPr>
      <w:r w:rsidRPr="00BE7634">
        <w:t xml:space="preserve">            │       └───textures</w:t>
      </w:r>
    </w:p>
    <w:p w14:paraId="5B1E9879" w14:textId="77777777" w:rsidR="00BE7634" w:rsidRPr="00BE7634" w:rsidRDefault="00BE7634" w:rsidP="00573DE5">
      <w:pPr>
        <w:pStyle w:val="ae"/>
      </w:pPr>
      <w:r w:rsidRPr="00BE7634">
        <w:t xml:space="preserve">            │               aruco_example.png</w:t>
      </w:r>
    </w:p>
    <w:p w14:paraId="18DD5FEC" w14:textId="77777777" w:rsidR="00BE7634" w:rsidRPr="00BE7634" w:rsidRDefault="00BE7634" w:rsidP="00573DE5">
      <w:pPr>
        <w:pStyle w:val="ae"/>
      </w:pPr>
      <w:r w:rsidRPr="00BE7634">
        <w:t xml:space="preserve">            ├───</w:t>
      </w:r>
      <w:proofErr w:type="spellStart"/>
      <w:r w:rsidRPr="00BE7634">
        <w:t>rviz</w:t>
      </w:r>
      <w:proofErr w:type="spellEnd"/>
    </w:p>
    <w:p w14:paraId="7FB592DC" w14:textId="77777777" w:rsidR="00BE7634" w:rsidRPr="00BE7634" w:rsidRDefault="00BE7634" w:rsidP="00573DE5">
      <w:pPr>
        <w:pStyle w:val="ae"/>
      </w:pPr>
      <w:r w:rsidRPr="00BE7634">
        <w:t xml:space="preserve">            │       </w:t>
      </w:r>
      <w:proofErr w:type="spellStart"/>
      <w:r w:rsidRPr="00BE7634">
        <w:t>test_robot.rviz</w:t>
      </w:r>
      <w:proofErr w:type="spellEnd"/>
    </w:p>
    <w:p w14:paraId="0B28573E" w14:textId="77777777" w:rsidR="00BE7634" w:rsidRPr="00BE7634" w:rsidRDefault="00BE7634" w:rsidP="00573DE5">
      <w:pPr>
        <w:pStyle w:val="ae"/>
      </w:pPr>
      <w:r w:rsidRPr="00BE7634">
        <w:t xml:space="preserve">            ├───</w:t>
      </w:r>
      <w:proofErr w:type="spellStart"/>
      <w:r w:rsidRPr="00BE7634">
        <w:t>src</w:t>
      </w:r>
      <w:proofErr w:type="spellEnd"/>
    </w:p>
    <w:p w14:paraId="25A7AD15" w14:textId="77777777" w:rsidR="00BE7634" w:rsidRPr="00BE7634" w:rsidRDefault="00BE7634" w:rsidP="00573DE5">
      <w:pPr>
        <w:pStyle w:val="ae"/>
      </w:pPr>
      <w:r w:rsidRPr="00BE7634">
        <w:t xml:space="preserve">            │       contact_handler.cpp</w:t>
      </w:r>
    </w:p>
    <w:p w14:paraId="3B178892" w14:textId="77777777" w:rsidR="00BE7634" w:rsidRPr="00BE7634" w:rsidRDefault="00BE7634" w:rsidP="00573DE5">
      <w:pPr>
        <w:pStyle w:val="ae"/>
      </w:pPr>
      <w:r w:rsidRPr="00BE7634">
        <w:t xml:space="preserve">            └───</w:t>
      </w:r>
      <w:proofErr w:type="spellStart"/>
      <w:r w:rsidRPr="00BE7634">
        <w:t>urdf</w:t>
      </w:r>
      <w:proofErr w:type="spellEnd"/>
    </w:p>
    <w:p w14:paraId="10DF2EF2" w14:textId="77777777" w:rsidR="00BE7634" w:rsidRPr="00BE7634" w:rsidRDefault="00BE7634" w:rsidP="00573DE5">
      <w:pPr>
        <w:pStyle w:val="ae"/>
      </w:pPr>
      <w:r w:rsidRPr="00BE7634">
        <w:t xml:space="preserve">                    </w:t>
      </w:r>
      <w:proofErr w:type="spellStart"/>
      <w:r w:rsidRPr="00BE7634">
        <w:t>test_robot.urdf.xacro</w:t>
      </w:r>
      <w:proofErr w:type="spellEnd"/>
    </w:p>
    <w:p w14:paraId="4F18D4C3" w14:textId="2FA15609" w:rsidR="00664744" w:rsidRPr="00EE18A5" w:rsidRDefault="00664744" w:rsidP="00427F89">
      <w:pPr>
        <w:pStyle w:val="affa"/>
        <w:rPr>
          <w:lang w:val="en-US"/>
        </w:rPr>
      </w:pPr>
      <w:r w:rsidRPr="00EE18A5">
        <w:rPr>
          <w:lang w:val="en-US"/>
        </w:rPr>
        <w:br w:type="page"/>
      </w:r>
    </w:p>
    <w:p w14:paraId="06A70958" w14:textId="77777777" w:rsidR="00664744" w:rsidRPr="00997EB8" w:rsidRDefault="00664744" w:rsidP="00240BA8">
      <w:pPr>
        <w:pStyle w:val="affa"/>
        <w:rPr>
          <w:lang w:val="en-US"/>
        </w:rPr>
      </w:pPr>
      <w:r w:rsidRPr="00997EB8">
        <w:rPr>
          <w:rStyle w:val="af0"/>
          <w:lang w:val="en-US"/>
        </w:rPr>
        <w:lastRenderedPageBreak/>
        <w:t>http://zabaykin.ru/?p=247</w:t>
      </w:r>
    </w:p>
    <w:p w14:paraId="168513D9" w14:textId="77777777" w:rsidR="00664744" w:rsidRPr="00997EB8" w:rsidRDefault="00664744" w:rsidP="00664744">
      <w:pPr>
        <w:rPr>
          <w:lang w:val="en-US"/>
        </w:rPr>
      </w:pPr>
      <w:r w:rsidRPr="00997EB8">
        <w:rPr>
          <w:rStyle w:val="af0"/>
          <w:lang w:val="en-US"/>
        </w:rPr>
        <w:t>https://pandia.ru/text/80/149/14173.php</w:t>
      </w:r>
    </w:p>
    <w:p w14:paraId="4AFCEF82" w14:textId="77777777" w:rsidR="00664744" w:rsidRPr="00BE7634" w:rsidRDefault="00664744" w:rsidP="00664744">
      <w:pPr>
        <w:rPr>
          <w:lang w:val="en-US"/>
        </w:rPr>
      </w:pPr>
      <w:r w:rsidRPr="00BE7634">
        <w:rPr>
          <w:lang w:val="en-US"/>
        </w:rPr>
        <w:t>.</w:t>
      </w:r>
      <w:proofErr w:type="spellStart"/>
      <w:r w:rsidRPr="005F5471">
        <w:rPr>
          <w:lang w:val="en-US"/>
        </w:rPr>
        <w:t>bashrc</w:t>
      </w:r>
      <w:proofErr w:type="spellEnd"/>
    </w:p>
    <w:p w14:paraId="32E989A8" w14:textId="77777777" w:rsidR="00664744" w:rsidRPr="00C41A41" w:rsidRDefault="00664744" w:rsidP="00573DE5">
      <w:pPr>
        <w:pStyle w:val="ae"/>
      </w:pPr>
      <w:proofErr w:type="gramStart"/>
      <w:r w:rsidRPr="00C41A41">
        <w:t>export</w:t>
      </w:r>
      <w:proofErr w:type="gramEnd"/>
      <w:r w:rsidRPr="00C41A41">
        <w:t xml:space="preserve"> GAZEBO_MODEL_PATH=~/</w:t>
      </w:r>
      <w:proofErr w:type="spellStart"/>
      <w:r w:rsidRPr="00C41A41">
        <w:t>ros</w:t>
      </w:r>
      <w:proofErr w:type="spellEnd"/>
      <w:r w:rsidRPr="00C41A41">
        <w:t>/</w:t>
      </w:r>
      <w:proofErr w:type="spellStart"/>
      <w:r w:rsidRPr="00C41A41">
        <w:t>src</w:t>
      </w:r>
      <w:proofErr w:type="spellEnd"/>
      <w:r w:rsidRPr="00C41A41">
        <w:t>/</w:t>
      </w:r>
      <w:proofErr w:type="spellStart"/>
      <w:r w:rsidRPr="00C41A41">
        <w:t>gmod</w:t>
      </w:r>
      <w:proofErr w:type="spellEnd"/>
      <w:r w:rsidRPr="00C41A41">
        <w:t>/models:$GAZEBO_MODEL_PATH</w:t>
      </w:r>
    </w:p>
    <w:p w14:paraId="4452BB63" w14:textId="77777777" w:rsidR="00664744" w:rsidRDefault="00664744" w:rsidP="00664744">
      <w:pPr>
        <w:pStyle w:val="1"/>
        <w:numPr>
          <w:ilvl w:val="0"/>
          <w:numId w:val="34"/>
        </w:numPr>
        <w:tabs>
          <w:tab w:val="clear" w:pos="0"/>
        </w:tabs>
        <w:ind w:left="426" w:hanging="426"/>
      </w:pPr>
      <w:r>
        <w:t>Создание робота</w:t>
      </w:r>
    </w:p>
    <w:p w14:paraId="4C3BB2B5" w14:textId="77777777" w:rsidR="00664744" w:rsidRDefault="00664744" w:rsidP="00664744">
      <w:pPr>
        <w:pStyle w:val="20"/>
        <w:numPr>
          <w:ilvl w:val="1"/>
          <w:numId w:val="34"/>
        </w:numPr>
        <w:tabs>
          <w:tab w:val="clear" w:pos="0"/>
        </w:tabs>
        <w:ind w:left="0" w:firstLine="0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робота</w:t>
      </w:r>
      <w:proofErr w:type="spellEnd"/>
    </w:p>
    <w:p w14:paraId="2943AC23" w14:textId="1BA24F27" w:rsidR="00664744" w:rsidRDefault="00664744" w:rsidP="00240BA8">
      <w:pPr>
        <w:pStyle w:val="affa"/>
      </w:pPr>
      <w:r>
        <w:t xml:space="preserve">3-х мерная физическая модель робота в </w:t>
      </w:r>
      <w:proofErr w:type="spellStart"/>
      <w:r>
        <w:t>Gazebo</w:t>
      </w:r>
      <w:proofErr w:type="spellEnd"/>
      <w:r>
        <w:t xml:space="preserve"> описывается с помощью файла формата </w:t>
      </w:r>
      <w:proofErr w:type="spellStart"/>
      <w:r>
        <w:rPr>
          <w:i/>
        </w:rPr>
        <w:t>sdf</w:t>
      </w:r>
      <w:proofErr w:type="spellEnd"/>
      <w:r>
        <w:t xml:space="preserve">, близкого родственника </w:t>
      </w:r>
      <w:proofErr w:type="spellStart"/>
      <w:r>
        <w:t>urdf</w:t>
      </w:r>
      <w:proofErr w:type="spellEnd"/>
      <w:r>
        <w:t xml:space="preserve">, который обычно используется в </w:t>
      </w:r>
      <w:r>
        <w:rPr>
          <w:i/>
        </w:rPr>
        <w:t>ROS</w:t>
      </w:r>
      <w:r>
        <w:t>.</w:t>
      </w:r>
    </w:p>
    <w:p w14:paraId="34F36188" w14:textId="77777777" w:rsidR="00664744" w:rsidRDefault="00664744" w:rsidP="00240BA8">
      <w:pPr>
        <w:pStyle w:val="affa"/>
      </w:pPr>
      <w:r>
        <w:t xml:space="preserve">Тэг </w:t>
      </w:r>
      <w:proofErr w:type="spellStart"/>
      <w:r>
        <w:rPr>
          <w:b/>
        </w:rPr>
        <w:t>link</w:t>
      </w:r>
      <w:proofErr w:type="spellEnd"/>
      <w:r>
        <w:t xml:space="preserve"> определяет базовый структурный элемент, их может быть несколько в одной </w:t>
      </w:r>
      <w:proofErr w:type="spellStart"/>
      <w:r>
        <w:t>моделе</w:t>
      </w:r>
      <w:proofErr w:type="spellEnd"/>
      <w:r>
        <w:t xml:space="preserve">. Внутри </w:t>
      </w:r>
      <w:proofErr w:type="spellStart"/>
      <w:r>
        <w:rPr>
          <w:b/>
        </w:rPr>
        <w:t>link</w:t>
      </w:r>
      <w:proofErr w:type="spellEnd"/>
      <w:r>
        <w:t xml:space="preserve"> нужно определить тэги:</w:t>
      </w:r>
    </w:p>
    <w:p w14:paraId="77F17E50" w14:textId="476062E5" w:rsidR="00664744" w:rsidRDefault="00664744" w:rsidP="00EE18A5">
      <w:pPr>
        <w:pStyle w:val="affa"/>
        <w:numPr>
          <w:ilvl w:val="0"/>
          <w:numId w:val="37"/>
        </w:numPr>
      </w:pPr>
      <w:proofErr w:type="spellStart"/>
      <w:r>
        <w:rPr>
          <w:b/>
        </w:rPr>
        <w:t>pose</w:t>
      </w:r>
      <w:proofErr w:type="spellEnd"/>
      <w:r>
        <w:t xml:space="preserve"> в формате </w:t>
      </w:r>
      <w:proofErr w:type="spellStart"/>
      <w:r>
        <w:rPr>
          <w:b/>
        </w:rPr>
        <w:t>xyz</w:t>
      </w:r>
      <w:proofErr w:type="spellEnd"/>
      <w:r>
        <w:t xml:space="preserve"> </w:t>
      </w:r>
      <w:proofErr w:type="spellStart"/>
      <w:r>
        <w:rPr>
          <w:b/>
        </w:rPr>
        <w:t>rpy</w:t>
      </w:r>
      <w:proofErr w:type="spellEnd"/>
      <w:r>
        <w:t xml:space="preserve"> для определения позиции относительно начала координат модели, этот тэг используется очень часто и определяет позицию относительно родительского тэга.</w:t>
      </w:r>
    </w:p>
    <w:p w14:paraId="0687B016" w14:textId="4233B9EC" w:rsidR="00664744" w:rsidRDefault="00664744" w:rsidP="00EE18A5">
      <w:pPr>
        <w:pStyle w:val="affa"/>
        <w:numPr>
          <w:ilvl w:val="0"/>
          <w:numId w:val="37"/>
        </w:numPr>
      </w:pPr>
      <w:proofErr w:type="spellStart"/>
      <w:r>
        <w:rPr>
          <w:b/>
        </w:rPr>
        <w:t>collision</w:t>
      </w:r>
      <w:proofErr w:type="spellEnd"/>
      <w:r>
        <w:rPr>
          <w:b/>
        </w:rPr>
        <w:t xml:space="preserve"> </w:t>
      </w:r>
      <w:r>
        <w:t>(их может быть много внутри одног</w:t>
      </w:r>
      <w:r w:rsidR="00A03225">
        <w:t>о</w:t>
      </w:r>
      <w:r>
        <w:t xml:space="preserve"> линка) используется для просчета столкновений, в нем можно использовать как стандартные примитивы, так и импортировать модель </w:t>
      </w:r>
      <w:proofErr w:type="spellStart"/>
      <w:r>
        <w:t>форматов.</w:t>
      </w:r>
      <w:r>
        <w:rPr>
          <w:i/>
        </w:rPr>
        <w:t>dae</w:t>
      </w:r>
      <w:proofErr w:type="spellEnd"/>
      <w:r>
        <w:t xml:space="preserve"> </w:t>
      </w:r>
      <w:proofErr w:type="spellStart"/>
      <w:r>
        <w:t>или.</w:t>
      </w:r>
      <w:r>
        <w:rPr>
          <w:i/>
        </w:rPr>
        <w:t>stl</w:t>
      </w:r>
      <w:proofErr w:type="spellEnd"/>
      <w:r>
        <w:t xml:space="preserve">. Здесь же описываются свойства поверхности вроде трения. Добавив сюда </w:t>
      </w:r>
      <w:proofErr w:type="spellStart"/>
      <w:r>
        <w:t>pose</w:t>
      </w:r>
      <w:proofErr w:type="spellEnd"/>
      <w:r w:rsidR="00573DE5">
        <w:t>,</w:t>
      </w:r>
      <w:r>
        <w:t xml:space="preserve"> можно сдвинуть </w:t>
      </w:r>
      <w:proofErr w:type="spellStart"/>
      <w:r>
        <w:t>мэш</w:t>
      </w:r>
      <w:proofErr w:type="spellEnd"/>
      <w:r>
        <w:t xml:space="preserve"> относительно родительского линка</w:t>
      </w:r>
    </w:p>
    <w:p w14:paraId="1E7AFA8F" w14:textId="5570611C" w:rsidR="00664744" w:rsidRDefault="00664744" w:rsidP="00EE18A5">
      <w:pPr>
        <w:pStyle w:val="affa"/>
        <w:numPr>
          <w:ilvl w:val="0"/>
          <w:numId w:val="37"/>
        </w:numPr>
      </w:pPr>
      <w:proofErr w:type="spellStart"/>
      <w:r>
        <w:rPr>
          <w:b/>
        </w:rPr>
        <w:t>visual</w:t>
      </w:r>
      <w:proofErr w:type="spellEnd"/>
      <w:r>
        <w:rPr>
          <w:b/>
        </w:rPr>
        <w:t xml:space="preserve"> </w:t>
      </w:r>
      <w:r>
        <w:t xml:space="preserve">(их так же может быть много) добавляется для рендеринга, здесь также можно использовать как стандартные примитивы, так и импортировать модель </w:t>
      </w:r>
      <w:proofErr w:type="spellStart"/>
      <w:r>
        <w:t>форматов.</w:t>
      </w:r>
      <w:r>
        <w:rPr>
          <w:i/>
        </w:rPr>
        <w:t>dae</w:t>
      </w:r>
      <w:proofErr w:type="spellEnd"/>
      <w:r>
        <w:t xml:space="preserve"> </w:t>
      </w:r>
      <w:proofErr w:type="spellStart"/>
      <w:r>
        <w:t>или.</w:t>
      </w:r>
      <w:r>
        <w:rPr>
          <w:i/>
        </w:rPr>
        <w:t>stl</w:t>
      </w:r>
      <w:proofErr w:type="spellEnd"/>
      <w:r>
        <w:t xml:space="preserve">. Здесь же добавляются текстуры. Добавив сюда </w:t>
      </w:r>
      <w:proofErr w:type="spellStart"/>
      <w:r>
        <w:t>pose</w:t>
      </w:r>
      <w:proofErr w:type="spellEnd"/>
      <w:r w:rsidR="00573DE5">
        <w:t>,</w:t>
      </w:r>
      <w:r>
        <w:t xml:space="preserve"> можно сдвинуть </w:t>
      </w:r>
      <w:proofErr w:type="spellStart"/>
      <w:r>
        <w:t>мэш</w:t>
      </w:r>
      <w:proofErr w:type="spellEnd"/>
      <w:r>
        <w:t xml:space="preserve"> относительно родительского линка</w:t>
      </w:r>
    </w:p>
    <w:p w14:paraId="6EEB0D1F" w14:textId="534A48DC" w:rsidR="00664744" w:rsidRDefault="00664744" w:rsidP="00EE18A5">
      <w:pPr>
        <w:pStyle w:val="affa"/>
        <w:numPr>
          <w:ilvl w:val="0"/>
          <w:numId w:val="37"/>
        </w:numPr>
      </w:pPr>
      <w:proofErr w:type="spellStart"/>
      <w:r>
        <w:rPr>
          <w:b/>
        </w:rPr>
        <w:t>inertial</w:t>
      </w:r>
      <w:proofErr w:type="spellEnd"/>
      <w:r>
        <w:rPr>
          <w:b/>
        </w:rPr>
        <w:t xml:space="preserve"> </w:t>
      </w:r>
      <w:r>
        <w:t xml:space="preserve">(он в </w:t>
      </w:r>
      <w:proofErr w:type="spellStart"/>
      <w:r>
        <w:t>линке</w:t>
      </w:r>
      <w:proofErr w:type="spellEnd"/>
      <w:r>
        <w:t xml:space="preserve"> один) описывает физические инерциальные свойства линка: его массу, тензор инерции и т. д. Добавив сюда </w:t>
      </w:r>
      <w:proofErr w:type="spellStart"/>
      <w:r>
        <w:t>pose</w:t>
      </w:r>
      <w:proofErr w:type="spellEnd"/>
      <w:r w:rsidR="00573DE5">
        <w:t>,</w:t>
      </w:r>
      <w:r>
        <w:t xml:space="preserve"> можно сдвинуть координаты центра масс относительно родительского линка</w:t>
      </w:r>
    </w:p>
    <w:p w14:paraId="4A6361E9" w14:textId="77777777" w:rsidR="00664744" w:rsidRDefault="00664744" w:rsidP="00240BA8">
      <w:pPr>
        <w:pStyle w:val="affa"/>
      </w:pPr>
      <w:r>
        <w:t xml:space="preserve">Тэги </w:t>
      </w:r>
      <w:proofErr w:type="spellStart"/>
      <w:r>
        <w:rPr>
          <w:b/>
        </w:rPr>
        <w:t>link</w:t>
      </w:r>
      <w:proofErr w:type="spellEnd"/>
      <w:r>
        <w:t xml:space="preserve">, </w:t>
      </w:r>
      <w:proofErr w:type="spellStart"/>
      <w:r>
        <w:rPr>
          <w:b/>
        </w:rPr>
        <w:t>collision</w:t>
      </w:r>
      <w:proofErr w:type="spellEnd"/>
      <w:r>
        <w:t xml:space="preserve">, </w:t>
      </w:r>
      <w:proofErr w:type="spellStart"/>
      <w:r>
        <w:rPr>
          <w:b/>
        </w:rPr>
        <w:t>visual</w:t>
      </w:r>
      <w:proofErr w:type="spellEnd"/>
      <w:r>
        <w:t xml:space="preserve"> обязательно должны быть снабжены уникальными именами. Подробнее про спецификации </w:t>
      </w:r>
      <w:proofErr w:type="spellStart"/>
      <w:r>
        <w:rPr>
          <w:i/>
        </w:rPr>
        <w:t>sdf</w:t>
      </w:r>
      <w:proofErr w:type="spellEnd"/>
      <w:r>
        <w:t xml:space="preserve"> формата написано здесь (http://sdformat. </w:t>
      </w:r>
      <w:proofErr w:type="spellStart"/>
      <w:r>
        <w:t>org</w:t>
      </w:r>
      <w:proofErr w:type="spellEnd"/>
      <w:r>
        <w:t>/</w:t>
      </w:r>
      <w:proofErr w:type="spellStart"/>
      <w:r>
        <w:t>spec</w:t>
      </w:r>
      <w:proofErr w:type="spellEnd"/>
      <w:r>
        <w:t xml:space="preserve">) (в нашей версии </w:t>
      </w:r>
      <w:proofErr w:type="spellStart"/>
      <w:r>
        <w:rPr>
          <w:i/>
        </w:rPr>
        <w:t>Gazebo</w:t>
      </w:r>
      <w:proofErr w:type="spellEnd"/>
      <w:r>
        <w:t xml:space="preserve"> нужно выбрать 1.4 версию </w:t>
      </w:r>
      <w:proofErr w:type="spellStart"/>
      <w:r>
        <w:rPr>
          <w:i/>
        </w:rPr>
        <w:t>sdf</w:t>
      </w:r>
      <w:proofErr w:type="spellEnd"/>
      <w:r>
        <w:t>).</w:t>
      </w:r>
    </w:p>
    <w:p w14:paraId="7A3BBBE0" w14:textId="77777777" w:rsidR="00664744" w:rsidRPr="00C41A41" w:rsidRDefault="00664744" w:rsidP="00664744">
      <w:pPr>
        <w:pStyle w:val="20"/>
        <w:numPr>
          <w:ilvl w:val="1"/>
          <w:numId w:val="34"/>
        </w:numPr>
        <w:tabs>
          <w:tab w:val="clear" w:pos="0"/>
        </w:tabs>
        <w:ind w:left="0" w:firstLine="0"/>
        <w:rPr>
          <w:lang w:val="ru-RU"/>
        </w:rPr>
      </w:pPr>
      <w:r w:rsidRPr="00C41A41">
        <w:rPr>
          <w:lang w:val="ru-RU"/>
        </w:rPr>
        <w:t xml:space="preserve">Создание </w:t>
      </w:r>
      <w:proofErr w:type="spellStart"/>
      <w:r>
        <w:t>sdf</w:t>
      </w:r>
      <w:proofErr w:type="spellEnd"/>
      <w:r w:rsidRPr="00C41A41">
        <w:rPr>
          <w:lang w:val="ru-RU"/>
        </w:rPr>
        <w:t xml:space="preserve"> файла модели робота с помощью утилиты </w:t>
      </w:r>
      <w:proofErr w:type="spellStart"/>
      <w:r>
        <w:t>xacro</w:t>
      </w:r>
      <w:proofErr w:type="spellEnd"/>
    </w:p>
    <w:p w14:paraId="7A5D8CF6" w14:textId="63DA0A05" w:rsidR="00664744" w:rsidRDefault="00664744" w:rsidP="00240BA8">
      <w:pPr>
        <w:pStyle w:val="affa"/>
      </w:pPr>
      <w:r>
        <w:t xml:space="preserve">Название </w:t>
      </w:r>
      <w:proofErr w:type="spellStart"/>
      <w:r>
        <w:t>xacro</w:t>
      </w:r>
      <w:proofErr w:type="spellEnd"/>
      <w:r>
        <w:t xml:space="preserve"> происходит от </w:t>
      </w:r>
      <w:proofErr w:type="spellStart"/>
      <w:r>
        <w:rPr>
          <w:i/>
        </w:rPr>
        <w:t>Xml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mACROs</w:t>
      </w:r>
      <w:proofErr w:type="spellEnd"/>
      <w:r>
        <w:t>.</w:t>
      </w:r>
    </w:p>
    <w:p w14:paraId="700E5ABF" w14:textId="5E8F9F18" w:rsidR="00664744" w:rsidRDefault="00664744" w:rsidP="00240BA8">
      <w:pPr>
        <w:pStyle w:val="affa"/>
      </w:pPr>
      <w:r>
        <w:rPr>
          <w:b/>
        </w:rPr>
        <w:t>$(</w:t>
      </w:r>
      <w:proofErr w:type="spellStart"/>
      <w:r>
        <w:rPr>
          <w:b/>
        </w:rPr>
        <w:t>find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mobot_description</w:t>
      </w:r>
      <w:proofErr w:type="spellEnd"/>
      <w:r>
        <w:rPr>
          <w:b/>
        </w:rPr>
        <w:t>)</w:t>
      </w:r>
      <w:r>
        <w:t xml:space="preserve">. </w:t>
      </w:r>
      <w:r w:rsidR="006D70B2">
        <w:t>Ф</w:t>
      </w:r>
      <w:r>
        <w:t>ункци</w:t>
      </w:r>
      <w:r w:rsidR="006D70B2">
        <w:t>я</w:t>
      </w:r>
      <w:r>
        <w:t xml:space="preserve"> поиска адреса пакета.</w:t>
      </w:r>
    </w:p>
    <w:p w14:paraId="5E4E39B9" w14:textId="77777777" w:rsidR="00664744" w:rsidRPr="00240BA8" w:rsidRDefault="00664744" w:rsidP="00573DE5">
      <w:pPr>
        <w:pStyle w:val="ae"/>
      </w:pPr>
      <w:r w:rsidRPr="00240BA8">
        <w:lastRenderedPageBreak/>
        <w:t>&lt;</w:t>
      </w:r>
      <w:proofErr w:type="spellStart"/>
      <w:r w:rsidRPr="005F5471">
        <w:t>xacro</w:t>
      </w:r>
      <w:proofErr w:type="gramStart"/>
      <w:r w:rsidRPr="00240BA8">
        <w:t>:</w:t>
      </w:r>
      <w:r w:rsidRPr="005F5471">
        <w:t>include</w:t>
      </w:r>
      <w:proofErr w:type="spellEnd"/>
      <w:proofErr w:type="gramEnd"/>
      <w:r w:rsidRPr="00240BA8">
        <w:t xml:space="preserve"> </w:t>
      </w:r>
      <w:r w:rsidRPr="005F5471">
        <w:t>filename</w:t>
      </w:r>
      <w:r w:rsidRPr="00240BA8">
        <w:t>="$(</w:t>
      </w:r>
      <w:r w:rsidRPr="005F5471">
        <w:t>find</w:t>
      </w:r>
      <w:r w:rsidRPr="00240BA8">
        <w:t xml:space="preserve"> </w:t>
      </w:r>
      <w:proofErr w:type="spellStart"/>
      <w:r w:rsidRPr="005F5471">
        <w:t>mobot</w:t>
      </w:r>
      <w:r w:rsidRPr="00240BA8">
        <w:t>_</w:t>
      </w:r>
      <w:r w:rsidRPr="005F5471">
        <w:t>description</w:t>
      </w:r>
      <w:proofErr w:type="spellEnd"/>
      <w:r w:rsidRPr="00240BA8">
        <w:t>)/</w:t>
      </w:r>
      <w:proofErr w:type="spellStart"/>
      <w:r w:rsidRPr="005F5471">
        <w:t>sdf</w:t>
      </w:r>
      <w:proofErr w:type="spellEnd"/>
      <w:r w:rsidRPr="00240BA8">
        <w:t>/</w:t>
      </w:r>
      <w:proofErr w:type="spellStart"/>
      <w:r w:rsidRPr="005F5471">
        <w:t>macros</w:t>
      </w:r>
      <w:r w:rsidRPr="00240BA8">
        <w:t>.</w:t>
      </w:r>
      <w:r w:rsidRPr="005F5471">
        <w:t>xacro</w:t>
      </w:r>
      <w:proofErr w:type="spellEnd"/>
      <w:r w:rsidRPr="00240BA8">
        <w:t>" /&gt;</w:t>
      </w:r>
    </w:p>
    <w:p w14:paraId="7A096976" w14:textId="4E0F4A76" w:rsidR="00664744" w:rsidRDefault="006D70B2" w:rsidP="00240BA8">
      <w:pPr>
        <w:pStyle w:val="affa"/>
      </w:pPr>
      <w:r>
        <w:t>Д</w:t>
      </w:r>
      <w:r w:rsidR="00664744">
        <w:t xml:space="preserve">обавим описание линка базы робота, тэг </w:t>
      </w:r>
      <w:proofErr w:type="spellStart"/>
      <w:r w:rsidR="00664744">
        <w:rPr>
          <w:b/>
        </w:rPr>
        <w:t>static</w:t>
      </w:r>
      <w:proofErr w:type="spellEnd"/>
      <w:r w:rsidR="00664744">
        <w:t xml:space="preserve"> указывает на то, что модель пока статична, это полезно на момент формирования модели</w:t>
      </w:r>
    </w:p>
    <w:p w14:paraId="561FCC5A" w14:textId="77777777" w:rsidR="00664744" w:rsidRPr="006E5DE5" w:rsidRDefault="00664744" w:rsidP="00573DE5">
      <w:pPr>
        <w:pStyle w:val="ae"/>
        <w:rPr>
          <w:lang w:val="ru-RU"/>
        </w:rPr>
      </w:pPr>
      <w:r w:rsidRPr="006E5DE5">
        <w:rPr>
          <w:lang w:val="ru-RU"/>
        </w:rPr>
        <w:t>&lt;</w:t>
      </w:r>
      <w:r>
        <w:t>static</w:t>
      </w:r>
      <w:r w:rsidRPr="006E5DE5">
        <w:rPr>
          <w:lang w:val="ru-RU"/>
        </w:rPr>
        <w:t>&gt;</w:t>
      </w:r>
      <w:r>
        <w:t>True</w:t>
      </w:r>
      <w:r w:rsidRPr="006E5DE5">
        <w:rPr>
          <w:lang w:val="ru-RU"/>
        </w:rPr>
        <w:t>&lt;/</w:t>
      </w:r>
      <w:r>
        <w:t>static</w:t>
      </w:r>
      <w:r w:rsidRPr="006E5DE5">
        <w:rPr>
          <w:lang w:val="ru-RU"/>
        </w:rPr>
        <w:t>&gt;</w:t>
      </w:r>
    </w:p>
    <w:p w14:paraId="1CEF7589" w14:textId="01AEE59B" w:rsidR="00664744" w:rsidRDefault="00664744" w:rsidP="00240BA8">
      <w:pPr>
        <w:pStyle w:val="affa"/>
      </w:pPr>
      <w:r>
        <w:t>Кастер</w:t>
      </w:r>
      <w:r w:rsidR="00B24259">
        <w:t xml:space="preserve"> </w:t>
      </w:r>
      <w:r w:rsidR="00B24259" w:rsidRPr="00AE17B3">
        <w:sym w:font="Symbol" w:char="F02D"/>
      </w:r>
      <w:r w:rsidR="00B24259">
        <w:t xml:space="preserve"> </w:t>
      </w:r>
      <w:r>
        <w:t>это сфера без трения, которая добавлена, чтобы роботу хватило только двух колес.</w:t>
      </w:r>
    </w:p>
    <w:p w14:paraId="336005C6" w14:textId="77777777" w:rsidR="00664744" w:rsidRPr="00240BA8" w:rsidRDefault="00664744" w:rsidP="00240BA8">
      <w:pPr>
        <w:pStyle w:val="affa"/>
      </w:pPr>
      <w:r>
        <w:t>Далее</w:t>
      </w:r>
      <w:r w:rsidRPr="00240BA8">
        <w:t xml:space="preserve"> </w:t>
      </w:r>
      <w:r>
        <w:t>с</w:t>
      </w:r>
      <w:r w:rsidRPr="00240BA8">
        <w:t xml:space="preserve"> </w:t>
      </w:r>
      <w:r>
        <w:t>помощью</w:t>
      </w:r>
      <w:r w:rsidRPr="00240BA8">
        <w:t xml:space="preserve"> </w:t>
      </w:r>
      <w:proofErr w:type="spellStart"/>
      <w:r w:rsidRPr="00C41A41">
        <w:rPr>
          <w:lang w:val="en-US"/>
        </w:rPr>
        <w:t>xacro</w:t>
      </w:r>
      <w:proofErr w:type="spellEnd"/>
      <w:r w:rsidRPr="00240BA8">
        <w:t xml:space="preserve"> </w:t>
      </w:r>
      <w:r>
        <w:t>создаем</w:t>
      </w:r>
      <w:r w:rsidRPr="00240BA8">
        <w:t xml:space="preserve"> </w:t>
      </w:r>
      <w:proofErr w:type="spellStart"/>
      <w:r w:rsidRPr="00C41A41">
        <w:rPr>
          <w:i/>
          <w:lang w:val="en-US"/>
        </w:rPr>
        <w:t>sdf</w:t>
      </w:r>
      <w:proofErr w:type="spellEnd"/>
      <w:r w:rsidRPr="00240BA8">
        <w:t xml:space="preserve"> </w:t>
      </w:r>
      <w:r>
        <w:t>файл</w:t>
      </w:r>
      <w:r w:rsidRPr="00240BA8">
        <w:t>:</w:t>
      </w:r>
    </w:p>
    <w:p w14:paraId="05CA3FFF" w14:textId="77777777" w:rsidR="00664744" w:rsidRPr="00B24259" w:rsidRDefault="00664744" w:rsidP="00573DE5">
      <w:pPr>
        <w:pStyle w:val="afffe"/>
      </w:pPr>
      <w:r w:rsidRPr="00B24259">
        <w:t xml:space="preserve">$ </w:t>
      </w:r>
      <w:proofErr w:type="spellStart"/>
      <w:proofErr w:type="gramStart"/>
      <w:r w:rsidRPr="00B24259">
        <w:t>rosrun</w:t>
      </w:r>
      <w:proofErr w:type="spellEnd"/>
      <w:proofErr w:type="gramEnd"/>
      <w:r w:rsidRPr="00B24259">
        <w:t xml:space="preserve"> </w:t>
      </w:r>
      <w:proofErr w:type="spellStart"/>
      <w:r w:rsidRPr="00B24259">
        <w:t>xacro</w:t>
      </w:r>
      <w:proofErr w:type="spellEnd"/>
      <w:r w:rsidRPr="00B24259">
        <w:t xml:space="preserve"> </w:t>
      </w:r>
      <w:proofErr w:type="spellStart"/>
      <w:r w:rsidRPr="00B24259">
        <w:t>xacro</w:t>
      </w:r>
      <w:proofErr w:type="spellEnd"/>
      <w:r w:rsidRPr="00B24259">
        <w:t xml:space="preserve"> -o </w:t>
      </w:r>
      <w:proofErr w:type="spellStart"/>
      <w:r w:rsidRPr="00B24259">
        <w:t>model.sdf</w:t>
      </w:r>
      <w:proofErr w:type="spellEnd"/>
      <w:r w:rsidRPr="00B24259">
        <w:t xml:space="preserve"> </w:t>
      </w:r>
      <w:proofErr w:type="spellStart"/>
      <w:r w:rsidRPr="00B24259">
        <w:t>model.sdf.xacro</w:t>
      </w:r>
      <w:proofErr w:type="spellEnd"/>
    </w:p>
    <w:p w14:paraId="178EA85C" w14:textId="77777777" w:rsidR="00664744" w:rsidRPr="002A676F" w:rsidRDefault="00664744" w:rsidP="00EE18A5">
      <w:pPr>
        <w:pStyle w:val="4"/>
        <w:rPr>
          <w:lang w:val="en-US"/>
        </w:rPr>
      </w:pPr>
      <w:r>
        <w:t>Добавление</w:t>
      </w:r>
      <w:r w:rsidRPr="002A676F">
        <w:rPr>
          <w:lang w:val="en-US"/>
        </w:rPr>
        <w:t xml:space="preserve"> </w:t>
      </w:r>
      <w:r>
        <w:t>колес</w:t>
      </w:r>
    </w:p>
    <w:p w14:paraId="0ACA6288" w14:textId="77777777" w:rsidR="00664744" w:rsidRPr="00573DE5" w:rsidRDefault="00664744" w:rsidP="00573DE5">
      <w:pPr>
        <w:pStyle w:val="ae"/>
      </w:pPr>
      <w:r w:rsidRPr="00573DE5">
        <w:t xml:space="preserve">&lt;macro name="wheel" </w:t>
      </w:r>
      <w:proofErr w:type="spellStart"/>
      <w:r w:rsidRPr="00573DE5">
        <w:t>params</w:t>
      </w:r>
      <w:proofErr w:type="spellEnd"/>
      <w:r w:rsidRPr="00573DE5">
        <w:t>="</w:t>
      </w:r>
      <w:proofErr w:type="spellStart"/>
      <w:r w:rsidRPr="00573DE5">
        <w:t>lr</w:t>
      </w:r>
      <w:proofErr w:type="spellEnd"/>
      <w:r w:rsidRPr="00573DE5">
        <w:t xml:space="preserve"> </w:t>
      </w:r>
      <w:proofErr w:type="spellStart"/>
      <w:r w:rsidRPr="00573DE5">
        <w:t>tY</w:t>
      </w:r>
      <w:proofErr w:type="spellEnd"/>
      <w:r w:rsidRPr="00573DE5">
        <w:t>"&gt;</w:t>
      </w:r>
    </w:p>
    <w:p w14:paraId="1132BDF2" w14:textId="77777777" w:rsidR="00664744" w:rsidRPr="002A676F" w:rsidRDefault="00664744" w:rsidP="00573DE5">
      <w:pPr>
        <w:pStyle w:val="ae"/>
      </w:pPr>
      <w:r w:rsidRPr="002A676F">
        <w:t>&lt;</w:t>
      </w:r>
      <w:r w:rsidRPr="00573DE5">
        <w:t>link</w:t>
      </w:r>
      <w:r w:rsidRPr="002A676F">
        <w:t xml:space="preserve"> </w:t>
      </w:r>
      <w:r w:rsidRPr="00573DE5">
        <w:t>name</w:t>
      </w:r>
      <w:r w:rsidRPr="002A676F">
        <w:t>="${</w:t>
      </w:r>
      <w:proofErr w:type="spellStart"/>
      <w:r w:rsidRPr="00573DE5">
        <w:t>lr</w:t>
      </w:r>
      <w:proofErr w:type="spellEnd"/>
      <w:proofErr w:type="gramStart"/>
      <w:r w:rsidRPr="002A676F">
        <w:t>}_</w:t>
      </w:r>
      <w:proofErr w:type="gramEnd"/>
      <w:r w:rsidRPr="00573DE5">
        <w:t>wheel</w:t>
      </w:r>
      <w:r w:rsidRPr="002A676F">
        <w:t>"&gt;</w:t>
      </w:r>
    </w:p>
    <w:p w14:paraId="62ADABC7" w14:textId="77777777" w:rsidR="00664744" w:rsidRPr="002A676F" w:rsidRDefault="00664744" w:rsidP="00573DE5">
      <w:pPr>
        <w:pStyle w:val="ae"/>
      </w:pPr>
      <w:r w:rsidRPr="002A676F">
        <w:t>&lt;</w:t>
      </w:r>
      <w:proofErr w:type="gramStart"/>
      <w:r w:rsidRPr="00573DE5">
        <w:t>pose</w:t>
      </w:r>
      <w:proofErr w:type="gramEnd"/>
      <w:r w:rsidRPr="002A676F">
        <w:t>&gt;${</w:t>
      </w:r>
      <w:proofErr w:type="spellStart"/>
      <w:r w:rsidRPr="00573DE5">
        <w:t>wheelPos</w:t>
      </w:r>
      <w:proofErr w:type="spellEnd"/>
      <w:r w:rsidRPr="002A676F">
        <w:t>} ${</w:t>
      </w:r>
      <w:proofErr w:type="spellStart"/>
      <w:r w:rsidRPr="00573DE5">
        <w:t>tY</w:t>
      </w:r>
      <w:proofErr w:type="spellEnd"/>
      <w:r w:rsidRPr="002A676F">
        <w:t>*</w:t>
      </w:r>
      <w:proofErr w:type="spellStart"/>
      <w:r w:rsidRPr="00573DE5">
        <w:t>wheelWidth</w:t>
      </w:r>
      <w:proofErr w:type="spellEnd"/>
      <w:r w:rsidRPr="002A676F">
        <w:t>/2+</w:t>
      </w:r>
      <w:r w:rsidRPr="00573DE5">
        <w:t>tY</w:t>
      </w:r>
      <w:r w:rsidRPr="002A676F">
        <w:t>*</w:t>
      </w:r>
      <w:proofErr w:type="spellStart"/>
      <w:r w:rsidRPr="00573DE5">
        <w:t>chassisWidth</w:t>
      </w:r>
      <w:proofErr w:type="spellEnd"/>
      <w:r w:rsidRPr="002A676F">
        <w:t>/2} ${</w:t>
      </w:r>
      <w:proofErr w:type="spellStart"/>
      <w:r w:rsidRPr="00573DE5">
        <w:t>wheelRadius</w:t>
      </w:r>
      <w:proofErr w:type="spellEnd"/>
      <w:r w:rsidRPr="002A676F">
        <w:t>} 0 ${</w:t>
      </w:r>
      <w:r w:rsidRPr="00573DE5">
        <w:t>PI</w:t>
      </w:r>
      <w:r w:rsidRPr="002A676F">
        <w:t>/2}</w:t>
      </w:r>
    </w:p>
    <w:p w14:paraId="3BA3DA58" w14:textId="77777777" w:rsidR="00664744" w:rsidRPr="00573DE5" w:rsidRDefault="00664744" w:rsidP="00573DE5">
      <w:pPr>
        <w:pStyle w:val="ae"/>
      </w:pPr>
      <w:r w:rsidRPr="00573DE5">
        <w:t>${PI/2</w:t>
      </w:r>
      <w:proofErr w:type="gramStart"/>
      <w:r w:rsidRPr="00573DE5">
        <w:t>}&lt;</w:t>
      </w:r>
      <w:proofErr w:type="gramEnd"/>
      <w:r w:rsidRPr="00573DE5">
        <w:t>/pose&gt;</w:t>
      </w:r>
    </w:p>
    <w:p w14:paraId="17FC2EC6" w14:textId="77777777" w:rsidR="00664744" w:rsidRPr="00573DE5" w:rsidRDefault="00664744" w:rsidP="00573DE5">
      <w:pPr>
        <w:pStyle w:val="ae"/>
      </w:pPr>
      <w:r w:rsidRPr="00573DE5">
        <w:t>&lt;collision name="${</w:t>
      </w:r>
      <w:proofErr w:type="spellStart"/>
      <w:r w:rsidRPr="00573DE5">
        <w:t>lr</w:t>
      </w:r>
      <w:proofErr w:type="spellEnd"/>
      <w:r w:rsidRPr="00573DE5">
        <w:t>}_</w:t>
      </w:r>
      <w:proofErr w:type="spellStart"/>
      <w:r w:rsidRPr="00573DE5">
        <w:t>wheel_collision</w:t>
      </w:r>
      <w:proofErr w:type="spellEnd"/>
      <w:r w:rsidRPr="00573DE5">
        <w:t>"&gt;</w:t>
      </w:r>
    </w:p>
    <w:p w14:paraId="409B1C60" w14:textId="77777777" w:rsidR="00664744" w:rsidRPr="00573DE5" w:rsidRDefault="00664744" w:rsidP="00573DE5">
      <w:pPr>
        <w:pStyle w:val="ae"/>
      </w:pPr>
      <w:r w:rsidRPr="00573DE5">
        <w:t>&lt;geometry&gt;</w:t>
      </w:r>
    </w:p>
    <w:p w14:paraId="199C5C6E" w14:textId="77777777" w:rsidR="00664744" w:rsidRPr="00573DE5" w:rsidRDefault="00664744" w:rsidP="00573DE5">
      <w:pPr>
        <w:pStyle w:val="ae"/>
      </w:pPr>
      <w:r w:rsidRPr="00573DE5">
        <w:t>&lt;cylinder&gt;</w:t>
      </w:r>
    </w:p>
    <w:p w14:paraId="1E929B5D" w14:textId="77777777" w:rsidR="00664744" w:rsidRPr="00573DE5" w:rsidRDefault="00664744" w:rsidP="00573DE5">
      <w:pPr>
        <w:pStyle w:val="ae"/>
      </w:pPr>
      <w:r w:rsidRPr="00573DE5">
        <w:t>&lt;radius&gt;${</w:t>
      </w:r>
      <w:proofErr w:type="spellStart"/>
      <w:r w:rsidRPr="00573DE5">
        <w:t>wheelRadius</w:t>
      </w:r>
      <w:proofErr w:type="spellEnd"/>
      <w:r w:rsidRPr="00573DE5">
        <w:t>}&lt;/radius&gt;</w:t>
      </w:r>
    </w:p>
    <w:p w14:paraId="795F097C" w14:textId="77777777" w:rsidR="00664744" w:rsidRPr="00573DE5" w:rsidRDefault="00664744" w:rsidP="00573DE5">
      <w:pPr>
        <w:pStyle w:val="ae"/>
      </w:pPr>
      <w:r w:rsidRPr="00573DE5">
        <w:t>&lt;length&gt;${</w:t>
      </w:r>
      <w:proofErr w:type="spellStart"/>
      <w:r w:rsidRPr="00573DE5">
        <w:t>wheelWidth</w:t>
      </w:r>
      <w:proofErr w:type="spellEnd"/>
      <w:r w:rsidRPr="00573DE5">
        <w:t>}&lt;/length&gt;</w:t>
      </w:r>
    </w:p>
    <w:p w14:paraId="4DFBDDEC" w14:textId="77777777" w:rsidR="00664744" w:rsidRPr="00573DE5" w:rsidRDefault="00664744" w:rsidP="00573DE5">
      <w:pPr>
        <w:pStyle w:val="ae"/>
      </w:pPr>
      <w:r w:rsidRPr="00573DE5">
        <w:t>&lt;/cylinder&gt;</w:t>
      </w:r>
    </w:p>
    <w:p w14:paraId="527D7496" w14:textId="77777777" w:rsidR="00664744" w:rsidRPr="00573DE5" w:rsidRDefault="00664744" w:rsidP="00573DE5">
      <w:pPr>
        <w:pStyle w:val="ae"/>
      </w:pPr>
      <w:r w:rsidRPr="00573DE5">
        <w:t>&lt;/geometry&gt;</w:t>
      </w:r>
    </w:p>
    <w:p w14:paraId="31EE6DC4" w14:textId="28193D31" w:rsidR="00664744" w:rsidRPr="00C41A41" w:rsidRDefault="00664744" w:rsidP="00664744">
      <w:pPr>
        <w:pStyle w:val="afffb"/>
        <w:rPr>
          <w:lang w:val="en-US"/>
        </w:rPr>
      </w:pPr>
      <w:r>
        <w:t>Обратите внимание на параметры. "</w:t>
      </w:r>
      <w:proofErr w:type="spellStart"/>
      <w:r>
        <w:rPr>
          <w:b/>
        </w:rPr>
        <w:t>lr</w:t>
      </w:r>
      <w:proofErr w:type="spellEnd"/>
      <w:r>
        <w:t>" следует задать "</w:t>
      </w:r>
      <w:proofErr w:type="spellStart"/>
      <w:r>
        <w:rPr>
          <w:b/>
        </w:rPr>
        <w:t>left</w:t>
      </w:r>
      <w:proofErr w:type="spellEnd"/>
      <w:r>
        <w:t>" или "</w:t>
      </w:r>
      <w:proofErr w:type="spellStart"/>
      <w:r>
        <w:rPr>
          <w:b/>
        </w:rPr>
        <w:t>rigth</w:t>
      </w:r>
      <w:proofErr w:type="spellEnd"/>
      <w:r>
        <w:t xml:space="preserve">", а </w:t>
      </w:r>
      <w:proofErr w:type="spellStart"/>
      <w:r>
        <w:rPr>
          <w:b/>
        </w:rPr>
        <w:t>tY</w:t>
      </w:r>
      <w:proofErr w:type="spellEnd"/>
      <w:r w:rsidR="002A676F">
        <w:rPr>
          <w:b/>
        </w:rPr>
        <w:t xml:space="preserve"> – </w:t>
      </w:r>
      <w:r>
        <w:t>смещение по оси Y, 1 или -1 в зависимости от колеса. Зададим</w:t>
      </w:r>
      <w:r w:rsidRPr="00C41A41">
        <w:rPr>
          <w:lang w:val="en-US"/>
        </w:rPr>
        <w:t xml:space="preserve"> </w:t>
      </w:r>
      <w:r>
        <w:t>колесам</w:t>
      </w:r>
      <w:r w:rsidRPr="00C41A41">
        <w:rPr>
          <w:lang w:val="en-US"/>
        </w:rPr>
        <w:t xml:space="preserve"> </w:t>
      </w:r>
      <w:r>
        <w:t>трение</w:t>
      </w:r>
      <w:r w:rsidRPr="00C41A41">
        <w:rPr>
          <w:lang w:val="en-US"/>
        </w:rPr>
        <w:t>:</w:t>
      </w:r>
    </w:p>
    <w:p w14:paraId="22F5D8CA" w14:textId="77777777" w:rsidR="00664744" w:rsidRPr="00573DE5" w:rsidRDefault="00664744" w:rsidP="00573DE5">
      <w:pPr>
        <w:pStyle w:val="ae"/>
      </w:pPr>
      <w:r w:rsidRPr="00573DE5">
        <w:t>&lt;surface&gt;</w:t>
      </w:r>
    </w:p>
    <w:p w14:paraId="4C8A7607" w14:textId="77777777" w:rsidR="00664744" w:rsidRPr="00573DE5" w:rsidRDefault="00664744" w:rsidP="00573DE5">
      <w:pPr>
        <w:pStyle w:val="ae"/>
      </w:pPr>
      <w:r w:rsidRPr="00573DE5">
        <w:t>&lt;friction&gt;</w:t>
      </w:r>
    </w:p>
    <w:p w14:paraId="76DED0AB" w14:textId="77777777" w:rsidR="00664744" w:rsidRPr="00573DE5" w:rsidRDefault="00664744" w:rsidP="00573DE5">
      <w:pPr>
        <w:pStyle w:val="ae"/>
      </w:pPr>
      <w:r w:rsidRPr="00573DE5">
        <w:t>&lt;ode&gt;</w:t>
      </w:r>
    </w:p>
    <w:p w14:paraId="5CF82010" w14:textId="77777777" w:rsidR="00664744" w:rsidRPr="00573DE5" w:rsidRDefault="00664744" w:rsidP="00573DE5">
      <w:pPr>
        <w:pStyle w:val="ae"/>
      </w:pPr>
      <w:r w:rsidRPr="00573DE5">
        <w:t>&lt;mu&gt;1.0&lt;/mu&gt;</w:t>
      </w:r>
    </w:p>
    <w:p w14:paraId="35F2EE0A" w14:textId="77777777" w:rsidR="00664744" w:rsidRPr="00573DE5" w:rsidRDefault="00664744" w:rsidP="00573DE5">
      <w:pPr>
        <w:pStyle w:val="ae"/>
      </w:pPr>
      <w:r w:rsidRPr="00573DE5">
        <w:t>&lt;mu2&gt;1.0&lt;/mu2&gt;</w:t>
      </w:r>
    </w:p>
    <w:p w14:paraId="43A2C282" w14:textId="77777777" w:rsidR="00664744" w:rsidRPr="00573DE5" w:rsidRDefault="00664744" w:rsidP="00573DE5">
      <w:pPr>
        <w:pStyle w:val="ae"/>
      </w:pPr>
      <w:r w:rsidRPr="00573DE5">
        <w:t>&lt;slip1&gt;0.0&lt;/slip1&gt;</w:t>
      </w:r>
    </w:p>
    <w:p w14:paraId="560CDD00" w14:textId="77777777" w:rsidR="00664744" w:rsidRPr="00573DE5" w:rsidRDefault="00664744" w:rsidP="00573DE5">
      <w:pPr>
        <w:pStyle w:val="ae"/>
      </w:pPr>
      <w:r w:rsidRPr="00573DE5">
        <w:t>&lt;slip2&gt;0.0&lt;/slip2&gt;</w:t>
      </w:r>
    </w:p>
    <w:p w14:paraId="468738CB" w14:textId="77777777" w:rsidR="00664744" w:rsidRPr="00573DE5" w:rsidRDefault="00664744" w:rsidP="00573DE5">
      <w:pPr>
        <w:pStyle w:val="ae"/>
      </w:pPr>
      <w:r w:rsidRPr="00573DE5">
        <w:t>&lt;/ode&gt;</w:t>
      </w:r>
    </w:p>
    <w:p w14:paraId="4C9A9DE2" w14:textId="77777777" w:rsidR="00664744" w:rsidRPr="00573DE5" w:rsidRDefault="00664744" w:rsidP="00573DE5">
      <w:pPr>
        <w:pStyle w:val="ae"/>
        <w:rPr>
          <w:lang w:val="ru-RU"/>
        </w:rPr>
      </w:pPr>
      <w:r w:rsidRPr="00573DE5">
        <w:rPr>
          <w:lang w:val="ru-RU"/>
        </w:rPr>
        <w:t>&lt;/</w:t>
      </w:r>
      <w:r w:rsidRPr="00573DE5">
        <w:t>friction</w:t>
      </w:r>
      <w:r w:rsidRPr="00573DE5">
        <w:rPr>
          <w:lang w:val="ru-RU"/>
        </w:rPr>
        <w:t>&gt;</w:t>
      </w:r>
    </w:p>
    <w:p w14:paraId="62A7D4A5" w14:textId="77777777" w:rsidR="00664744" w:rsidRPr="00573DE5" w:rsidRDefault="00664744" w:rsidP="00573DE5">
      <w:pPr>
        <w:pStyle w:val="ae"/>
        <w:rPr>
          <w:lang w:val="ru-RU"/>
        </w:rPr>
      </w:pPr>
      <w:r w:rsidRPr="00573DE5">
        <w:rPr>
          <w:lang w:val="ru-RU"/>
        </w:rPr>
        <w:t>&lt;/</w:t>
      </w:r>
      <w:r w:rsidRPr="00573DE5">
        <w:t>surface</w:t>
      </w:r>
      <w:r w:rsidRPr="00573DE5">
        <w:rPr>
          <w:lang w:val="ru-RU"/>
        </w:rPr>
        <w:t>&gt;</w:t>
      </w:r>
    </w:p>
    <w:p w14:paraId="5B95AD35" w14:textId="77777777" w:rsidR="00664744" w:rsidRPr="00573DE5" w:rsidRDefault="00664744" w:rsidP="00573DE5">
      <w:pPr>
        <w:pStyle w:val="ae"/>
        <w:rPr>
          <w:lang w:val="ru-RU"/>
        </w:rPr>
      </w:pPr>
      <w:r w:rsidRPr="00573DE5">
        <w:rPr>
          <w:lang w:val="ru-RU"/>
        </w:rPr>
        <w:t>&lt;/</w:t>
      </w:r>
      <w:r w:rsidRPr="00573DE5">
        <w:t>collision</w:t>
      </w:r>
      <w:r w:rsidRPr="00573DE5">
        <w:rPr>
          <w:lang w:val="ru-RU"/>
        </w:rPr>
        <w:t>&gt;</w:t>
      </w:r>
    </w:p>
    <w:p w14:paraId="1822C058" w14:textId="77777777" w:rsidR="00664744" w:rsidRDefault="00664744" w:rsidP="00664744">
      <w:pPr>
        <w:pStyle w:val="afffb"/>
      </w:pPr>
      <w:r>
        <w:t>Описываем визуальную и инерциальную часть:</w:t>
      </w:r>
    </w:p>
    <w:p w14:paraId="0839ADA3" w14:textId="77777777" w:rsidR="00664744" w:rsidRPr="00573DE5" w:rsidRDefault="00664744" w:rsidP="00573DE5">
      <w:pPr>
        <w:pStyle w:val="ae"/>
      </w:pPr>
      <w:r w:rsidRPr="00573DE5">
        <w:t>&lt;visual name="${</w:t>
      </w:r>
      <w:proofErr w:type="spellStart"/>
      <w:r w:rsidRPr="00573DE5">
        <w:t>lr</w:t>
      </w:r>
      <w:proofErr w:type="spellEnd"/>
      <w:r w:rsidRPr="00573DE5">
        <w:t>}_</w:t>
      </w:r>
      <w:proofErr w:type="spellStart"/>
      <w:r w:rsidRPr="00573DE5">
        <w:t>wheel_visual</w:t>
      </w:r>
      <w:proofErr w:type="spellEnd"/>
      <w:r w:rsidRPr="00573DE5">
        <w:t>"&gt;</w:t>
      </w:r>
    </w:p>
    <w:p w14:paraId="27C70C80" w14:textId="77777777" w:rsidR="00664744" w:rsidRPr="00573DE5" w:rsidRDefault="00664744" w:rsidP="00573DE5">
      <w:pPr>
        <w:pStyle w:val="ae"/>
      </w:pPr>
      <w:r w:rsidRPr="00573DE5">
        <w:t>&lt;geometry&gt;</w:t>
      </w:r>
    </w:p>
    <w:p w14:paraId="1A374C84" w14:textId="77777777" w:rsidR="00664744" w:rsidRPr="00573DE5" w:rsidRDefault="00664744" w:rsidP="00573DE5">
      <w:pPr>
        <w:pStyle w:val="ae"/>
      </w:pPr>
      <w:r w:rsidRPr="00573DE5">
        <w:t>&lt;cylinder&gt;</w:t>
      </w:r>
    </w:p>
    <w:p w14:paraId="567F1867" w14:textId="77777777" w:rsidR="00664744" w:rsidRPr="00573DE5" w:rsidRDefault="00664744" w:rsidP="00573DE5">
      <w:pPr>
        <w:pStyle w:val="ae"/>
      </w:pPr>
      <w:r w:rsidRPr="00573DE5">
        <w:t>&lt;radius&gt;${</w:t>
      </w:r>
      <w:proofErr w:type="spellStart"/>
      <w:r w:rsidRPr="00573DE5">
        <w:t>wheelRadius</w:t>
      </w:r>
      <w:proofErr w:type="spellEnd"/>
      <w:r w:rsidRPr="00573DE5">
        <w:t>}&lt;/radius&gt;</w:t>
      </w:r>
    </w:p>
    <w:p w14:paraId="64D806F3" w14:textId="77777777" w:rsidR="00664744" w:rsidRPr="00573DE5" w:rsidRDefault="00664744" w:rsidP="00573DE5">
      <w:pPr>
        <w:pStyle w:val="ae"/>
      </w:pPr>
      <w:r w:rsidRPr="00573DE5">
        <w:t>&lt;length&gt;${</w:t>
      </w:r>
      <w:proofErr w:type="spellStart"/>
      <w:r w:rsidRPr="00573DE5">
        <w:t>wheelWidth</w:t>
      </w:r>
      <w:proofErr w:type="spellEnd"/>
      <w:r w:rsidRPr="00573DE5">
        <w:t>}&lt;/length&gt;</w:t>
      </w:r>
    </w:p>
    <w:p w14:paraId="4E8F88D2" w14:textId="77777777" w:rsidR="00664744" w:rsidRPr="00573DE5" w:rsidRDefault="00664744" w:rsidP="00573DE5">
      <w:pPr>
        <w:pStyle w:val="ae"/>
      </w:pPr>
      <w:r w:rsidRPr="00573DE5">
        <w:t>&lt;/cylinder&gt;</w:t>
      </w:r>
    </w:p>
    <w:p w14:paraId="7380B362" w14:textId="77777777" w:rsidR="00664744" w:rsidRPr="00573DE5" w:rsidRDefault="00664744" w:rsidP="00573DE5">
      <w:pPr>
        <w:pStyle w:val="ae"/>
      </w:pPr>
      <w:r w:rsidRPr="00573DE5">
        <w:t>&lt;/geometry&gt;</w:t>
      </w:r>
    </w:p>
    <w:p w14:paraId="2B6EA14D" w14:textId="77777777" w:rsidR="00664744" w:rsidRPr="00573DE5" w:rsidRDefault="00664744" w:rsidP="00573DE5">
      <w:pPr>
        <w:pStyle w:val="ae"/>
      </w:pPr>
      <w:r w:rsidRPr="00573DE5">
        <w:t>&lt;material&gt;</w:t>
      </w:r>
    </w:p>
    <w:p w14:paraId="4E2ED3A0" w14:textId="77777777" w:rsidR="00664744" w:rsidRPr="00573DE5" w:rsidRDefault="00664744" w:rsidP="00573DE5">
      <w:pPr>
        <w:pStyle w:val="ae"/>
      </w:pPr>
      <w:r w:rsidRPr="00573DE5">
        <w:t>&lt;script&gt;</w:t>
      </w:r>
    </w:p>
    <w:p w14:paraId="757973FE" w14:textId="77777777" w:rsidR="00664744" w:rsidRPr="00573DE5" w:rsidRDefault="00664744" w:rsidP="00573DE5">
      <w:pPr>
        <w:pStyle w:val="ae"/>
      </w:pPr>
      <w:r w:rsidRPr="00573DE5">
        <w:t>&lt;name&gt;Gazebo/Black&lt;/name&gt;</w:t>
      </w:r>
    </w:p>
    <w:p w14:paraId="4F63D36E" w14:textId="77777777" w:rsidR="00664744" w:rsidRPr="00573DE5" w:rsidRDefault="00664744" w:rsidP="00573DE5">
      <w:pPr>
        <w:pStyle w:val="ae"/>
      </w:pPr>
      <w:r w:rsidRPr="00573DE5">
        <w:t>&lt;</w:t>
      </w:r>
      <w:proofErr w:type="spellStart"/>
      <w:r w:rsidRPr="00573DE5">
        <w:t>uri</w:t>
      </w:r>
      <w:proofErr w:type="spellEnd"/>
      <w:r w:rsidRPr="00573DE5">
        <w:t>&gt;__default__&lt;/</w:t>
      </w:r>
      <w:proofErr w:type="spellStart"/>
      <w:r w:rsidRPr="00573DE5">
        <w:t>uri</w:t>
      </w:r>
      <w:proofErr w:type="spellEnd"/>
      <w:r w:rsidRPr="00573DE5">
        <w:t>&gt;</w:t>
      </w:r>
    </w:p>
    <w:p w14:paraId="43B2FC0D" w14:textId="77777777" w:rsidR="00664744" w:rsidRPr="00573DE5" w:rsidRDefault="00664744" w:rsidP="00573DE5">
      <w:pPr>
        <w:pStyle w:val="ae"/>
      </w:pPr>
      <w:r w:rsidRPr="00573DE5">
        <w:t>&lt;/script&gt;</w:t>
      </w:r>
    </w:p>
    <w:p w14:paraId="447C5770" w14:textId="77777777" w:rsidR="00664744" w:rsidRPr="00573DE5" w:rsidRDefault="00664744" w:rsidP="00573DE5">
      <w:pPr>
        <w:pStyle w:val="ae"/>
      </w:pPr>
      <w:r w:rsidRPr="00573DE5">
        <w:t>&lt;/material&gt;</w:t>
      </w:r>
    </w:p>
    <w:p w14:paraId="71333FEC" w14:textId="77777777" w:rsidR="00664744" w:rsidRPr="00573DE5" w:rsidRDefault="00664744" w:rsidP="00573DE5">
      <w:pPr>
        <w:pStyle w:val="ae"/>
      </w:pPr>
      <w:r w:rsidRPr="00573DE5">
        <w:t>&lt;/visual&gt;</w:t>
      </w:r>
    </w:p>
    <w:p w14:paraId="56283193" w14:textId="77777777" w:rsidR="00664744" w:rsidRPr="00573DE5" w:rsidRDefault="00664744" w:rsidP="00573DE5">
      <w:pPr>
        <w:pStyle w:val="ae"/>
      </w:pPr>
      <w:r w:rsidRPr="00573DE5">
        <w:t>&lt;inertial&gt;</w:t>
      </w:r>
    </w:p>
    <w:p w14:paraId="5F02C385" w14:textId="77777777" w:rsidR="00664744" w:rsidRPr="00573DE5" w:rsidRDefault="00664744" w:rsidP="00573DE5">
      <w:pPr>
        <w:pStyle w:val="ae"/>
      </w:pPr>
      <w:r w:rsidRPr="00573DE5">
        <w:t>&lt;mass&gt;${</w:t>
      </w:r>
      <w:proofErr w:type="spellStart"/>
      <w:r w:rsidRPr="00573DE5">
        <w:t>wheelMass</w:t>
      </w:r>
      <w:proofErr w:type="spellEnd"/>
      <w:r w:rsidRPr="00573DE5">
        <w:t>}&lt;/mass&gt;</w:t>
      </w:r>
    </w:p>
    <w:p w14:paraId="0813AD78" w14:textId="77777777" w:rsidR="00664744" w:rsidRPr="00573DE5" w:rsidRDefault="00664744" w:rsidP="00573DE5">
      <w:pPr>
        <w:pStyle w:val="ae"/>
      </w:pPr>
      <w:r w:rsidRPr="00573DE5">
        <w:t>&lt;</w:t>
      </w:r>
      <w:proofErr w:type="spellStart"/>
      <w:r w:rsidRPr="00573DE5">
        <w:t>cylinder_inertia</w:t>
      </w:r>
      <w:proofErr w:type="spellEnd"/>
      <w:r w:rsidRPr="00573DE5">
        <w:t xml:space="preserve"> m="${</w:t>
      </w:r>
      <w:proofErr w:type="spellStart"/>
      <w:r w:rsidRPr="00573DE5">
        <w:t>wheelMass</w:t>
      </w:r>
      <w:proofErr w:type="spellEnd"/>
      <w:r w:rsidRPr="00573DE5">
        <w:t>}" r="${</w:t>
      </w:r>
      <w:proofErr w:type="spellStart"/>
      <w:r w:rsidRPr="00573DE5">
        <w:t>wheelRadius</w:t>
      </w:r>
      <w:proofErr w:type="spellEnd"/>
      <w:r w:rsidRPr="00573DE5">
        <w:t>}" h="${</w:t>
      </w:r>
      <w:proofErr w:type="spellStart"/>
      <w:r w:rsidRPr="00573DE5">
        <w:t>wheelWidth</w:t>
      </w:r>
      <w:proofErr w:type="spellEnd"/>
      <w:r w:rsidRPr="00573DE5">
        <w:t>}"/&gt;</w:t>
      </w:r>
    </w:p>
    <w:p w14:paraId="75F29A80" w14:textId="77777777" w:rsidR="00664744" w:rsidRPr="00573DE5" w:rsidRDefault="00664744" w:rsidP="00573DE5">
      <w:pPr>
        <w:pStyle w:val="ae"/>
        <w:rPr>
          <w:lang w:val="ru-RU"/>
        </w:rPr>
      </w:pPr>
      <w:r w:rsidRPr="00573DE5">
        <w:rPr>
          <w:lang w:val="ru-RU"/>
        </w:rPr>
        <w:t>&lt;/</w:t>
      </w:r>
      <w:r w:rsidRPr="00573DE5">
        <w:t>inertial</w:t>
      </w:r>
      <w:r w:rsidRPr="00573DE5">
        <w:rPr>
          <w:lang w:val="ru-RU"/>
        </w:rPr>
        <w:t>&gt;</w:t>
      </w:r>
    </w:p>
    <w:p w14:paraId="771E0C65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&lt;/</w:t>
      </w:r>
      <w:r w:rsidRPr="00573DE5">
        <w:t>link</w:t>
      </w:r>
      <w:r w:rsidRPr="002A676F">
        <w:rPr>
          <w:lang w:val="ru-RU"/>
        </w:rPr>
        <w:t>&gt;</w:t>
      </w:r>
    </w:p>
    <w:p w14:paraId="56CE6E1C" w14:textId="5AF23B0C" w:rsidR="00664744" w:rsidRDefault="00664744" w:rsidP="00664744">
      <w:pPr>
        <w:pStyle w:val="afffb"/>
      </w:pPr>
      <w:r>
        <w:t>Мы задали колеса, теперь их надо соединить с базой:</w:t>
      </w:r>
    </w:p>
    <w:p w14:paraId="486305E8" w14:textId="77777777" w:rsidR="00664744" w:rsidRPr="00573DE5" w:rsidRDefault="00664744" w:rsidP="00573DE5">
      <w:pPr>
        <w:pStyle w:val="ae"/>
      </w:pPr>
      <w:r w:rsidRPr="00573DE5">
        <w:t>&lt;joint name="${</w:t>
      </w:r>
      <w:proofErr w:type="spellStart"/>
      <w:r w:rsidRPr="00573DE5">
        <w:t>lr</w:t>
      </w:r>
      <w:proofErr w:type="spellEnd"/>
      <w:r w:rsidRPr="00573DE5">
        <w:t>}_</w:t>
      </w:r>
      <w:proofErr w:type="spellStart"/>
      <w:r w:rsidRPr="00573DE5">
        <w:t>wheel_hinge</w:t>
      </w:r>
      <w:proofErr w:type="spellEnd"/>
      <w:r w:rsidRPr="00573DE5">
        <w:t>" type="revolute"&gt;</w:t>
      </w:r>
    </w:p>
    <w:p w14:paraId="19E6780A" w14:textId="77777777" w:rsidR="00664744" w:rsidRPr="00573DE5" w:rsidRDefault="00664744" w:rsidP="00573DE5">
      <w:pPr>
        <w:pStyle w:val="ae"/>
      </w:pPr>
      <w:r w:rsidRPr="00573DE5">
        <w:lastRenderedPageBreak/>
        <w:t>&lt;parent&gt;chassis&lt;/parent&gt;</w:t>
      </w:r>
    </w:p>
    <w:p w14:paraId="3997DA8B" w14:textId="77777777" w:rsidR="00664744" w:rsidRPr="00573DE5" w:rsidRDefault="00664744" w:rsidP="00573DE5">
      <w:pPr>
        <w:pStyle w:val="ae"/>
      </w:pPr>
      <w:r w:rsidRPr="00573DE5">
        <w:t>&lt;child&gt;${</w:t>
      </w:r>
      <w:proofErr w:type="spellStart"/>
      <w:r w:rsidRPr="00573DE5">
        <w:t>lr</w:t>
      </w:r>
      <w:proofErr w:type="spellEnd"/>
      <w:r w:rsidRPr="00573DE5">
        <w:t>}_wheel&lt;/child&gt;</w:t>
      </w:r>
    </w:p>
    <w:p w14:paraId="11A7E835" w14:textId="77777777" w:rsidR="00664744" w:rsidRPr="00573DE5" w:rsidRDefault="00664744" w:rsidP="00573DE5">
      <w:pPr>
        <w:pStyle w:val="ae"/>
      </w:pPr>
      <w:r w:rsidRPr="00573DE5">
        <w:t>&lt;pose&gt;0 0 ${</w:t>
      </w:r>
      <w:proofErr w:type="spellStart"/>
      <w:r w:rsidRPr="00573DE5">
        <w:t>wheelWidth</w:t>
      </w:r>
      <w:proofErr w:type="spellEnd"/>
      <w:r w:rsidRPr="00573DE5">
        <w:t>/2} 0 0 0&lt;/pose&gt;</w:t>
      </w:r>
    </w:p>
    <w:p w14:paraId="7183E755" w14:textId="77777777" w:rsidR="00664744" w:rsidRPr="00573DE5" w:rsidRDefault="00664744" w:rsidP="00573DE5">
      <w:pPr>
        <w:pStyle w:val="ae"/>
      </w:pPr>
      <w:r w:rsidRPr="00573DE5">
        <w:t>&lt;axis&gt;</w:t>
      </w:r>
    </w:p>
    <w:p w14:paraId="6C4E9CEA" w14:textId="77777777" w:rsidR="00664744" w:rsidRPr="00573DE5" w:rsidRDefault="00664744" w:rsidP="00573DE5">
      <w:pPr>
        <w:pStyle w:val="ae"/>
      </w:pPr>
      <w:r w:rsidRPr="00573DE5">
        <w:t>&lt;xyz&gt;0 1 0&lt;/xyz&gt;</w:t>
      </w:r>
    </w:p>
    <w:p w14:paraId="1EE6B2B9" w14:textId="77777777" w:rsidR="00664744" w:rsidRPr="00573DE5" w:rsidRDefault="00664744" w:rsidP="00573DE5">
      <w:pPr>
        <w:pStyle w:val="ae"/>
      </w:pPr>
      <w:r w:rsidRPr="00573DE5">
        <w:t>&lt;dynamics&gt;</w:t>
      </w:r>
    </w:p>
    <w:p w14:paraId="13632479" w14:textId="77777777" w:rsidR="00664744" w:rsidRPr="00573DE5" w:rsidRDefault="00664744" w:rsidP="00573DE5">
      <w:pPr>
        <w:pStyle w:val="ae"/>
      </w:pPr>
      <w:r w:rsidRPr="00573DE5">
        <w:t>&lt;damping&gt;${</w:t>
      </w:r>
      <w:proofErr w:type="spellStart"/>
      <w:r w:rsidRPr="00573DE5">
        <w:t>wheelDamping</w:t>
      </w:r>
      <w:proofErr w:type="spellEnd"/>
      <w:r w:rsidRPr="00573DE5">
        <w:t>}&lt;/damping&gt;</w:t>
      </w:r>
    </w:p>
    <w:p w14:paraId="5D7AF173" w14:textId="77777777" w:rsidR="00664744" w:rsidRPr="00573DE5" w:rsidRDefault="00664744" w:rsidP="00573DE5">
      <w:pPr>
        <w:pStyle w:val="ae"/>
      </w:pPr>
      <w:r w:rsidRPr="00573DE5">
        <w:t>&lt;/dynamics&gt;</w:t>
      </w:r>
    </w:p>
    <w:p w14:paraId="508DAB28" w14:textId="77777777" w:rsidR="00664744" w:rsidRPr="00573DE5" w:rsidRDefault="00664744" w:rsidP="00573DE5">
      <w:pPr>
        <w:pStyle w:val="ae"/>
      </w:pPr>
      <w:r w:rsidRPr="00573DE5">
        <w:t>&lt;limit&gt;</w:t>
      </w:r>
    </w:p>
    <w:p w14:paraId="65EC0A53" w14:textId="77777777" w:rsidR="00664744" w:rsidRPr="00573DE5" w:rsidRDefault="00664744" w:rsidP="00573DE5">
      <w:pPr>
        <w:pStyle w:val="ae"/>
      </w:pPr>
      <w:r w:rsidRPr="00573DE5">
        <w:t>&lt;effort&gt;100&lt;/effort&gt;</w:t>
      </w:r>
    </w:p>
    <w:p w14:paraId="2B550877" w14:textId="77777777" w:rsidR="00664744" w:rsidRPr="00573DE5" w:rsidRDefault="00664744" w:rsidP="00573DE5">
      <w:pPr>
        <w:pStyle w:val="ae"/>
      </w:pPr>
      <w:r w:rsidRPr="00573DE5">
        <w:t>&lt;velocity&gt;100&lt;/velocity&gt;</w:t>
      </w:r>
    </w:p>
    <w:p w14:paraId="78328FCC" w14:textId="77777777" w:rsidR="00664744" w:rsidRPr="00573DE5" w:rsidRDefault="00664744" w:rsidP="00573DE5">
      <w:pPr>
        <w:pStyle w:val="ae"/>
        <w:rPr>
          <w:lang w:val="ru-RU"/>
        </w:rPr>
      </w:pPr>
      <w:r w:rsidRPr="00573DE5">
        <w:rPr>
          <w:lang w:val="ru-RU"/>
        </w:rPr>
        <w:t>&lt;/</w:t>
      </w:r>
      <w:r w:rsidRPr="00573DE5">
        <w:t>limit</w:t>
      </w:r>
      <w:r w:rsidRPr="00573DE5">
        <w:rPr>
          <w:lang w:val="ru-RU"/>
        </w:rPr>
        <w:t>&gt;</w:t>
      </w:r>
    </w:p>
    <w:p w14:paraId="46C38BC1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&lt;/</w:t>
      </w:r>
      <w:r w:rsidRPr="00573DE5">
        <w:t>axis</w:t>
      </w:r>
      <w:r w:rsidRPr="002A676F">
        <w:rPr>
          <w:lang w:val="ru-RU"/>
        </w:rPr>
        <w:t>&gt;</w:t>
      </w:r>
    </w:p>
    <w:p w14:paraId="56D554B0" w14:textId="77777777" w:rsidR="00664744" w:rsidRPr="00573DE5" w:rsidRDefault="00664744" w:rsidP="00573DE5">
      <w:pPr>
        <w:pStyle w:val="ae"/>
        <w:rPr>
          <w:lang w:val="ru-RU"/>
        </w:rPr>
      </w:pPr>
      <w:r w:rsidRPr="00573DE5">
        <w:rPr>
          <w:lang w:val="ru-RU"/>
        </w:rPr>
        <w:t>&lt;/</w:t>
      </w:r>
      <w:r w:rsidRPr="00573DE5">
        <w:t>joint</w:t>
      </w:r>
      <w:r w:rsidRPr="00573DE5">
        <w:rPr>
          <w:lang w:val="ru-RU"/>
        </w:rPr>
        <w:t>&gt;</w:t>
      </w:r>
    </w:p>
    <w:p w14:paraId="511EBB27" w14:textId="77777777" w:rsidR="00664744" w:rsidRPr="00573DE5" w:rsidRDefault="00664744" w:rsidP="00573DE5">
      <w:pPr>
        <w:pStyle w:val="ae"/>
        <w:rPr>
          <w:lang w:val="ru-RU"/>
        </w:rPr>
      </w:pPr>
      <w:r w:rsidRPr="00573DE5">
        <w:rPr>
          <w:lang w:val="ru-RU"/>
        </w:rPr>
        <w:t>&lt;/</w:t>
      </w:r>
      <w:r w:rsidRPr="00573DE5">
        <w:t>macro</w:t>
      </w:r>
      <w:r w:rsidRPr="00573DE5">
        <w:rPr>
          <w:lang w:val="ru-RU"/>
        </w:rPr>
        <w:t>&gt;</w:t>
      </w:r>
    </w:p>
    <w:p w14:paraId="22FEB17E" w14:textId="162F6602" w:rsidR="00664744" w:rsidRDefault="00664744" w:rsidP="00B24259">
      <w:pPr>
        <w:pStyle w:val="affa"/>
      </w:pPr>
      <w:r>
        <w:t xml:space="preserve">Тэг </w:t>
      </w:r>
      <w:proofErr w:type="spellStart"/>
      <w:r>
        <w:rPr>
          <w:b/>
        </w:rPr>
        <w:t>joint</w:t>
      </w:r>
      <w:proofErr w:type="spellEnd"/>
      <w:r>
        <w:t xml:space="preserve"> используется, чтобы соединять линки между собой. Ему нужно задать уникальное имя и тип. Наиболее часто используются типы </w:t>
      </w:r>
      <w:proofErr w:type="spellStart"/>
      <w:r>
        <w:rPr>
          <w:b/>
        </w:rPr>
        <w:t>revolute</w:t>
      </w:r>
      <w:proofErr w:type="spellEnd"/>
      <w:r>
        <w:t xml:space="preserve"> и </w:t>
      </w:r>
      <w:proofErr w:type="spellStart"/>
      <w:r>
        <w:rPr>
          <w:b/>
        </w:rPr>
        <w:t>continuous</w:t>
      </w:r>
      <w:proofErr w:type="spellEnd"/>
      <w:r>
        <w:t xml:space="preserve">. </w:t>
      </w:r>
      <w:proofErr w:type="spellStart"/>
      <w:r>
        <w:rPr>
          <w:b/>
        </w:rPr>
        <w:t>child</w:t>
      </w:r>
      <w:proofErr w:type="spellEnd"/>
      <w:r>
        <w:t xml:space="preserve"> крепится к </w:t>
      </w:r>
      <w:r>
        <w:rPr>
          <w:b/>
        </w:rPr>
        <w:t>'</w:t>
      </w:r>
      <w:proofErr w:type="spellStart"/>
      <w:r>
        <w:rPr>
          <w:b/>
        </w:rPr>
        <w:t>parent</w:t>
      </w:r>
      <w:proofErr w:type="spellEnd"/>
      <w:r>
        <w:rPr>
          <w:b/>
        </w:rPr>
        <w:t>'</w:t>
      </w:r>
    </w:p>
    <w:p w14:paraId="1FEBFEF3" w14:textId="0C7F9B11" w:rsidR="00664744" w:rsidRDefault="00664744" w:rsidP="006E5DE5">
      <w:pPr>
        <w:pStyle w:val="affa"/>
        <w:numPr>
          <w:ilvl w:val="0"/>
          <w:numId w:val="36"/>
        </w:numPr>
      </w:pPr>
      <w:proofErr w:type="spellStart"/>
      <w:r>
        <w:rPr>
          <w:b/>
        </w:rPr>
        <w:t>xyz</w:t>
      </w:r>
      <w:proofErr w:type="spellEnd"/>
      <w:r>
        <w:t xml:space="preserve"> определяет</w:t>
      </w:r>
      <w:r w:rsidR="006E5DE5">
        <w:t>,</w:t>
      </w:r>
      <w:r>
        <w:t xml:space="preserve"> по какой оси будет вращение,</w:t>
      </w:r>
    </w:p>
    <w:p w14:paraId="3BA07164" w14:textId="468628A4" w:rsidR="00664744" w:rsidRDefault="00664744" w:rsidP="006E5DE5">
      <w:pPr>
        <w:pStyle w:val="affa"/>
        <w:numPr>
          <w:ilvl w:val="0"/>
          <w:numId w:val="36"/>
        </w:numPr>
      </w:pPr>
      <w:proofErr w:type="spellStart"/>
      <w:r>
        <w:rPr>
          <w:b/>
        </w:rPr>
        <w:t>limit</w:t>
      </w:r>
      <w:proofErr w:type="spellEnd"/>
      <w:r>
        <w:t xml:space="preserve"> задает ограничение на сочленение:</w:t>
      </w:r>
    </w:p>
    <w:p w14:paraId="152ADD40" w14:textId="039EFA4F" w:rsidR="00664744" w:rsidRDefault="00664744" w:rsidP="006E5DE5">
      <w:pPr>
        <w:pStyle w:val="affa"/>
        <w:numPr>
          <w:ilvl w:val="0"/>
          <w:numId w:val="36"/>
        </w:numPr>
      </w:pPr>
      <w:proofErr w:type="spellStart"/>
      <w:r>
        <w:rPr>
          <w:b/>
        </w:rPr>
        <w:t>effort</w:t>
      </w:r>
      <w:proofErr w:type="spellEnd"/>
      <w:r>
        <w:t xml:space="preserve"> </w:t>
      </w:r>
      <w:r w:rsidR="002A676F">
        <w:t>–</w:t>
      </w:r>
      <w:r>
        <w:t xml:space="preserve"> максимальные моменты сил Н*</w:t>
      </w:r>
      <w:proofErr w:type="gramStart"/>
      <w:r>
        <w:t>м</w:t>
      </w:r>
      <w:proofErr w:type="gramEnd"/>
      <w:r>
        <w:t xml:space="preserve"> которые можно задать по оси,</w:t>
      </w:r>
    </w:p>
    <w:p w14:paraId="2876A483" w14:textId="5495F3BE" w:rsidR="00664744" w:rsidRDefault="00664744" w:rsidP="006E5DE5">
      <w:pPr>
        <w:pStyle w:val="affa"/>
        <w:numPr>
          <w:ilvl w:val="0"/>
          <w:numId w:val="36"/>
        </w:numPr>
      </w:pPr>
      <w:proofErr w:type="spellStart"/>
      <w:r>
        <w:rPr>
          <w:b/>
        </w:rPr>
        <w:t>velocity</w:t>
      </w:r>
      <w:proofErr w:type="spellEnd"/>
      <w:r>
        <w:t xml:space="preserve"> </w:t>
      </w:r>
      <w:r w:rsidR="002A676F">
        <w:t>–</w:t>
      </w:r>
      <w:r>
        <w:t xml:space="preserve"> максимальную скорость</w:t>
      </w:r>
    </w:p>
    <w:p w14:paraId="6A91FB45" w14:textId="0AAC3BD2" w:rsidR="00664744" w:rsidRDefault="00664744" w:rsidP="006E5DE5">
      <w:pPr>
        <w:pStyle w:val="affa"/>
        <w:numPr>
          <w:ilvl w:val="0"/>
          <w:numId w:val="36"/>
        </w:numPr>
      </w:pPr>
      <w:proofErr w:type="spellStart"/>
      <w:r>
        <w:rPr>
          <w:b/>
        </w:rPr>
        <w:t>upper</w:t>
      </w:r>
      <w:proofErr w:type="spellEnd"/>
      <w:r>
        <w:t xml:space="preserve"> и </w:t>
      </w:r>
      <w:proofErr w:type="spellStart"/>
      <w:r>
        <w:rPr>
          <w:b/>
        </w:rPr>
        <w:t>lower</w:t>
      </w:r>
      <w:proofErr w:type="spellEnd"/>
      <w:r>
        <w:t xml:space="preserve"> определя</w:t>
      </w:r>
      <w:r w:rsidR="006E5DE5">
        <w:t>ю</w:t>
      </w:r>
      <w:r>
        <w:t>т максимальный и минимальный угол поворота</w:t>
      </w:r>
    </w:p>
    <w:p w14:paraId="7D61836B" w14:textId="19D02024" w:rsidR="00664744" w:rsidRDefault="00664744" w:rsidP="006E5DE5">
      <w:pPr>
        <w:pStyle w:val="affa"/>
        <w:numPr>
          <w:ilvl w:val="0"/>
          <w:numId w:val="36"/>
        </w:numPr>
      </w:pPr>
      <w:proofErr w:type="spellStart"/>
      <w:r>
        <w:rPr>
          <w:b/>
        </w:rPr>
        <w:t>damping</w:t>
      </w:r>
      <w:proofErr w:type="spellEnd"/>
      <w:r>
        <w:t xml:space="preserve"> определяет возникающее сопротивление пропорционально скорости. Варьированием этого параметра и момента силы</w:t>
      </w:r>
      <w:r w:rsidR="006E5DE5">
        <w:t>,</w:t>
      </w:r>
      <w:r>
        <w:t xml:space="preserve"> которая будет прикладываться по оси</w:t>
      </w:r>
      <w:r w:rsidR="00EE18A5">
        <w:t>,</w:t>
      </w:r>
      <w:r>
        <w:t xml:space="preserve"> задается максимальная скорость вращения сочленения и его динамика.</w:t>
      </w:r>
    </w:p>
    <w:p w14:paraId="02483DBB" w14:textId="3DE52524" w:rsidR="002A676F" w:rsidRDefault="00664744" w:rsidP="00B24259">
      <w:pPr>
        <w:pStyle w:val="affa"/>
      </w:pPr>
      <w:r>
        <w:t>Теперь добавим эти колеса в основной файл сразу после "</w:t>
      </w:r>
      <w:proofErr w:type="spellStart"/>
      <w:r>
        <w:t>chassis</w:t>
      </w:r>
      <w:proofErr w:type="spellEnd"/>
      <w:r>
        <w:t xml:space="preserve">" </w:t>
      </w:r>
      <w:proofErr w:type="spellStart"/>
      <w:r>
        <w:t>линка</w:t>
      </w:r>
      <w:proofErr w:type="spellEnd"/>
      <w:r>
        <w:t>:</w:t>
      </w:r>
    </w:p>
    <w:p w14:paraId="6F8F3234" w14:textId="77777777" w:rsidR="00664744" w:rsidRPr="00C41A41" w:rsidRDefault="00664744" w:rsidP="00573DE5">
      <w:pPr>
        <w:pStyle w:val="ae"/>
      </w:pPr>
      <w:r w:rsidRPr="00C41A41">
        <w:t xml:space="preserve">&lt;wheel </w:t>
      </w:r>
      <w:proofErr w:type="spellStart"/>
      <w:r w:rsidRPr="00C41A41">
        <w:t>lr</w:t>
      </w:r>
      <w:proofErr w:type="spellEnd"/>
      <w:r w:rsidRPr="00C41A41">
        <w:t xml:space="preserve">="left" </w:t>
      </w:r>
      <w:proofErr w:type="spellStart"/>
      <w:r w:rsidRPr="00C41A41">
        <w:t>tY</w:t>
      </w:r>
      <w:proofErr w:type="spellEnd"/>
      <w:r w:rsidRPr="00C41A41">
        <w:t>="1"/&gt;</w:t>
      </w:r>
    </w:p>
    <w:p w14:paraId="6385DB3E" w14:textId="77777777" w:rsidR="00664744" w:rsidRPr="00C41A41" w:rsidRDefault="00664744" w:rsidP="00573DE5">
      <w:pPr>
        <w:pStyle w:val="ae"/>
      </w:pPr>
      <w:r w:rsidRPr="00C41A41">
        <w:t xml:space="preserve">&lt;wheel </w:t>
      </w:r>
      <w:proofErr w:type="spellStart"/>
      <w:r w:rsidRPr="00C41A41">
        <w:t>lr</w:t>
      </w:r>
      <w:proofErr w:type="spellEnd"/>
      <w:r w:rsidRPr="00C41A41">
        <w:t xml:space="preserve">="right" </w:t>
      </w:r>
      <w:proofErr w:type="spellStart"/>
      <w:r w:rsidRPr="00C41A41">
        <w:t>tY</w:t>
      </w:r>
      <w:proofErr w:type="spellEnd"/>
      <w:r w:rsidRPr="00C41A41">
        <w:t>="-1"/&gt;</w:t>
      </w:r>
    </w:p>
    <w:p w14:paraId="2138B829" w14:textId="58FF9ADE" w:rsidR="00664744" w:rsidRPr="002A676F" w:rsidRDefault="00664744" w:rsidP="00240BA8">
      <w:pPr>
        <w:pStyle w:val="affa"/>
        <w:rPr>
          <w:lang w:val="en-US"/>
        </w:rPr>
      </w:pPr>
      <w:r>
        <w:t>Снова</w:t>
      </w:r>
      <w:r w:rsidRPr="002A676F">
        <w:rPr>
          <w:lang w:val="en-US"/>
        </w:rPr>
        <w:t xml:space="preserve"> </w:t>
      </w:r>
      <w:r>
        <w:t>вызываем</w:t>
      </w:r>
      <w:r w:rsidRPr="002A676F">
        <w:rPr>
          <w:lang w:val="en-US"/>
        </w:rPr>
        <w:t xml:space="preserve"> </w:t>
      </w:r>
      <w:r>
        <w:t>утилиту</w:t>
      </w:r>
      <w:r w:rsidRPr="002A676F">
        <w:rPr>
          <w:lang w:val="en-US"/>
        </w:rPr>
        <w:t xml:space="preserve"> </w:t>
      </w:r>
      <w:proofErr w:type="spellStart"/>
      <w:r w:rsidRPr="002A676F">
        <w:rPr>
          <w:b/>
          <w:lang w:val="en-US"/>
        </w:rPr>
        <w:t>xacro</w:t>
      </w:r>
      <w:proofErr w:type="spellEnd"/>
      <w:r w:rsidRPr="002A676F">
        <w:rPr>
          <w:lang w:val="en-US"/>
        </w:rPr>
        <w:t>.</w:t>
      </w:r>
    </w:p>
    <w:p w14:paraId="17FDC02F" w14:textId="77777777" w:rsidR="00664744" w:rsidRPr="00C41A41" w:rsidRDefault="00664744" w:rsidP="00573DE5">
      <w:pPr>
        <w:pStyle w:val="afffe"/>
      </w:pPr>
      <w:r w:rsidRPr="00C41A41">
        <w:t xml:space="preserve">$ </w:t>
      </w:r>
      <w:proofErr w:type="spellStart"/>
      <w:proofErr w:type="gramStart"/>
      <w:r w:rsidRPr="00C41A41">
        <w:t>rosrun</w:t>
      </w:r>
      <w:proofErr w:type="spellEnd"/>
      <w:proofErr w:type="gramEnd"/>
      <w:r w:rsidRPr="00C41A41">
        <w:t xml:space="preserve"> </w:t>
      </w:r>
      <w:proofErr w:type="spellStart"/>
      <w:r w:rsidRPr="00C41A41">
        <w:t>xacro</w:t>
      </w:r>
      <w:proofErr w:type="spellEnd"/>
      <w:r w:rsidRPr="00C41A41">
        <w:t xml:space="preserve"> </w:t>
      </w:r>
      <w:proofErr w:type="spellStart"/>
      <w:r w:rsidRPr="00C41A41">
        <w:t>xacro</w:t>
      </w:r>
      <w:proofErr w:type="spellEnd"/>
      <w:r w:rsidRPr="00C41A41">
        <w:t xml:space="preserve"> - o model. </w:t>
      </w:r>
      <w:proofErr w:type="spellStart"/>
      <w:r w:rsidRPr="00C41A41">
        <w:t>sdf</w:t>
      </w:r>
      <w:proofErr w:type="spellEnd"/>
      <w:r w:rsidRPr="00C41A41">
        <w:t xml:space="preserve"> model. </w:t>
      </w:r>
      <w:proofErr w:type="spellStart"/>
      <w:r w:rsidRPr="00C41A41">
        <w:t>sdf</w:t>
      </w:r>
      <w:proofErr w:type="spellEnd"/>
      <w:r w:rsidRPr="00C41A41">
        <w:t xml:space="preserve">. </w:t>
      </w:r>
      <w:proofErr w:type="spellStart"/>
      <w:r w:rsidRPr="00C41A41">
        <w:t>xacro</w:t>
      </w:r>
      <w:proofErr w:type="spellEnd"/>
    </w:p>
    <w:p w14:paraId="6259081D" w14:textId="77777777" w:rsidR="00664744" w:rsidRDefault="00664744" w:rsidP="00664744">
      <w:pPr>
        <w:pStyle w:val="20"/>
        <w:numPr>
          <w:ilvl w:val="1"/>
          <w:numId w:val="34"/>
        </w:numPr>
        <w:tabs>
          <w:tab w:val="clear" w:pos="0"/>
        </w:tabs>
        <w:ind w:left="0" w:firstLine="0"/>
      </w:pPr>
      <w:proofErr w:type="spellStart"/>
      <w:r>
        <w:t>Создание</w:t>
      </w:r>
      <w:proofErr w:type="spellEnd"/>
      <w:r>
        <w:t xml:space="preserve"> launch </w:t>
      </w:r>
      <w:proofErr w:type="spellStart"/>
      <w:r>
        <w:t>файла</w:t>
      </w:r>
      <w:proofErr w:type="spellEnd"/>
    </w:p>
    <w:p w14:paraId="0CD8B7DA" w14:textId="77777777" w:rsidR="00664744" w:rsidRDefault="00664744" w:rsidP="00B24259">
      <w:pPr>
        <w:pStyle w:val="affa"/>
      </w:pPr>
      <w:r>
        <w:t xml:space="preserve">Теперь создадим в папке </w:t>
      </w:r>
      <w:proofErr w:type="spellStart"/>
      <w:r>
        <w:t>worlds</w:t>
      </w:r>
      <w:proofErr w:type="spellEnd"/>
      <w:r>
        <w:t xml:space="preserve"> файл </w:t>
      </w:r>
      <w:proofErr w:type="spellStart"/>
      <w:r>
        <w:rPr>
          <w:i/>
        </w:rPr>
        <w:t>mobot.world</w:t>
      </w:r>
      <w:proofErr w:type="spellEnd"/>
      <w:r>
        <w:t>:</w:t>
      </w:r>
    </w:p>
    <w:p w14:paraId="7111ED99" w14:textId="77777777" w:rsidR="00664744" w:rsidRPr="00573DE5" w:rsidRDefault="00664744" w:rsidP="00573DE5">
      <w:pPr>
        <w:pStyle w:val="ae"/>
      </w:pPr>
      <w:proofErr w:type="gramStart"/>
      <w:r w:rsidRPr="00573DE5">
        <w:t>&lt;?xml</w:t>
      </w:r>
      <w:proofErr w:type="gramEnd"/>
      <w:r w:rsidRPr="00573DE5">
        <w:t xml:space="preserve"> version="1.0" ?&gt;</w:t>
      </w:r>
    </w:p>
    <w:p w14:paraId="57D50AC1" w14:textId="77777777" w:rsidR="00664744" w:rsidRPr="00573DE5" w:rsidRDefault="00664744" w:rsidP="00573DE5">
      <w:pPr>
        <w:pStyle w:val="ae"/>
      </w:pPr>
      <w:r w:rsidRPr="00573DE5">
        <w:t>&lt;</w:t>
      </w:r>
      <w:proofErr w:type="spellStart"/>
      <w:r w:rsidRPr="00573DE5">
        <w:t>sdf</w:t>
      </w:r>
      <w:proofErr w:type="spellEnd"/>
      <w:r w:rsidRPr="00573DE5">
        <w:t xml:space="preserve"> version="1.4"&gt;</w:t>
      </w:r>
    </w:p>
    <w:p w14:paraId="230A77D7" w14:textId="77777777" w:rsidR="00664744" w:rsidRPr="00573DE5" w:rsidRDefault="00664744" w:rsidP="00573DE5">
      <w:pPr>
        <w:pStyle w:val="ae"/>
      </w:pPr>
      <w:r w:rsidRPr="00573DE5">
        <w:t>&lt;world name="</w:t>
      </w:r>
      <w:proofErr w:type="spellStart"/>
      <w:r w:rsidRPr="00573DE5">
        <w:t>mobot</w:t>
      </w:r>
      <w:proofErr w:type="spellEnd"/>
      <w:r w:rsidRPr="00573DE5">
        <w:t>"&gt;</w:t>
      </w:r>
    </w:p>
    <w:p w14:paraId="63A431E5" w14:textId="77777777" w:rsidR="00664744" w:rsidRPr="00573DE5" w:rsidRDefault="00664744" w:rsidP="00573DE5">
      <w:pPr>
        <w:pStyle w:val="ae"/>
      </w:pPr>
      <w:r w:rsidRPr="00573DE5">
        <w:t>&lt;include&gt;</w:t>
      </w:r>
    </w:p>
    <w:p w14:paraId="2D1B0046" w14:textId="77777777" w:rsidR="00664744" w:rsidRPr="00573DE5" w:rsidRDefault="00664744" w:rsidP="00573DE5">
      <w:pPr>
        <w:pStyle w:val="ae"/>
      </w:pPr>
      <w:r w:rsidRPr="00573DE5">
        <w:t>&lt;</w:t>
      </w:r>
      <w:proofErr w:type="spellStart"/>
      <w:r w:rsidRPr="00573DE5">
        <w:t>uri</w:t>
      </w:r>
      <w:proofErr w:type="spellEnd"/>
      <w:r w:rsidRPr="00573DE5">
        <w:t>&gt;model://ground_plane&lt;/uri&gt;</w:t>
      </w:r>
    </w:p>
    <w:p w14:paraId="7FE64E59" w14:textId="77777777" w:rsidR="00664744" w:rsidRPr="00573DE5" w:rsidRDefault="00664744" w:rsidP="00573DE5">
      <w:pPr>
        <w:pStyle w:val="ae"/>
      </w:pPr>
      <w:r w:rsidRPr="00573DE5">
        <w:t>&lt;/include&gt;</w:t>
      </w:r>
    </w:p>
    <w:p w14:paraId="4158B321" w14:textId="77777777" w:rsidR="00664744" w:rsidRPr="00573DE5" w:rsidRDefault="00664744" w:rsidP="00573DE5">
      <w:pPr>
        <w:pStyle w:val="ae"/>
      </w:pPr>
      <w:r w:rsidRPr="00573DE5">
        <w:t>&lt;include&gt;</w:t>
      </w:r>
    </w:p>
    <w:p w14:paraId="02DCCA24" w14:textId="77777777" w:rsidR="00664744" w:rsidRPr="00573DE5" w:rsidRDefault="00664744" w:rsidP="00573DE5">
      <w:pPr>
        <w:pStyle w:val="ae"/>
      </w:pPr>
      <w:r w:rsidRPr="00573DE5">
        <w:t>&lt;</w:t>
      </w:r>
      <w:proofErr w:type="spellStart"/>
      <w:r w:rsidRPr="00573DE5">
        <w:t>uri</w:t>
      </w:r>
      <w:proofErr w:type="spellEnd"/>
      <w:r w:rsidRPr="00573DE5">
        <w:t>&gt;model://sun&lt;/uri&gt;</w:t>
      </w:r>
    </w:p>
    <w:p w14:paraId="6B436FB0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&lt;/</w:t>
      </w:r>
      <w:r w:rsidRPr="00573DE5">
        <w:t>include</w:t>
      </w:r>
      <w:r w:rsidRPr="002A676F">
        <w:rPr>
          <w:lang w:val="ru-RU"/>
        </w:rPr>
        <w:t>&gt;</w:t>
      </w:r>
    </w:p>
    <w:p w14:paraId="15209E04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&lt;/</w:t>
      </w:r>
      <w:r w:rsidRPr="00573DE5">
        <w:t>world</w:t>
      </w:r>
      <w:r w:rsidRPr="002A676F">
        <w:rPr>
          <w:lang w:val="ru-RU"/>
        </w:rPr>
        <w:t>&gt;</w:t>
      </w:r>
    </w:p>
    <w:p w14:paraId="1F5AB93A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&lt;/</w:t>
      </w:r>
      <w:proofErr w:type="spellStart"/>
      <w:r w:rsidRPr="00573DE5">
        <w:t>sdf</w:t>
      </w:r>
      <w:proofErr w:type="spellEnd"/>
      <w:r w:rsidRPr="002A676F">
        <w:rPr>
          <w:lang w:val="ru-RU"/>
        </w:rPr>
        <w:t>&gt;</w:t>
      </w:r>
    </w:p>
    <w:p w14:paraId="76809B44" w14:textId="77777777" w:rsidR="00664744" w:rsidRDefault="00664744" w:rsidP="00B24259">
      <w:pPr>
        <w:pStyle w:val="affa"/>
      </w:pPr>
      <w:r>
        <w:lastRenderedPageBreak/>
        <w:t xml:space="preserve">Внутрь тэгов </w:t>
      </w:r>
      <w:proofErr w:type="spellStart"/>
      <w:r>
        <w:rPr>
          <w:b/>
        </w:rPr>
        <w:t>include</w:t>
      </w:r>
      <w:proofErr w:type="spellEnd"/>
      <w:r>
        <w:t xml:space="preserve"> можно так же добавить тэг </w:t>
      </w:r>
      <w:proofErr w:type="spellStart"/>
      <w:proofErr w:type="gramStart"/>
      <w:r>
        <w:rPr>
          <w:b/>
        </w:rPr>
        <w:t>pose</w:t>
      </w:r>
      <w:proofErr w:type="spellEnd"/>
      <w:proofErr w:type="gramEnd"/>
      <w:r>
        <w:t xml:space="preserve"> чтобы задать положение, сюда можно добавить все необходимые объекты, чтобы каждый раз не добавлять их вручную.</w:t>
      </w:r>
    </w:p>
    <w:p w14:paraId="3B52C15F" w14:textId="77777777" w:rsidR="00664744" w:rsidRDefault="00664744" w:rsidP="00664744">
      <w:pPr>
        <w:pStyle w:val="1"/>
        <w:numPr>
          <w:ilvl w:val="0"/>
          <w:numId w:val="34"/>
        </w:numPr>
        <w:tabs>
          <w:tab w:val="clear" w:pos="0"/>
        </w:tabs>
        <w:ind w:left="426" w:hanging="426"/>
      </w:pPr>
      <w:r>
        <w:t>Добавление камеры</w:t>
      </w:r>
    </w:p>
    <w:p w14:paraId="70D13EAA" w14:textId="77777777" w:rsidR="00664744" w:rsidRDefault="00664744" w:rsidP="00B24259">
      <w:pPr>
        <w:pStyle w:val="affa"/>
      </w:pPr>
      <w:r>
        <w:t xml:space="preserve">Сначала добавим в робота условную физическую модель камеры, для этого в файл </w:t>
      </w:r>
      <w:proofErr w:type="spellStart"/>
      <w:r>
        <w:rPr>
          <w:i/>
        </w:rPr>
        <w:t>model.sdf.xacro</w:t>
      </w:r>
      <w:proofErr w:type="spellEnd"/>
      <w:r>
        <w:t xml:space="preserve"> вставим следующий код:</w:t>
      </w:r>
    </w:p>
    <w:p w14:paraId="265DE1D7" w14:textId="77777777" w:rsidR="00664744" w:rsidRPr="00C41A41" w:rsidRDefault="00664744" w:rsidP="00573DE5">
      <w:pPr>
        <w:pStyle w:val="ae"/>
      </w:pPr>
      <w:r w:rsidRPr="00C41A41">
        <w:t>&lt;link name="</w:t>
      </w:r>
      <w:proofErr w:type="spellStart"/>
      <w:r w:rsidRPr="00C41A41">
        <w:t>camera_link</w:t>
      </w:r>
      <w:proofErr w:type="spellEnd"/>
      <w:r w:rsidRPr="00C41A41">
        <w:t>"&gt;</w:t>
      </w:r>
    </w:p>
    <w:p w14:paraId="7AADC61A" w14:textId="77777777" w:rsidR="00664744" w:rsidRPr="00C41A41" w:rsidRDefault="00664744" w:rsidP="00573DE5">
      <w:pPr>
        <w:pStyle w:val="ae"/>
      </w:pPr>
      <w:r w:rsidRPr="00C41A41">
        <w:t>&lt;pose&gt;${</w:t>
      </w:r>
      <w:proofErr w:type="spellStart"/>
      <w:r w:rsidRPr="00C41A41">
        <w:t>chassisLength</w:t>
      </w:r>
      <w:proofErr w:type="spellEnd"/>
      <w:r w:rsidRPr="00C41A41">
        <w:t xml:space="preserve">/2 - </w:t>
      </w:r>
      <w:proofErr w:type="spellStart"/>
      <w:r w:rsidRPr="00C41A41">
        <w:t>cameraSize</w:t>
      </w:r>
      <w:proofErr w:type="spellEnd"/>
      <w:r w:rsidRPr="00C41A41">
        <w:t>/2} 0 ${</w:t>
      </w:r>
      <w:proofErr w:type="spellStart"/>
      <w:r w:rsidRPr="00C41A41">
        <w:t>wheelRadius</w:t>
      </w:r>
      <w:proofErr w:type="spellEnd"/>
      <w:r w:rsidRPr="00C41A41">
        <w:t xml:space="preserve"> +</w:t>
      </w:r>
    </w:p>
    <w:p w14:paraId="7795BAD8" w14:textId="77777777" w:rsidR="00664744" w:rsidRPr="00C41A41" w:rsidRDefault="00664744" w:rsidP="00573DE5">
      <w:pPr>
        <w:pStyle w:val="ae"/>
      </w:pPr>
      <w:proofErr w:type="spellStart"/>
      <w:r w:rsidRPr="00C41A41">
        <w:t>chassisHeight</w:t>
      </w:r>
      <w:proofErr w:type="spellEnd"/>
      <w:r w:rsidRPr="00C41A41">
        <w:t xml:space="preserve">/2 + </w:t>
      </w:r>
      <w:proofErr w:type="spellStart"/>
      <w:r w:rsidRPr="00C41A41">
        <w:t>cameraSize</w:t>
      </w:r>
      <w:proofErr w:type="spellEnd"/>
      <w:r w:rsidRPr="00C41A41">
        <w:t>/2} 0 0 0&lt;/pose&gt;</w:t>
      </w:r>
    </w:p>
    <w:p w14:paraId="462DE3C9" w14:textId="77777777" w:rsidR="00664744" w:rsidRPr="00C41A41" w:rsidRDefault="00664744" w:rsidP="00573DE5">
      <w:pPr>
        <w:pStyle w:val="ae"/>
      </w:pPr>
      <w:r w:rsidRPr="00C41A41">
        <w:t>&lt;inertial&gt;</w:t>
      </w:r>
    </w:p>
    <w:p w14:paraId="69885E79" w14:textId="77777777" w:rsidR="00664744" w:rsidRPr="00C41A41" w:rsidRDefault="00664744" w:rsidP="00573DE5">
      <w:pPr>
        <w:pStyle w:val="ae"/>
      </w:pPr>
      <w:r w:rsidRPr="00C41A41">
        <w:t>&lt;mass&gt;${</w:t>
      </w:r>
      <w:proofErr w:type="spellStart"/>
      <w:r w:rsidRPr="00C41A41">
        <w:t>cameraMass</w:t>
      </w:r>
      <w:proofErr w:type="spellEnd"/>
      <w:r w:rsidRPr="00C41A41">
        <w:t>}&lt;/mass&gt;</w:t>
      </w:r>
    </w:p>
    <w:p w14:paraId="2F9D3A99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box_inertia</w:t>
      </w:r>
      <w:proofErr w:type="spellEnd"/>
      <w:r w:rsidRPr="00C41A41">
        <w:t xml:space="preserve"> m="${</w:t>
      </w:r>
      <w:proofErr w:type="spellStart"/>
      <w:r w:rsidRPr="00C41A41">
        <w:t>cameraMass</w:t>
      </w:r>
      <w:proofErr w:type="spellEnd"/>
      <w:r w:rsidRPr="00C41A41">
        <w:t>}" x="${</w:t>
      </w:r>
      <w:proofErr w:type="spellStart"/>
      <w:r w:rsidRPr="00C41A41">
        <w:t>cameraSize</w:t>
      </w:r>
      <w:proofErr w:type="spellEnd"/>
      <w:r w:rsidRPr="00C41A41">
        <w:t>}" y="${</w:t>
      </w:r>
      <w:proofErr w:type="spellStart"/>
      <w:r w:rsidRPr="00C41A41">
        <w:t>cameraSize</w:t>
      </w:r>
      <w:proofErr w:type="spellEnd"/>
      <w:r w:rsidRPr="00C41A41">
        <w:t>}"</w:t>
      </w:r>
    </w:p>
    <w:p w14:paraId="3DDDD5FA" w14:textId="77777777" w:rsidR="00664744" w:rsidRPr="00C41A41" w:rsidRDefault="00664744" w:rsidP="00573DE5">
      <w:pPr>
        <w:pStyle w:val="ae"/>
      </w:pPr>
      <w:r w:rsidRPr="00C41A41">
        <w:t>z="${</w:t>
      </w:r>
      <w:proofErr w:type="spellStart"/>
      <w:r w:rsidRPr="00C41A41">
        <w:t>cameraSize</w:t>
      </w:r>
      <w:proofErr w:type="spellEnd"/>
      <w:r w:rsidRPr="00C41A41">
        <w:t>}"/&gt;</w:t>
      </w:r>
    </w:p>
    <w:p w14:paraId="02669BDC" w14:textId="77777777" w:rsidR="00664744" w:rsidRPr="00C41A41" w:rsidRDefault="00664744" w:rsidP="00573DE5">
      <w:pPr>
        <w:pStyle w:val="ae"/>
      </w:pPr>
      <w:r w:rsidRPr="00C41A41">
        <w:t>&lt;/inertial&gt;</w:t>
      </w:r>
    </w:p>
    <w:p w14:paraId="3575F7B3" w14:textId="77777777" w:rsidR="00664744" w:rsidRPr="00C41A41" w:rsidRDefault="00664744" w:rsidP="00573DE5">
      <w:pPr>
        <w:pStyle w:val="ae"/>
      </w:pPr>
      <w:r w:rsidRPr="00C41A41">
        <w:t>&lt;collision name='</w:t>
      </w:r>
      <w:proofErr w:type="spellStart"/>
      <w:r w:rsidRPr="00C41A41">
        <w:t>camera_collision</w:t>
      </w:r>
      <w:proofErr w:type="spellEnd"/>
      <w:r w:rsidRPr="00C41A41">
        <w:t>'&gt;</w:t>
      </w:r>
    </w:p>
    <w:p w14:paraId="09AC7163" w14:textId="77777777" w:rsidR="00664744" w:rsidRPr="00C41A41" w:rsidRDefault="00664744" w:rsidP="00573DE5">
      <w:pPr>
        <w:pStyle w:val="ae"/>
      </w:pPr>
      <w:r w:rsidRPr="00C41A41">
        <w:t>&lt;geometry&gt;</w:t>
      </w:r>
    </w:p>
    <w:p w14:paraId="3786A7E6" w14:textId="77777777" w:rsidR="00664744" w:rsidRPr="00C41A41" w:rsidRDefault="00664744" w:rsidP="00573DE5">
      <w:pPr>
        <w:pStyle w:val="ae"/>
      </w:pPr>
      <w:r w:rsidRPr="00C41A41">
        <w:t>&lt;box&gt;</w:t>
      </w:r>
    </w:p>
    <w:p w14:paraId="43E40097" w14:textId="77777777" w:rsidR="00664744" w:rsidRPr="00C41A41" w:rsidRDefault="00664744" w:rsidP="00573DE5">
      <w:pPr>
        <w:pStyle w:val="ae"/>
      </w:pPr>
      <w:r w:rsidRPr="00C41A41">
        <w:t>&lt;size&gt;${</w:t>
      </w:r>
      <w:proofErr w:type="spellStart"/>
      <w:r w:rsidRPr="00C41A41">
        <w:t>cameraSize</w:t>
      </w:r>
      <w:proofErr w:type="spellEnd"/>
      <w:r w:rsidRPr="00C41A41">
        <w:t>} ${</w:t>
      </w:r>
      <w:proofErr w:type="spellStart"/>
      <w:r w:rsidRPr="00C41A41">
        <w:t>cameraSize</w:t>
      </w:r>
      <w:proofErr w:type="spellEnd"/>
      <w:r w:rsidRPr="00C41A41">
        <w:t>} ${</w:t>
      </w:r>
      <w:proofErr w:type="spellStart"/>
      <w:r w:rsidRPr="00C41A41">
        <w:t>cameraSize</w:t>
      </w:r>
      <w:proofErr w:type="spellEnd"/>
      <w:r w:rsidRPr="00C41A41">
        <w:t>}&lt;/size&gt;</w:t>
      </w:r>
    </w:p>
    <w:p w14:paraId="1CF77920" w14:textId="77777777" w:rsidR="00664744" w:rsidRPr="00C41A41" w:rsidRDefault="00664744" w:rsidP="00573DE5">
      <w:pPr>
        <w:pStyle w:val="ae"/>
      </w:pPr>
      <w:r w:rsidRPr="00C41A41">
        <w:t>&lt;/box&gt;</w:t>
      </w:r>
    </w:p>
    <w:p w14:paraId="5CEE730D" w14:textId="77777777" w:rsidR="00664744" w:rsidRPr="00C41A41" w:rsidRDefault="00664744" w:rsidP="00573DE5">
      <w:pPr>
        <w:pStyle w:val="ae"/>
      </w:pPr>
      <w:r w:rsidRPr="00C41A41">
        <w:t>&lt;/geometry&gt;</w:t>
      </w:r>
    </w:p>
    <w:p w14:paraId="42C09CEE" w14:textId="77777777" w:rsidR="00664744" w:rsidRPr="00C41A41" w:rsidRDefault="00664744" w:rsidP="00573DE5">
      <w:pPr>
        <w:pStyle w:val="ae"/>
      </w:pPr>
      <w:r w:rsidRPr="00C41A41">
        <w:t>&lt;/collision&gt;</w:t>
      </w:r>
    </w:p>
    <w:p w14:paraId="72511CD1" w14:textId="77777777" w:rsidR="00664744" w:rsidRPr="00C41A41" w:rsidRDefault="00664744" w:rsidP="00573DE5">
      <w:pPr>
        <w:pStyle w:val="ae"/>
      </w:pPr>
      <w:r w:rsidRPr="00C41A41">
        <w:t>&lt;visual name='</w:t>
      </w:r>
      <w:proofErr w:type="spellStart"/>
      <w:r w:rsidRPr="00C41A41">
        <w:t>camera_visual</w:t>
      </w:r>
      <w:proofErr w:type="spellEnd"/>
      <w:r w:rsidRPr="00C41A41">
        <w:t>'&gt;</w:t>
      </w:r>
    </w:p>
    <w:p w14:paraId="2CCB6D45" w14:textId="77777777" w:rsidR="00664744" w:rsidRPr="00C41A41" w:rsidRDefault="00664744" w:rsidP="00573DE5">
      <w:pPr>
        <w:pStyle w:val="ae"/>
      </w:pPr>
      <w:r w:rsidRPr="00C41A41">
        <w:t>&lt;geometry&gt;</w:t>
      </w:r>
    </w:p>
    <w:p w14:paraId="132BC6E9" w14:textId="77777777" w:rsidR="00664744" w:rsidRPr="00C41A41" w:rsidRDefault="00664744" w:rsidP="00573DE5">
      <w:pPr>
        <w:pStyle w:val="ae"/>
      </w:pPr>
      <w:r w:rsidRPr="00C41A41">
        <w:t>&lt;box&gt;</w:t>
      </w:r>
    </w:p>
    <w:p w14:paraId="117AA021" w14:textId="77777777" w:rsidR="00664744" w:rsidRPr="00C41A41" w:rsidRDefault="00664744" w:rsidP="00573DE5">
      <w:pPr>
        <w:pStyle w:val="ae"/>
      </w:pPr>
      <w:r w:rsidRPr="00C41A41">
        <w:t>&lt;size&gt;${</w:t>
      </w:r>
      <w:proofErr w:type="spellStart"/>
      <w:r w:rsidRPr="00C41A41">
        <w:t>cameraSize</w:t>
      </w:r>
      <w:proofErr w:type="spellEnd"/>
      <w:r w:rsidRPr="00C41A41">
        <w:t>} ${</w:t>
      </w:r>
      <w:proofErr w:type="spellStart"/>
      <w:r w:rsidRPr="00C41A41">
        <w:t>cameraSize</w:t>
      </w:r>
      <w:proofErr w:type="spellEnd"/>
      <w:r w:rsidRPr="00C41A41">
        <w:t>} ${</w:t>
      </w:r>
      <w:proofErr w:type="spellStart"/>
      <w:r w:rsidRPr="00C41A41">
        <w:t>cameraSize</w:t>
      </w:r>
      <w:proofErr w:type="spellEnd"/>
      <w:r w:rsidRPr="00C41A41">
        <w:t>}&lt;/size&gt;</w:t>
      </w:r>
    </w:p>
    <w:p w14:paraId="285DD068" w14:textId="77777777" w:rsidR="00664744" w:rsidRPr="00C41A41" w:rsidRDefault="00664744" w:rsidP="00573DE5">
      <w:pPr>
        <w:pStyle w:val="ae"/>
      </w:pPr>
      <w:r w:rsidRPr="00C41A41">
        <w:t>&lt;/box&gt;</w:t>
      </w:r>
    </w:p>
    <w:p w14:paraId="3210E506" w14:textId="77777777" w:rsidR="00664744" w:rsidRPr="00C41A41" w:rsidRDefault="00664744" w:rsidP="00573DE5">
      <w:pPr>
        <w:pStyle w:val="ae"/>
      </w:pPr>
      <w:r w:rsidRPr="00C41A41">
        <w:t>&lt;/geometry&gt;</w:t>
      </w:r>
    </w:p>
    <w:p w14:paraId="4D2ED658" w14:textId="77777777" w:rsidR="00664744" w:rsidRPr="00C41A41" w:rsidRDefault="00664744" w:rsidP="00573DE5">
      <w:pPr>
        <w:pStyle w:val="ae"/>
      </w:pPr>
      <w:r w:rsidRPr="00C41A41">
        <w:t>&lt;material&gt;</w:t>
      </w:r>
    </w:p>
    <w:p w14:paraId="18E1CC88" w14:textId="77777777" w:rsidR="00664744" w:rsidRPr="00C41A41" w:rsidRDefault="00664744" w:rsidP="00573DE5">
      <w:pPr>
        <w:pStyle w:val="ae"/>
      </w:pPr>
      <w:r w:rsidRPr="00C41A41">
        <w:t>&lt;script&gt;</w:t>
      </w:r>
    </w:p>
    <w:p w14:paraId="297039BA" w14:textId="77777777" w:rsidR="00664744" w:rsidRPr="00C41A41" w:rsidRDefault="00664744" w:rsidP="00573DE5">
      <w:pPr>
        <w:pStyle w:val="ae"/>
      </w:pPr>
      <w:r w:rsidRPr="00C41A41">
        <w:t>&lt;name&gt;Gazebo/Red&lt;/name&gt;</w:t>
      </w:r>
    </w:p>
    <w:p w14:paraId="51635083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uri</w:t>
      </w:r>
      <w:proofErr w:type="spellEnd"/>
      <w:r w:rsidRPr="00C41A41">
        <w:t>&gt;__default__&lt;/</w:t>
      </w:r>
      <w:proofErr w:type="spellStart"/>
      <w:r w:rsidRPr="00C41A41">
        <w:t>uri</w:t>
      </w:r>
      <w:proofErr w:type="spellEnd"/>
      <w:r w:rsidRPr="00C41A41">
        <w:t>&gt;</w:t>
      </w:r>
    </w:p>
    <w:p w14:paraId="6A14976A" w14:textId="77777777" w:rsidR="00664744" w:rsidRPr="00C41A41" w:rsidRDefault="00664744" w:rsidP="00573DE5">
      <w:pPr>
        <w:pStyle w:val="ae"/>
      </w:pPr>
      <w:r w:rsidRPr="00C41A41">
        <w:t>&lt;/script&gt;</w:t>
      </w:r>
    </w:p>
    <w:p w14:paraId="3301B7F1" w14:textId="77777777" w:rsidR="00664744" w:rsidRPr="00C41A41" w:rsidRDefault="00664744" w:rsidP="00573DE5">
      <w:pPr>
        <w:pStyle w:val="ae"/>
      </w:pPr>
      <w:r w:rsidRPr="00C41A41">
        <w:t>&lt;/material&gt;</w:t>
      </w:r>
    </w:p>
    <w:p w14:paraId="63FA6ABF" w14:textId="77777777" w:rsidR="00664744" w:rsidRPr="002A676F" w:rsidRDefault="00664744" w:rsidP="00573DE5">
      <w:pPr>
        <w:pStyle w:val="ae"/>
      </w:pPr>
      <w:r w:rsidRPr="002A676F">
        <w:t>&lt;/</w:t>
      </w:r>
      <w:r>
        <w:t>visual</w:t>
      </w:r>
      <w:r w:rsidRPr="002A676F">
        <w:t>&gt;</w:t>
      </w:r>
    </w:p>
    <w:p w14:paraId="0B0A245C" w14:textId="77777777" w:rsidR="00A03225" w:rsidRPr="002A676F" w:rsidRDefault="00A03225" w:rsidP="00B24259">
      <w:pPr>
        <w:pStyle w:val="affa"/>
        <w:rPr>
          <w:lang w:val="en-US"/>
        </w:rPr>
      </w:pPr>
    </w:p>
    <w:p w14:paraId="187A008B" w14:textId="77777777" w:rsidR="00664744" w:rsidRPr="00C41A41" w:rsidRDefault="00664744" w:rsidP="00573DE5">
      <w:pPr>
        <w:pStyle w:val="ae"/>
      </w:pPr>
      <w:r w:rsidRPr="00C41A41">
        <w:t>&lt;sensor name='camera1' type='camera'&gt;</w:t>
      </w:r>
    </w:p>
    <w:p w14:paraId="1B73A2E0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update_rate</w:t>
      </w:r>
      <w:proofErr w:type="spellEnd"/>
      <w:r w:rsidRPr="00C41A41">
        <w:t>&gt;30&lt;/</w:t>
      </w:r>
      <w:proofErr w:type="spellStart"/>
      <w:r w:rsidRPr="00C41A41">
        <w:t>update_rate</w:t>
      </w:r>
      <w:proofErr w:type="spellEnd"/>
      <w:r w:rsidRPr="00C41A41">
        <w:t>&gt;</w:t>
      </w:r>
    </w:p>
    <w:p w14:paraId="3E3C1EB4" w14:textId="77777777" w:rsidR="00664744" w:rsidRPr="00C41A41" w:rsidRDefault="00664744" w:rsidP="00573DE5">
      <w:pPr>
        <w:pStyle w:val="ae"/>
      </w:pPr>
      <w:r w:rsidRPr="00C41A41">
        <w:t>&lt;camera name='head'&gt;</w:t>
      </w:r>
    </w:p>
    <w:p w14:paraId="2372A321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horizontal_fov</w:t>
      </w:r>
      <w:proofErr w:type="spellEnd"/>
      <w:r w:rsidRPr="00C41A41">
        <w:t>&gt;1.39626&lt;/</w:t>
      </w:r>
      <w:proofErr w:type="spellStart"/>
      <w:r w:rsidRPr="00C41A41">
        <w:t>horizontal_fov</w:t>
      </w:r>
      <w:proofErr w:type="spellEnd"/>
      <w:r w:rsidRPr="00C41A41">
        <w:t>&gt;</w:t>
      </w:r>
    </w:p>
    <w:p w14:paraId="7FE8E441" w14:textId="77777777" w:rsidR="00664744" w:rsidRPr="00C41A41" w:rsidRDefault="00664744" w:rsidP="00573DE5">
      <w:pPr>
        <w:pStyle w:val="ae"/>
      </w:pPr>
      <w:r w:rsidRPr="00C41A41">
        <w:t>&lt;image&gt;</w:t>
      </w:r>
    </w:p>
    <w:p w14:paraId="24898574" w14:textId="77777777" w:rsidR="00664744" w:rsidRPr="00C41A41" w:rsidRDefault="00664744" w:rsidP="00573DE5">
      <w:pPr>
        <w:pStyle w:val="ae"/>
      </w:pPr>
      <w:r w:rsidRPr="00C41A41">
        <w:t>&lt;width&gt;800&lt;/width&gt;</w:t>
      </w:r>
    </w:p>
    <w:p w14:paraId="4AD18616" w14:textId="77777777" w:rsidR="00664744" w:rsidRPr="00C41A41" w:rsidRDefault="00664744" w:rsidP="00573DE5">
      <w:pPr>
        <w:pStyle w:val="ae"/>
      </w:pPr>
      <w:r w:rsidRPr="00C41A41">
        <w:t>&lt;height&gt;800&lt;/height&gt;</w:t>
      </w:r>
    </w:p>
    <w:p w14:paraId="6311D6C0" w14:textId="77777777" w:rsidR="00664744" w:rsidRPr="00C41A41" w:rsidRDefault="00664744" w:rsidP="00573DE5">
      <w:pPr>
        <w:pStyle w:val="ae"/>
      </w:pPr>
      <w:r w:rsidRPr="00C41A41">
        <w:t>&lt;format&gt;R8G8B8&lt;/format&gt;</w:t>
      </w:r>
    </w:p>
    <w:p w14:paraId="3E687F02" w14:textId="77777777" w:rsidR="00664744" w:rsidRPr="00C41A41" w:rsidRDefault="00664744" w:rsidP="00573DE5">
      <w:pPr>
        <w:pStyle w:val="ae"/>
      </w:pPr>
      <w:r w:rsidRPr="00C41A41">
        <w:t>&lt;/image&gt;</w:t>
      </w:r>
    </w:p>
    <w:p w14:paraId="49DD41D9" w14:textId="77777777" w:rsidR="00664744" w:rsidRPr="00C41A41" w:rsidRDefault="00664744" w:rsidP="00573DE5">
      <w:pPr>
        <w:pStyle w:val="ae"/>
      </w:pPr>
      <w:r w:rsidRPr="00C41A41">
        <w:t>&lt;clip&gt;</w:t>
      </w:r>
    </w:p>
    <w:p w14:paraId="4833FEAB" w14:textId="77777777" w:rsidR="00664744" w:rsidRPr="00C41A41" w:rsidRDefault="00664744" w:rsidP="00573DE5">
      <w:pPr>
        <w:pStyle w:val="ae"/>
      </w:pPr>
      <w:r w:rsidRPr="00C41A41">
        <w:t>&lt;near&gt;0.02&lt;/near&gt;</w:t>
      </w:r>
    </w:p>
    <w:p w14:paraId="0DBDC1FD" w14:textId="77777777" w:rsidR="00664744" w:rsidRPr="00C41A41" w:rsidRDefault="00664744" w:rsidP="00573DE5">
      <w:pPr>
        <w:pStyle w:val="ae"/>
      </w:pPr>
      <w:r w:rsidRPr="00C41A41">
        <w:t>&lt;far&gt;300&lt;/far&gt;</w:t>
      </w:r>
    </w:p>
    <w:p w14:paraId="43C7AE8C" w14:textId="77777777" w:rsidR="00664744" w:rsidRPr="00C41A41" w:rsidRDefault="00664744" w:rsidP="00573DE5">
      <w:pPr>
        <w:pStyle w:val="ae"/>
      </w:pPr>
      <w:r w:rsidRPr="00C41A41">
        <w:t>&lt;/clip&gt;</w:t>
      </w:r>
    </w:p>
    <w:p w14:paraId="5E800E12" w14:textId="77777777" w:rsidR="00664744" w:rsidRPr="00C41A41" w:rsidRDefault="00664744" w:rsidP="00573DE5">
      <w:pPr>
        <w:pStyle w:val="ae"/>
      </w:pPr>
      <w:r w:rsidRPr="00C41A41">
        <w:t>&lt;noise&gt;</w:t>
      </w:r>
    </w:p>
    <w:p w14:paraId="71A8A0E0" w14:textId="77777777" w:rsidR="00664744" w:rsidRPr="00C41A41" w:rsidRDefault="00664744" w:rsidP="00573DE5">
      <w:pPr>
        <w:pStyle w:val="ae"/>
      </w:pPr>
      <w:r w:rsidRPr="00C41A41">
        <w:t>&lt;type&gt;gaussian&lt;/type&gt;</w:t>
      </w:r>
    </w:p>
    <w:p w14:paraId="6D30B77F" w14:textId="77777777" w:rsidR="00664744" w:rsidRPr="00C41A41" w:rsidRDefault="00664744" w:rsidP="00573DE5">
      <w:pPr>
        <w:pStyle w:val="ae"/>
      </w:pPr>
      <w:r w:rsidRPr="00C41A41">
        <w:t>&lt;mean&gt;0&lt;/mean&gt;</w:t>
      </w:r>
    </w:p>
    <w:p w14:paraId="00FC6260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stddev</w:t>
      </w:r>
      <w:proofErr w:type="spellEnd"/>
      <w:r w:rsidRPr="00C41A41">
        <w:t>&gt;0.007&lt;/</w:t>
      </w:r>
      <w:proofErr w:type="spellStart"/>
      <w:r w:rsidRPr="00C41A41">
        <w:t>stddev</w:t>
      </w:r>
      <w:proofErr w:type="spellEnd"/>
      <w:r w:rsidRPr="00C41A41">
        <w:t>&gt;</w:t>
      </w:r>
    </w:p>
    <w:p w14:paraId="6D56AB41" w14:textId="77777777" w:rsidR="00664744" w:rsidRPr="00C41A41" w:rsidRDefault="00664744" w:rsidP="00573DE5">
      <w:pPr>
        <w:pStyle w:val="ae"/>
      </w:pPr>
      <w:r w:rsidRPr="00C41A41">
        <w:t>&lt;/noise&gt;</w:t>
      </w:r>
    </w:p>
    <w:p w14:paraId="30F4C72A" w14:textId="77777777" w:rsidR="00664744" w:rsidRPr="006E5DE5" w:rsidRDefault="00664744" w:rsidP="00573DE5">
      <w:pPr>
        <w:pStyle w:val="ae"/>
        <w:rPr>
          <w:lang w:val="ru-RU"/>
        </w:rPr>
      </w:pPr>
      <w:r w:rsidRPr="006E5DE5">
        <w:rPr>
          <w:lang w:val="ru-RU"/>
        </w:rPr>
        <w:t>&lt;/</w:t>
      </w:r>
      <w:r>
        <w:t>camera</w:t>
      </w:r>
      <w:r w:rsidRPr="006E5DE5">
        <w:rPr>
          <w:lang w:val="ru-RU"/>
        </w:rPr>
        <w:t>&gt;</w:t>
      </w:r>
    </w:p>
    <w:p w14:paraId="66485BA7" w14:textId="31163AC1" w:rsidR="00664744" w:rsidRDefault="00664744" w:rsidP="006E5DE5">
      <w:pPr>
        <w:pStyle w:val="affa"/>
        <w:numPr>
          <w:ilvl w:val="0"/>
          <w:numId w:val="35"/>
        </w:numPr>
      </w:pPr>
      <w:proofErr w:type="spellStart"/>
      <w:r>
        <w:rPr>
          <w:b/>
        </w:rPr>
        <w:t>horizontal_fov</w:t>
      </w:r>
      <w:proofErr w:type="spellEnd"/>
      <w:r>
        <w:t xml:space="preserve"> задает </w:t>
      </w:r>
      <w:proofErr w:type="spellStart"/>
      <w:r>
        <w:t>широкоугольность</w:t>
      </w:r>
      <w:proofErr w:type="spellEnd"/>
      <w:r>
        <w:t xml:space="preserve"> камеры,</w:t>
      </w:r>
    </w:p>
    <w:p w14:paraId="00F0FC40" w14:textId="08EDDB2E" w:rsidR="00664744" w:rsidRDefault="00664744" w:rsidP="006E5DE5">
      <w:pPr>
        <w:pStyle w:val="affa"/>
        <w:numPr>
          <w:ilvl w:val="0"/>
          <w:numId w:val="35"/>
        </w:numPr>
      </w:pPr>
      <w:proofErr w:type="spellStart"/>
      <w:r>
        <w:rPr>
          <w:b/>
        </w:rPr>
        <w:t>clip</w:t>
      </w:r>
      <w:proofErr w:type="spellEnd"/>
      <w:r>
        <w:t xml:space="preserve"> </w:t>
      </w:r>
      <w:r w:rsidR="002A676F">
        <w:t>–</w:t>
      </w:r>
      <w:r>
        <w:t xml:space="preserve"> область рендеринга, то есть камера видит объекты от </w:t>
      </w:r>
      <w:proofErr w:type="spellStart"/>
      <w:r>
        <w:rPr>
          <w:b/>
        </w:rPr>
        <w:t>near</w:t>
      </w:r>
      <w:proofErr w:type="spellEnd"/>
      <w:r>
        <w:t xml:space="preserve"> до </w:t>
      </w:r>
      <w:proofErr w:type="spellStart"/>
      <w:r>
        <w:rPr>
          <w:b/>
        </w:rPr>
        <w:t>far</w:t>
      </w:r>
      <w:proofErr w:type="spellEnd"/>
      <w:r>
        <w:t>,</w:t>
      </w:r>
    </w:p>
    <w:p w14:paraId="3809C9EA" w14:textId="5C492D13" w:rsidR="00664744" w:rsidRDefault="00664744" w:rsidP="006E5DE5">
      <w:pPr>
        <w:pStyle w:val="affa"/>
        <w:numPr>
          <w:ilvl w:val="0"/>
          <w:numId w:val="35"/>
        </w:numPr>
      </w:pPr>
      <w:proofErr w:type="spellStart"/>
      <w:r>
        <w:rPr>
          <w:b/>
        </w:rPr>
        <w:lastRenderedPageBreak/>
        <w:t>noise</w:t>
      </w:r>
      <w:proofErr w:type="spellEnd"/>
      <w:r>
        <w:t xml:space="preserve"> </w:t>
      </w:r>
      <w:r w:rsidR="002A676F">
        <w:t>–</w:t>
      </w:r>
      <w:r>
        <w:t xml:space="preserve"> добавляет шум.</w:t>
      </w:r>
    </w:p>
    <w:p w14:paraId="2C5A5C6E" w14:textId="77777777" w:rsidR="00664744" w:rsidRDefault="00664744" w:rsidP="00664744">
      <w:pPr>
        <w:pStyle w:val="20"/>
        <w:numPr>
          <w:ilvl w:val="1"/>
          <w:numId w:val="34"/>
        </w:numPr>
        <w:tabs>
          <w:tab w:val="clear" w:pos="0"/>
        </w:tabs>
        <w:ind w:left="0" w:firstLine="0"/>
      </w:pPr>
      <w:proofErr w:type="spellStart"/>
      <w:r>
        <w:t>Добавление</w:t>
      </w:r>
      <w:proofErr w:type="spellEnd"/>
      <w:r>
        <w:t xml:space="preserve"> </w:t>
      </w:r>
      <w:proofErr w:type="spellStart"/>
      <w:r>
        <w:t>двигателя</w:t>
      </w:r>
      <w:proofErr w:type="spellEnd"/>
    </w:p>
    <w:p w14:paraId="2198B4C4" w14:textId="34401508" w:rsidR="00664744" w:rsidRDefault="00664744" w:rsidP="004D04F8">
      <w:pPr>
        <w:pStyle w:val="affa"/>
      </w:pPr>
      <w:r>
        <w:t>Подключим к модели плагин, вращающий колеса:</w:t>
      </w:r>
    </w:p>
    <w:p w14:paraId="7A5B7DA5" w14:textId="77777777" w:rsidR="00664744" w:rsidRPr="00C41A41" w:rsidRDefault="00664744" w:rsidP="00573DE5">
      <w:pPr>
        <w:pStyle w:val="ae"/>
      </w:pPr>
      <w:r w:rsidRPr="00C41A41">
        <w:t>&lt;plugin name="</w:t>
      </w:r>
      <w:proofErr w:type="spellStart"/>
      <w:r w:rsidRPr="00C41A41">
        <w:t>differential_drive_controller</w:t>
      </w:r>
      <w:proofErr w:type="spellEnd"/>
      <w:r w:rsidRPr="00C41A41">
        <w:t>"</w:t>
      </w:r>
    </w:p>
    <w:p w14:paraId="22F016DC" w14:textId="77777777" w:rsidR="00664744" w:rsidRPr="00C41A41" w:rsidRDefault="00664744" w:rsidP="00573DE5">
      <w:pPr>
        <w:pStyle w:val="ae"/>
      </w:pPr>
      <w:r w:rsidRPr="00C41A41">
        <w:t>filename="</w:t>
      </w:r>
      <w:proofErr w:type="spellStart"/>
      <w:r w:rsidRPr="00C41A41">
        <w:t>libgazebo_ros_diff_drive</w:t>
      </w:r>
      <w:proofErr w:type="spellEnd"/>
      <w:r w:rsidRPr="00C41A41">
        <w:t>. so"&gt;</w:t>
      </w:r>
    </w:p>
    <w:p w14:paraId="6FA9A965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alwaysOn</w:t>
      </w:r>
      <w:proofErr w:type="spellEnd"/>
      <w:r w:rsidRPr="00C41A41">
        <w:t>&gt;true&lt;/</w:t>
      </w:r>
      <w:proofErr w:type="spellStart"/>
      <w:r w:rsidRPr="00C41A41">
        <w:t>alwaysOn</w:t>
      </w:r>
      <w:proofErr w:type="spellEnd"/>
      <w:r w:rsidRPr="00C41A41">
        <w:t>&gt;</w:t>
      </w:r>
    </w:p>
    <w:p w14:paraId="5AD47FBA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updateRate</w:t>
      </w:r>
      <w:proofErr w:type="spellEnd"/>
      <w:r w:rsidRPr="00C41A41">
        <w:t>&gt;100&lt;/</w:t>
      </w:r>
      <w:proofErr w:type="spellStart"/>
      <w:r w:rsidRPr="00C41A41">
        <w:t>updateRate</w:t>
      </w:r>
      <w:proofErr w:type="spellEnd"/>
      <w:r w:rsidRPr="00C41A41">
        <w:t>&gt;</w:t>
      </w:r>
    </w:p>
    <w:p w14:paraId="2534DC1D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leftJoint</w:t>
      </w:r>
      <w:proofErr w:type="spellEnd"/>
      <w:r w:rsidRPr="00C41A41">
        <w:t>&gt;</w:t>
      </w:r>
      <w:proofErr w:type="spellStart"/>
      <w:r w:rsidRPr="00C41A41">
        <w:t>left_wheel_hinge</w:t>
      </w:r>
      <w:proofErr w:type="spellEnd"/>
      <w:r w:rsidRPr="00C41A41">
        <w:t>&lt;/</w:t>
      </w:r>
      <w:proofErr w:type="spellStart"/>
      <w:r w:rsidRPr="00C41A41">
        <w:t>leftJoint</w:t>
      </w:r>
      <w:proofErr w:type="spellEnd"/>
      <w:r w:rsidRPr="00C41A41">
        <w:t>&gt;</w:t>
      </w:r>
    </w:p>
    <w:p w14:paraId="77ECFA55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rightJoint</w:t>
      </w:r>
      <w:proofErr w:type="spellEnd"/>
      <w:r w:rsidRPr="00C41A41">
        <w:t>&gt;</w:t>
      </w:r>
      <w:proofErr w:type="spellStart"/>
      <w:r w:rsidRPr="00C41A41">
        <w:t>right_wheel_hinge</w:t>
      </w:r>
      <w:proofErr w:type="spellEnd"/>
      <w:r w:rsidRPr="00C41A41">
        <w:t>&lt;/</w:t>
      </w:r>
      <w:proofErr w:type="spellStart"/>
      <w:r w:rsidRPr="00C41A41">
        <w:t>rightJoint</w:t>
      </w:r>
      <w:proofErr w:type="spellEnd"/>
      <w:r w:rsidRPr="00C41A41">
        <w:t>&gt;</w:t>
      </w:r>
    </w:p>
    <w:p w14:paraId="594C78C0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proofErr w:type="gramStart"/>
      <w:r w:rsidRPr="00C41A41">
        <w:t>wheelSeparation</w:t>
      </w:r>
      <w:proofErr w:type="spellEnd"/>
      <w:proofErr w:type="gramEnd"/>
      <w:r w:rsidRPr="00C41A41">
        <w:t>&gt;${</w:t>
      </w:r>
      <w:proofErr w:type="spellStart"/>
      <w:r w:rsidRPr="00C41A41">
        <w:t>chassisWidth+wheelWidth</w:t>
      </w:r>
      <w:proofErr w:type="spellEnd"/>
      <w:r w:rsidRPr="00C41A41">
        <w:t>}&lt;/</w:t>
      </w:r>
      <w:proofErr w:type="spellStart"/>
      <w:r w:rsidRPr="00C41A41">
        <w:t>wheelSeparation</w:t>
      </w:r>
      <w:proofErr w:type="spellEnd"/>
      <w:r w:rsidRPr="00C41A41">
        <w:t>&gt;</w:t>
      </w:r>
    </w:p>
    <w:p w14:paraId="65C150EA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proofErr w:type="gramStart"/>
      <w:r w:rsidRPr="00C41A41">
        <w:t>wheelDiameter</w:t>
      </w:r>
      <w:proofErr w:type="spellEnd"/>
      <w:proofErr w:type="gramEnd"/>
      <w:r w:rsidRPr="00C41A41">
        <w:t>&gt;${2*</w:t>
      </w:r>
      <w:proofErr w:type="spellStart"/>
      <w:r w:rsidRPr="00C41A41">
        <w:t>wheelRadius</w:t>
      </w:r>
      <w:proofErr w:type="spellEnd"/>
      <w:r w:rsidRPr="00C41A41">
        <w:t>}&lt;/</w:t>
      </w:r>
      <w:proofErr w:type="spellStart"/>
      <w:r w:rsidRPr="00C41A41">
        <w:t>wheelDiameter</w:t>
      </w:r>
      <w:proofErr w:type="spellEnd"/>
      <w:r w:rsidRPr="00C41A41">
        <w:t>&gt;</w:t>
      </w:r>
    </w:p>
    <w:p w14:paraId="444A01D1" w14:textId="77777777" w:rsidR="00664744" w:rsidRPr="00C41A41" w:rsidRDefault="00664744" w:rsidP="00573DE5">
      <w:pPr>
        <w:pStyle w:val="ae"/>
      </w:pPr>
      <w:r w:rsidRPr="00C41A41">
        <w:t>&lt;torque&gt;20&lt;/torque&gt;</w:t>
      </w:r>
    </w:p>
    <w:p w14:paraId="66347C79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commandTopic</w:t>
      </w:r>
      <w:proofErr w:type="spellEnd"/>
      <w:r w:rsidRPr="00C41A41">
        <w:t>&gt;</w:t>
      </w:r>
      <w:proofErr w:type="spellStart"/>
      <w:r w:rsidRPr="00C41A41">
        <w:t>mobot</w:t>
      </w:r>
      <w:proofErr w:type="spellEnd"/>
      <w:r w:rsidRPr="00C41A41">
        <w:t>/</w:t>
      </w:r>
      <w:proofErr w:type="spellStart"/>
      <w:r w:rsidRPr="00C41A41">
        <w:t>cmd_vel</w:t>
      </w:r>
      <w:proofErr w:type="spellEnd"/>
      <w:r w:rsidRPr="00C41A41">
        <w:t>&lt;/</w:t>
      </w:r>
      <w:proofErr w:type="spellStart"/>
      <w:r w:rsidRPr="00C41A41">
        <w:t>commandTopic</w:t>
      </w:r>
      <w:proofErr w:type="spellEnd"/>
      <w:r w:rsidRPr="00C41A41">
        <w:t>&gt;</w:t>
      </w:r>
    </w:p>
    <w:p w14:paraId="06982E17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odometryTopic</w:t>
      </w:r>
      <w:proofErr w:type="spellEnd"/>
      <w:r w:rsidRPr="00C41A41">
        <w:t>&gt;</w:t>
      </w:r>
      <w:proofErr w:type="spellStart"/>
      <w:r w:rsidRPr="00C41A41">
        <w:t>mobot</w:t>
      </w:r>
      <w:proofErr w:type="spellEnd"/>
      <w:r w:rsidRPr="00C41A41">
        <w:t>/</w:t>
      </w:r>
      <w:proofErr w:type="spellStart"/>
      <w:r w:rsidRPr="00C41A41">
        <w:t>odom_diffdrive</w:t>
      </w:r>
      <w:proofErr w:type="spellEnd"/>
      <w:r w:rsidRPr="00C41A41">
        <w:t>&lt;/</w:t>
      </w:r>
      <w:proofErr w:type="spellStart"/>
      <w:r w:rsidRPr="00C41A41">
        <w:t>odometryTopic</w:t>
      </w:r>
      <w:proofErr w:type="spellEnd"/>
      <w:r w:rsidRPr="00C41A41">
        <w:t>&gt;</w:t>
      </w:r>
    </w:p>
    <w:p w14:paraId="172CCCB3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odometryFrame</w:t>
      </w:r>
      <w:proofErr w:type="spellEnd"/>
      <w:r w:rsidRPr="00C41A41">
        <w:t>&gt;</w:t>
      </w:r>
      <w:proofErr w:type="spellStart"/>
      <w:r w:rsidRPr="00C41A41">
        <w:t>odom</w:t>
      </w:r>
      <w:proofErr w:type="spellEnd"/>
      <w:r w:rsidRPr="00C41A41">
        <w:t>&lt;/</w:t>
      </w:r>
      <w:proofErr w:type="spellStart"/>
      <w:r w:rsidRPr="00C41A41">
        <w:t>odometryFrame</w:t>
      </w:r>
      <w:proofErr w:type="spellEnd"/>
      <w:r w:rsidRPr="00C41A41">
        <w:t>&gt;</w:t>
      </w:r>
    </w:p>
    <w:p w14:paraId="2CB5A62D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robotBaseFrame</w:t>
      </w:r>
      <w:proofErr w:type="spellEnd"/>
      <w:r w:rsidRPr="00C41A41">
        <w:t>&gt;chassis&lt;/</w:t>
      </w:r>
      <w:proofErr w:type="spellStart"/>
      <w:r w:rsidRPr="00C41A41">
        <w:t>robotBaseFrame</w:t>
      </w:r>
      <w:proofErr w:type="spellEnd"/>
      <w:r w:rsidRPr="00C41A41">
        <w:t>&gt;</w:t>
      </w:r>
    </w:p>
    <w:p w14:paraId="4FB4DA33" w14:textId="77777777" w:rsidR="00664744" w:rsidRPr="006E5DE5" w:rsidRDefault="00664744" w:rsidP="00573DE5">
      <w:pPr>
        <w:pStyle w:val="ae"/>
        <w:rPr>
          <w:lang w:val="ru-RU"/>
        </w:rPr>
      </w:pPr>
      <w:r w:rsidRPr="006E5DE5">
        <w:rPr>
          <w:lang w:val="ru-RU"/>
        </w:rPr>
        <w:t>&lt;/</w:t>
      </w:r>
      <w:r>
        <w:t>plugin</w:t>
      </w:r>
      <w:r w:rsidRPr="006E5DE5">
        <w:rPr>
          <w:lang w:val="ru-RU"/>
        </w:rPr>
        <w:t>&gt;</w:t>
      </w:r>
    </w:p>
    <w:p w14:paraId="6823A5CD" w14:textId="53B40129" w:rsidR="00664744" w:rsidRDefault="00664744" w:rsidP="00B24259">
      <w:pPr>
        <w:pStyle w:val="affa"/>
      </w:pPr>
      <w:proofErr w:type="spellStart"/>
      <w:r>
        <w:rPr>
          <w:b/>
        </w:rPr>
        <w:t>leftJoint</w:t>
      </w:r>
      <w:proofErr w:type="spellEnd"/>
      <w:r>
        <w:t xml:space="preserve"> и </w:t>
      </w:r>
      <w:proofErr w:type="spellStart"/>
      <w:r>
        <w:rPr>
          <w:b/>
        </w:rPr>
        <w:t>rightJoint</w:t>
      </w:r>
      <w:proofErr w:type="spellEnd"/>
      <w:r>
        <w:t xml:space="preserve"> это ссылки на соединители колес с базой. </w:t>
      </w:r>
      <w:proofErr w:type="spellStart"/>
      <w:r>
        <w:rPr>
          <w:b/>
        </w:rPr>
        <w:t>torque</w:t>
      </w:r>
      <w:proofErr w:type="spellEnd"/>
      <w:r>
        <w:t xml:space="preserve"> </w:t>
      </w:r>
      <w:r w:rsidR="002A676F">
        <w:t>–</w:t>
      </w:r>
      <w:r>
        <w:t xml:space="preserve"> вращающий момент силы. </w:t>
      </w:r>
      <w:proofErr w:type="spellStart"/>
      <w:r>
        <w:rPr>
          <w:b/>
        </w:rPr>
        <w:t>commandTopic</w:t>
      </w:r>
      <w:proofErr w:type="spellEnd"/>
      <w:r>
        <w:t xml:space="preserve"> </w:t>
      </w:r>
      <w:r w:rsidR="002A676F">
        <w:t>–</w:t>
      </w:r>
      <w:r>
        <w:t xml:space="preserve"> топик</w:t>
      </w:r>
      <w:r w:rsidR="002A676F">
        <w:t>,</w:t>
      </w:r>
      <w:r>
        <w:t xml:space="preserve"> на который ему надо посылать команды и т. д.</w:t>
      </w:r>
    </w:p>
    <w:p w14:paraId="3A9C8A0E" w14:textId="1B2D3833" w:rsidR="00664744" w:rsidRDefault="00EE18A5" w:rsidP="004D04F8">
      <w:pPr>
        <w:pStyle w:val="affa"/>
      </w:pPr>
      <w:r>
        <w:t>В</w:t>
      </w:r>
      <w:r w:rsidR="00664744">
        <w:t>ведем команду:</w:t>
      </w:r>
    </w:p>
    <w:p w14:paraId="22691A19" w14:textId="77777777" w:rsidR="00664744" w:rsidRPr="00B24259" w:rsidRDefault="00664744" w:rsidP="00573DE5">
      <w:pPr>
        <w:pStyle w:val="afffe"/>
      </w:pPr>
      <w:r w:rsidRPr="00B24259">
        <w:t xml:space="preserve">$ </w:t>
      </w:r>
      <w:proofErr w:type="spellStart"/>
      <w:proofErr w:type="gramStart"/>
      <w:r w:rsidRPr="00B24259">
        <w:t>rosrun</w:t>
      </w:r>
      <w:proofErr w:type="spellEnd"/>
      <w:proofErr w:type="gramEnd"/>
      <w:r w:rsidRPr="00B24259">
        <w:t xml:space="preserve"> </w:t>
      </w:r>
      <w:proofErr w:type="spellStart"/>
      <w:r w:rsidRPr="00B24259">
        <w:t>turtlesim</w:t>
      </w:r>
      <w:proofErr w:type="spellEnd"/>
      <w:r w:rsidRPr="00B24259">
        <w:t xml:space="preserve"> </w:t>
      </w:r>
      <w:proofErr w:type="spellStart"/>
      <w:r w:rsidRPr="00B24259">
        <w:t>turtle_teleop_key</w:t>
      </w:r>
      <w:proofErr w:type="spellEnd"/>
      <w:r w:rsidRPr="00B24259">
        <w:t xml:space="preserve"> /turtle1/</w:t>
      </w:r>
      <w:proofErr w:type="spellStart"/>
      <w:r w:rsidRPr="00B24259">
        <w:t>cmd_vel</w:t>
      </w:r>
      <w:proofErr w:type="spellEnd"/>
      <w:r w:rsidRPr="00B24259">
        <w:t>:=/</w:t>
      </w:r>
      <w:proofErr w:type="spellStart"/>
      <w:r w:rsidRPr="00B24259">
        <w:t>mobot</w:t>
      </w:r>
      <w:proofErr w:type="spellEnd"/>
      <w:r w:rsidRPr="00B24259">
        <w:t>/</w:t>
      </w:r>
      <w:proofErr w:type="spellStart"/>
      <w:r w:rsidRPr="00B24259">
        <w:t>cmd_vel</w:t>
      </w:r>
      <w:proofErr w:type="spellEnd"/>
    </w:p>
    <w:p w14:paraId="351AF0D9" w14:textId="147713AF" w:rsidR="00664744" w:rsidRDefault="00664744" w:rsidP="00B24259">
      <w:pPr>
        <w:pStyle w:val="affa"/>
      </w:pPr>
      <w:r>
        <w:t>Эт</w:t>
      </w:r>
      <w:r w:rsidR="00EE18A5">
        <w:t>а</w:t>
      </w:r>
      <w:r>
        <w:t xml:space="preserve"> утилита отправляет </w:t>
      </w:r>
      <w:r w:rsidR="00EE18A5">
        <w:t xml:space="preserve">сообщения в </w:t>
      </w:r>
      <w:proofErr w:type="spellStart"/>
      <w:r>
        <w:rPr>
          <w:i/>
        </w:rPr>
        <w:t>geometry_msgs</w:t>
      </w:r>
      <w:proofErr w:type="spellEnd"/>
      <w:r>
        <w:rPr>
          <w:i/>
        </w:rPr>
        <w:t>/</w:t>
      </w:r>
      <w:proofErr w:type="spellStart"/>
      <w:r>
        <w:rPr>
          <w:i/>
        </w:rPr>
        <w:t>Twist</w:t>
      </w:r>
      <w:proofErr w:type="spellEnd"/>
      <w:r>
        <w:t xml:space="preserve"> при нажати</w:t>
      </w:r>
      <w:r w:rsidR="00EE18A5">
        <w:t>и клавиш стрелок на клавиатуре.</w:t>
      </w:r>
    </w:p>
    <w:p w14:paraId="40BDA38B" w14:textId="77777777" w:rsidR="00664744" w:rsidRPr="00C41A41" w:rsidRDefault="00664744" w:rsidP="00B24259">
      <w:pPr>
        <w:pStyle w:val="affa"/>
        <w:rPr>
          <w:lang w:val="en-US"/>
        </w:rPr>
      </w:pPr>
      <w:r>
        <w:t>В</w:t>
      </w:r>
      <w:r w:rsidRPr="00C41A41">
        <w:rPr>
          <w:lang w:val="en-US"/>
        </w:rPr>
        <w:t xml:space="preserve"> </w:t>
      </w:r>
      <w:r>
        <w:t>итоге</w:t>
      </w:r>
      <w:r w:rsidRPr="00C41A41">
        <w:rPr>
          <w:lang w:val="en-US"/>
        </w:rPr>
        <w:t>:</w:t>
      </w:r>
    </w:p>
    <w:p w14:paraId="4637D586" w14:textId="77777777" w:rsidR="00664744" w:rsidRPr="004D04F8" w:rsidRDefault="00664744" w:rsidP="00573DE5">
      <w:pPr>
        <w:pStyle w:val="afffe"/>
      </w:pPr>
      <w:r w:rsidRPr="004D04F8">
        <w:t xml:space="preserve">$ </w:t>
      </w:r>
      <w:proofErr w:type="spellStart"/>
      <w:proofErr w:type="gramStart"/>
      <w:r w:rsidRPr="004D04F8">
        <w:t>roslaunch</w:t>
      </w:r>
      <w:proofErr w:type="spellEnd"/>
      <w:proofErr w:type="gramEnd"/>
      <w:r w:rsidRPr="004D04F8">
        <w:t xml:space="preserve"> </w:t>
      </w:r>
      <w:proofErr w:type="spellStart"/>
      <w:r w:rsidRPr="004D04F8">
        <w:t>mobot_gazebo</w:t>
      </w:r>
      <w:proofErr w:type="spellEnd"/>
      <w:r w:rsidRPr="004D04F8">
        <w:t xml:space="preserve"> </w:t>
      </w:r>
      <w:proofErr w:type="spellStart"/>
      <w:r w:rsidRPr="004D04F8">
        <w:t>mobot.launch</w:t>
      </w:r>
      <w:proofErr w:type="spellEnd"/>
    </w:p>
    <w:p w14:paraId="67076133" w14:textId="77777777" w:rsidR="00664744" w:rsidRPr="004D04F8" w:rsidRDefault="00664744" w:rsidP="00573DE5">
      <w:pPr>
        <w:pStyle w:val="afffe"/>
      </w:pPr>
      <w:r w:rsidRPr="004D04F8">
        <w:t xml:space="preserve">$ </w:t>
      </w:r>
      <w:proofErr w:type="spellStart"/>
      <w:proofErr w:type="gramStart"/>
      <w:r w:rsidRPr="004D04F8">
        <w:t>rosrun</w:t>
      </w:r>
      <w:proofErr w:type="spellEnd"/>
      <w:proofErr w:type="gramEnd"/>
      <w:r w:rsidRPr="004D04F8">
        <w:t xml:space="preserve"> </w:t>
      </w:r>
      <w:proofErr w:type="spellStart"/>
      <w:r w:rsidRPr="004D04F8">
        <w:t>turtlesim</w:t>
      </w:r>
      <w:proofErr w:type="spellEnd"/>
      <w:r w:rsidRPr="004D04F8">
        <w:t xml:space="preserve"> </w:t>
      </w:r>
      <w:proofErr w:type="spellStart"/>
      <w:r w:rsidRPr="004D04F8">
        <w:t>turtle_teleop_key</w:t>
      </w:r>
      <w:proofErr w:type="spellEnd"/>
      <w:r w:rsidRPr="004D04F8">
        <w:t xml:space="preserve"> /turtle1/</w:t>
      </w:r>
      <w:proofErr w:type="spellStart"/>
      <w:r w:rsidRPr="004D04F8">
        <w:t>cmd_vel</w:t>
      </w:r>
      <w:proofErr w:type="spellEnd"/>
      <w:r w:rsidRPr="004D04F8">
        <w:t>:=/</w:t>
      </w:r>
      <w:proofErr w:type="spellStart"/>
      <w:r w:rsidRPr="004D04F8">
        <w:t>mobot</w:t>
      </w:r>
      <w:proofErr w:type="spellEnd"/>
      <w:r w:rsidRPr="004D04F8">
        <w:t>/</w:t>
      </w:r>
      <w:proofErr w:type="spellStart"/>
      <w:r w:rsidRPr="004D04F8">
        <w:t>cmd_vel</w:t>
      </w:r>
      <w:proofErr w:type="spellEnd"/>
    </w:p>
    <w:p w14:paraId="2128D478" w14:textId="77ADBB6E" w:rsidR="00664744" w:rsidRDefault="00A03225" w:rsidP="00664744">
      <w:pPr>
        <w:pStyle w:val="1"/>
        <w:numPr>
          <w:ilvl w:val="0"/>
          <w:numId w:val="34"/>
        </w:numPr>
        <w:tabs>
          <w:tab w:val="clear" w:pos="0"/>
        </w:tabs>
        <w:ind w:left="426" w:hanging="426"/>
      </w:pPr>
      <w:r>
        <w:t>П</w:t>
      </w:r>
      <w:r w:rsidR="00664744">
        <w:t>лагин</w:t>
      </w:r>
      <w:r>
        <w:t xml:space="preserve"> управления углом поворота</w:t>
      </w:r>
    </w:p>
    <w:p w14:paraId="366BCB7F" w14:textId="4CB695E3" w:rsidR="00664744" w:rsidRDefault="00CF6884" w:rsidP="00B24259">
      <w:pPr>
        <w:pStyle w:val="affa"/>
      </w:pPr>
      <w:r>
        <w:t>П</w:t>
      </w:r>
      <w:r w:rsidR="00664744">
        <w:t xml:space="preserve">лагин на C++, который будет менять угол поворота камеры. Для этого перейдем в папку </w:t>
      </w:r>
      <w:proofErr w:type="spellStart"/>
      <w:r w:rsidR="00664744">
        <w:rPr>
          <w:i/>
        </w:rPr>
        <w:t>src</w:t>
      </w:r>
      <w:proofErr w:type="spellEnd"/>
      <w:r w:rsidR="00664744">
        <w:rPr>
          <w:i/>
        </w:rPr>
        <w:t>/</w:t>
      </w:r>
      <w:proofErr w:type="spellStart"/>
      <w:r w:rsidR="00664744">
        <w:rPr>
          <w:i/>
        </w:rPr>
        <w:t>mobot</w:t>
      </w:r>
      <w:proofErr w:type="spellEnd"/>
      <w:r w:rsidR="00664744">
        <w:t xml:space="preserve"> и создадим там новый пакет:</w:t>
      </w:r>
    </w:p>
    <w:p w14:paraId="606AA10D" w14:textId="77777777" w:rsidR="00664744" w:rsidRPr="00C41A41" w:rsidRDefault="00664744" w:rsidP="00573DE5">
      <w:pPr>
        <w:pStyle w:val="afffe"/>
      </w:pPr>
      <w:r w:rsidRPr="00C41A41">
        <w:t xml:space="preserve">$ </w:t>
      </w:r>
      <w:proofErr w:type="spellStart"/>
      <w:r w:rsidRPr="00C41A41">
        <w:t>catkin_init_pkg</w:t>
      </w:r>
      <w:proofErr w:type="spellEnd"/>
      <w:r w:rsidRPr="00C41A41">
        <w:t xml:space="preserve"> </w:t>
      </w:r>
      <w:proofErr w:type="spellStart"/>
      <w:r w:rsidRPr="00C41A41">
        <w:t>mobot_plugins</w:t>
      </w:r>
      <w:proofErr w:type="spellEnd"/>
      <w:r w:rsidRPr="00C41A41">
        <w:t xml:space="preserve"> </w:t>
      </w:r>
      <w:proofErr w:type="spellStart"/>
      <w:r w:rsidRPr="00C41A41">
        <w:t>roscpp</w:t>
      </w:r>
      <w:proofErr w:type="spellEnd"/>
      <w:r w:rsidRPr="00C41A41">
        <w:t xml:space="preserve"> </w:t>
      </w:r>
      <w:proofErr w:type="spellStart"/>
      <w:r w:rsidRPr="00C41A41">
        <w:t>gazebo_ros</w:t>
      </w:r>
      <w:proofErr w:type="spellEnd"/>
    </w:p>
    <w:p w14:paraId="75B1485C" w14:textId="77777777" w:rsidR="00664744" w:rsidRPr="00C41A41" w:rsidRDefault="00664744" w:rsidP="00573DE5">
      <w:pPr>
        <w:pStyle w:val="afffe"/>
      </w:pPr>
      <w:r w:rsidRPr="00C41A41">
        <w:t xml:space="preserve">$ cd </w:t>
      </w:r>
      <w:proofErr w:type="spellStart"/>
      <w:r w:rsidRPr="00C41A41">
        <w:t>mobot_plugins</w:t>
      </w:r>
      <w:proofErr w:type="spellEnd"/>
    </w:p>
    <w:p w14:paraId="2D31ED0E" w14:textId="77777777" w:rsidR="00664744" w:rsidRPr="00C41A41" w:rsidRDefault="00664744" w:rsidP="00573DE5">
      <w:pPr>
        <w:pStyle w:val="afffe"/>
      </w:pPr>
      <w:r w:rsidRPr="00C41A41">
        <w:t xml:space="preserve">$ </w:t>
      </w:r>
      <w:proofErr w:type="spellStart"/>
      <w:r w:rsidRPr="00C41A41">
        <w:t>mkdir</w:t>
      </w:r>
      <w:proofErr w:type="spellEnd"/>
      <w:r w:rsidRPr="00C41A41">
        <w:t xml:space="preserve"> include </w:t>
      </w:r>
      <w:proofErr w:type="spellStart"/>
      <w:r w:rsidRPr="00C41A41">
        <w:t>src</w:t>
      </w:r>
      <w:proofErr w:type="spellEnd"/>
    </w:p>
    <w:p w14:paraId="6F6000D5" w14:textId="77777777" w:rsidR="00664744" w:rsidRDefault="00664744" w:rsidP="00B24259">
      <w:pPr>
        <w:pStyle w:val="affa"/>
      </w:pPr>
      <w:r>
        <w:t xml:space="preserve">Создадим файл </w:t>
      </w:r>
      <w:proofErr w:type="spellStart"/>
      <w:r>
        <w:rPr>
          <w:i/>
        </w:rPr>
        <w:t>include</w:t>
      </w:r>
      <w:proofErr w:type="spellEnd"/>
      <w:r>
        <w:rPr>
          <w:i/>
        </w:rPr>
        <w:t>/</w:t>
      </w:r>
      <w:proofErr w:type="spellStart"/>
      <w:r>
        <w:rPr>
          <w:i/>
        </w:rPr>
        <w:t>camera_rotaion_plugin</w:t>
      </w:r>
      <w:proofErr w:type="spellEnd"/>
      <w:r>
        <w:rPr>
          <w:i/>
        </w:rPr>
        <w:t xml:space="preserve">. h </w:t>
      </w:r>
      <w:r>
        <w:t>и добавим в него следующее содержимое:</w:t>
      </w:r>
    </w:p>
    <w:p w14:paraId="510CE7E9" w14:textId="77777777" w:rsidR="00664744" w:rsidRPr="00C41A41" w:rsidRDefault="00664744" w:rsidP="00573DE5">
      <w:pPr>
        <w:pStyle w:val="ae"/>
      </w:pPr>
      <w:r w:rsidRPr="00C41A41">
        <w:t>#include &lt;string&gt;</w:t>
      </w:r>
    </w:p>
    <w:p w14:paraId="7729AB49" w14:textId="77777777" w:rsidR="00664744" w:rsidRPr="00C41A41" w:rsidRDefault="00664744" w:rsidP="00573DE5">
      <w:pPr>
        <w:pStyle w:val="ae"/>
      </w:pPr>
      <w:r w:rsidRPr="00C41A41">
        <w:t xml:space="preserve">#include &lt;boost/bind. </w:t>
      </w:r>
      <w:proofErr w:type="spellStart"/>
      <w:r w:rsidRPr="00C41A41">
        <w:t>hpp</w:t>
      </w:r>
      <w:proofErr w:type="spellEnd"/>
      <w:r w:rsidRPr="00C41A41">
        <w:t>&gt;</w:t>
      </w:r>
    </w:p>
    <w:p w14:paraId="149D00F7" w14:textId="77777777" w:rsidR="00664744" w:rsidRPr="00C41A41" w:rsidRDefault="00664744" w:rsidP="00573DE5">
      <w:pPr>
        <w:pStyle w:val="ae"/>
      </w:pPr>
      <w:r w:rsidRPr="00C41A41">
        <w:t xml:space="preserve">#include &lt;gazebo/gazebo. </w:t>
      </w:r>
      <w:proofErr w:type="spellStart"/>
      <w:r w:rsidRPr="00C41A41">
        <w:t>hh</w:t>
      </w:r>
      <w:proofErr w:type="spellEnd"/>
      <w:r w:rsidRPr="00C41A41">
        <w:t>&gt;</w:t>
      </w:r>
    </w:p>
    <w:p w14:paraId="663AB781" w14:textId="77777777" w:rsidR="00664744" w:rsidRPr="00C41A41" w:rsidRDefault="00664744" w:rsidP="00573DE5">
      <w:pPr>
        <w:pStyle w:val="ae"/>
      </w:pPr>
      <w:r w:rsidRPr="00C41A41">
        <w:t xml:space="preserve">#include &lt;gazebo/physics/physics. </w:t>
      </w:r>
      <w:proofErr w:type="spellStart"/>
      <w:r w:rsidRPr="00C41A41">
        <w:t>hh</w:t>
      </w:r>
      <w:proofErr w:type="spellEnd"/>
      <w:r w:rsidRPr="00C41A41">
        <w:t>&gt;</w:t>
      </w:r>
    </w:p>
    <w:p w14:paraId="759EBD68" w14:textId="77777777" w:rsidR="00664744" w:rsidRPr="00C41A41" w:rsidRDefault="00664744" w:rsidP="00573DE5">
      <w:pPr>
        <w:pStyle w:val="ae"/>
      </w:pPr>
      <w:r w:rsidRPr="00C41A41">
        <w:t xml:space="preserve">#include &lt;gazebo/common/common. </w:t>
      </w:r>
      <w:proofErr w:type="spellStart"/>
      <w:r w:rsidRPr="00C41A41">
        <w:t>hh</w:t>
      </w:r>
      <w:proofErr w:type="spellEnd"/>
      <w:r w:rsidRPr="00C41A41">
        <w:t>&gt;</w:t>
      </w:r>
    </w:p>
    <w:p w14:paraId="65D52E0C" w14:textId="77777777" w:rsidR="00664744" w:rsidRPr="00C41A41" w:rsidRDefault="00664744" w:rsidP="00573DE5">
      <w:pPr>
        <w:pStyle w:val="ae"/>
      </w:pPr>
      <w:r w:rsidRPr="00C41A41">
        <w:t>#include &lt;</w:t>
      </w:r>
      <w:proofErr w:type="spellStart"/>
      <w:r w:rsidRPr="00C41A41">
        <w:t>stdio</w:t>
      </w:r>
      <w:proofErr w:type="spellEnd"/>
      <w:r w:rsidRPr="00C41A41">
        <w:t>. h&gt;</w:t>
      </w:r>
    </w:p>
    <w:p w14:paraId="3E547886" w14:textId="77777777" w:rsidR="00664744" w:rsidRPr="00C41A41" w:rsidRDefault="00664744" w:rsidP="00573DE5">
      <w:pPr>
        <w:pStyle w:val="ae"/>
      </w:pPr>
      <w:r w:rsidRPr="00C41A41">
        <w:t>#include &lt;</w:t>
      </w:r>
      <w:proofErr w:type="spellStart"/>
      <w:r w:rsidRPr="00C41A41">
        <w:t>ros</w:t>
      </w:r>
      <w:proofErr w:type="spellEnd"/>
      <w:r w:rsidRPr="00C41A41">
        <w:t>/</w:t>
      </w:r>
      <w:proofErr w:type="spellStart"/>
      <w:r w:rsidRPr="00C41A41">
        <w:t>ros</w:t>
      </w:r>
      <w:proofErr w:type="spellEnd"/>
      <w:r w:rsidRPr="00C41A41">
        <w:t>. h&gt;</w:t>
      </w:r>
    </w:p>
    <w:p w14:paraId="49A07150" w14:textId="77777777" w:rsidR="00664744" w:rsidRPr="00C41A41" w:rsidRDefault="00664744" w:rsidP="00573DE5">
      <w:pPr>
        <w:pStyle w:val="ae"/>
      </w:pPr>
      <w:r w:rsidRPr="00C41A41">
        <w:t>#include &lt;</w:t>
      </w:r>
      <w:proofErr w:type="spellStart"/>
      <w:r w:rsidRPr="00C41A41">
        <w:t>std_msgs</w:t>
      </w:r>
      <w:proofErr w:type="spellEnd"/>
      <w:r w:rsidRPr="00C41A41">
        <w:t>/Float32.h&gt;</w:t>
      </w:r>
    </w:p>
    <w:p w14:paraId="2B27F297" w14:textId="77777777" w:rsidR="00664744" w:rsidRPr="00C41A41" w:rsidRDefault="00664744" w:rsidP="00573DE5">
      <w:pPr>
        <w:pStyle w:val="ae"/>
      </w:pPr>
      <w:r w:rsidRPr="00C41A41">
        <w:t>namespace gazebo {</w:t>
      </w:r>
    </w:p>
    <w:p w14:paraId="36924D3E" w14:textId="77777777" w:rsidR="00664744" w:rsidRPr="00C41A41" w:rsidRDefault="00664744" w:rsidP="00573DE5">
      <w:pPr>
        <w:pStyle w:val="ae"/>
      </w:pPr>
      <w:proofErr w:type="gramStart"/>
      <w:r w:rsidRPr="00C41A41">
        <w:t>class</w:t>
      </w:r>
      <w:proofErr w:type="gramEnd"/>
      <w:r w:rsidRPr="00C41A41">
        <w:t xml:space="preserve"> </w:t>
      </w:r>
      <w:proofErr w:type="spellStart"/>
      <w:r w:rsidRPr="00C41A41">
        <w:t>CameraPos</w:t>
      </w:r>
      <w:proofErr w:type="spellEnd"/>
      <w:r w:rsidRPr="00C41A41">
        <w:t xml:space="preserve"> : public </w:t>
      </w:r>
      <w:proofErr w:type="spellStart"/>
      <w:r w:rsidRPr="00C41A41">
        <w:t>ModelPlugin</w:t>
      </w:r>
      <w:proofErr w:type="spellEnd"/>
      <w:r w:rsidRPr="00C41A41">
        <w:t xml:space="preserve"> {</w:t>
      </w:r>
    </w:p>
    <w:p w14:paraId="25AA1AD1" w14:textId="77777777" w:rsidR="00664744" w:rsidRPr="00240BA8" w:rsidRDefault="00664744" w:rsidP="00573DE5">
      <w:pPr>
        <w:pStyle w:val="ae"/>
      </w:pPr>
      <w:r w:rsidRPr="00A15E49">
        <w:t>public</w:t>
      </w:r>
      <w:r w:rsidRPr="00240BA8">
        <w:t>:</w:t>
      </w:r>
    </w:p>
    <w:p w14:paraId="09D38EDC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lastRenderedPageBreak/>
        <w:t>// Конструктор</w:t>
      </w:r>
    </w:p>
    <w:p w14:paraId="141C339D" w14:textId="77777777" w:rsidR="00664744" w:rsidRPr="006E5DE5" w:rsidRDefault="00664744" w:rsidP="00573DE5">
      <w:pPr>
        <w:pStyle w:val="ae"/>
        <w:rPr>
          <w:lang w:val="ru-RU"/>
        </w:rPr>
      </w:pPr>
      <w:proofErr w:type="spellStart"/>
      <w:proofErr w:type="gramStart"/>
      <w:r>
        <w:t>CameraPos</w:t>
      </w:r>
      <w:proofErr w:type="spellEnd"/>
      <w:r w:rsidRPr="006E5DE5">
        <w:rPr>
          <w:lang w:val="ru-RU"/>
        </w:rPr>
        <w:t>(</w:t>
      </w:r>
      <w:proofErr w:type="gramEnd"/>
      <w:r w:rsidRPr="006E5DE5">
        <w:rPr>
          <w:lang w:val="ru-RU"/>
        </w:rPr>
        <w:t>);</w:t>
      </w:r>
    </w:p>
    <w:p w14:paraId="18F4CF86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Вызывается после </w:t>
      </w:r>
      <w:proofErr w:type="spellStart"/>
      <w:r w:rsidRPr="002A676F">
        <w:rPr>
          <w:lang w:val="ru-RU"/>
        </w:rPr>
        <w:t>констуктора</w:t>
      </w:r>
      <w:proofErr w:type="spellEnd"/>
      <w:r w:rsidRPr="002A676F">
        <w:rPr>
          <w:lang w:val="ru-RU"/>
        </w:rPr>
        <w:t xml:space="preserve">, получает указатель на </w:t>
      </w:r>
      <w:proofErr w:type="spellStart"/>
      <w:r>
        <w:t>sdf</w:t>
      </w:r>
      <w:proofErr w:type="spellEnd"/>
      <w:r w:rsidRPr="002A676F">
        <w:rPr>
          <w:lang w:val="ru-RU"/>
        </w:rPr>
        <w:t xml:space="preserve"> описание модели, с которой будет взаимодействовать</w:t>
      </w:r>
    </w:p>
    <w:p w14:paraId="02CA1815" w14:textId="77777777" w:rsidR="00664744" w:rsidRPr="00C41A41" w:rsidRDefault="00664744" w:rsidP="00573DE5">
      <w:pPr>
        <w:pStyle w:val="ae"/>
      </w:pPr>
      <w:proofErr w:type="gramStart"/>
      <w:r w:rsidRPr="00C41A41">
        <w:t>void</w:t>
      </w:r>
      <w:proofErr w:type="gramEnd"/>
      <w:r w:rsidRPr="00C41A41">
        <w:t xml:space="preserve"> Load(physics::</w:t>
      </w:r>
      <w:proofErr w:type="spellStart"/>
      <w:r w:rsidRPr="00C41A41">
        <w:t>ModelPtr</w:t>
      </w:r>
      <w:proofErr w:type="spellEnd"/>
      <w:r w:rsidRPr="00C41A41">
        <w:t xml:space="preserve"> _parent, </w:t>
      </w:r>
      <w:proofErr w:type="spellStart"/>
      <w:r w:rsidRPr="00C41A41">
        <w:t>sdf</w:t>
      </w:r>
      <w:proofErr w:type="spellEnd"/>
      <w:r w:rsidRPr="00C41A41">
        <w:t>::</w:t>
      </w:r>
      <w:proofErr w:type="spellStart"/>
      <w:r w:rsidRPr="00C41A41">
        <w:t>ElementPtr</w:t>
      </w:r>
      <w:proofErr w:type="spellEnd"/>
      <w:r w:rsidRPr="00C41A41">
        <w:t xml:space="preserve"> _</w:t>
      </w:r>
      <w:proofErr w:type="spellStart"/>
      <w:r w:rsidRPr="00C41A41">
        <w:t>sdf</w:t>
      </w:r>
      <w:proofErr w:type="spellEnd"/>
      <w:r w:rsidRPr="00C41A41">
        <w:t>);</w:t>
      </w:r>
    </w:p>
    <w:p w14:paraId="1E0A8D49" w14:textId="77777777" w:rsidR="00664744" w:rsidRPr="006E5DE5" w:rsidRDefault="00664744" w:rsidP="00573DE5">
      <w:pPr>
        <w:pStyle w:val="ae"/>
        <w:rPr>
          <w:lang w:val="ru-RU"/>
        </w:rPr>
      </w:pPr>
      <w:r>
        <w:t>public</w:t>
      </w:r>
      <w:r w:rsidRPr="006E5DE5">
        <w:rPr>
          <w:lang w:val="ru-RU"/>
        </w:rPr>
        <w:t>:</w:t>
      </w:r>
    </w:p>
    <w:p w14:paraId="15DAF115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// Вызывается во время обновления мира</w:t>
      </w:r>
    </w:p>
    <w:p w14:paraId="0B5F68A8" w14:textId="77777777" w:rsidR="00664744" w:rsidRPr="00C41A41" w:rsidRDefault="00664744" w:rsidP="00573DE5">
      <w:pPr>
        <w:pStyle w:val="ae"/>
      </w:pPr>
      <w:proofErr w:type="gramStart"/>
      <w:r w:rsidRPr="00C41A41">
        <w:t>void</w:t>
      </w:r>
      <w:proofErr w:type="gramEnd"/>
      <w:r w:rsidRPr="00C41A41">
        <w:t xml:space="preserve"> </w:t>
      </w:r>
      <w:proofErr w:type="spellStart"/>
      <w:r w:rsidRPr="00C41A41">
        <w:t>OnUpdate</w:t>
      </w:r>
      <w:proofErr w:type="spellEnd"/>
      <w:r w:rsidRPr="00C41A41">
        <w:t>(</w:t>
      </w:r>
      <w:proofErr w:type="spellStart"/>
      <w:r w:rsidRPr="00C41A41">
        <w:t>const</w:t>
      </w:r>
      <w:proofErr w:type="spellEnd"/>
      <w:r w:rsidRPr="00C41A41">
        <w:t xml:space="preserve"> common::</w:t>
      </w:r>
      <w:proofErr w:type="spellStart"/>
      <w:r w:rsidRPr="00C41A41">
        <w:t>UpdateInfo</w:t>
      </w:r>
      <w:proofErr w:type="spellEnd"/>
      <w:r w:rsidRPr="00C41A41">
        <w:t xml:space="preserve"> &amp; /*_info*/);</w:t>
      </w:r>
    </w:p>
    <w:p w14:paraId="663EA715" w14:textId="77777777" w:rsidR="00664744" w:rsidRPr="006E5DE5" w:rsidRDefault="00664744" w:rsidP="00573DE5">
      <w:pPr>
        <w:pStyle w:val="ae"/>
        <w:rPr>
          <w:lang w:val="ru-RU"/>
        </w:rPr>
      </w:pPr>
      <w:proofErr w:type="gramStart"/>
      <w:r>
        <w:t>void</w:t>
      </w:r>
      <w:proofErr w:type="gramEnd"/>
      <w:r w:rsidRPr="006E5DE5">
        <w:rPr>
          <w:lang w:val="ru-RU"/>
        </w:rPr>
        <w:t xml:space="preserve"> </w:t>
      </w:r>
      <w:proofErr w:type="spellStart"/>
      <w:r>
        <w:t>setAngle</w:t>
      </w:r>
      <w:proofErr w:type="spellEnd"/>
      <w:r w:rsidRPr="006E5DE5">
        <w:rPr>
          <w:lang w:val="ru-RU"/>
        </w:rPr>
        <w:t>(</w:t>
      </w:r>
      <w:r>
        <w:t>double</w:t>
      </w:r>
      <w:r w:rsidRPr="006E5DE5">
        <w:rPr>
          <w:lang w:val="ru-RU"/>
        </w:rPr>
        <w:t xml:space="preserve"> </w:t>
      </w:r>
      <w:r>
        <w:t>angle</w:t>
      </w:r>
      <w:r w:rsidRPr="006E5DE5">
        <w:rPr>
          <w:lang w:val="ru-RU"/>
        </w:rPr>
        <w:t>);</w:t>
      </w:r>
    </w:p>
    <w:p w14:paraId="0C9CB75C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Вызывается, когда получено </w:t>
      </w:r>
      <w:r>
        <w:t>ROS</w:t>
      </w:r>
      <w:r w:rsidRPr="002A676F">
        <w:rPr>
          <w:lang w:val="ru-RU"/>
        </w:rPr>
        <w:t xml:space="preserve"> сообщение</w:t>
      </w:r>
    </w:p>
    <w:p w14:paraId="7332F905" w14:textId="77777777" w:rsidR="00664744" w:rsidRPr="00C41A41" w:rsidRDefault="00664744" w:rsidP="00573DE5">
      <w:pPr>
        <w:pStyle w:val="ae"/>
      </w:pPr>
      <w:proofErr w:type="gramStart"/>
      <w:r w:rsidRPr="00C41A41">
        <w:t>void</w:t>
      </w:r>
      <w:proofErr w:type="gramEnd"/>
      <w:r w:rsidRPr="00C41A41">
        <w:t xml:space="preserve"> </w:t>
      </w:r>
      <w:proofErr w:type="spellStart"/>
      <w:r w:rsidRPr="00C41A41">
        <w:t>callBack</w:t>
      </w:r>
      <w:proofErr w:type="spellEnd"/>
      <w:r w:rsidRPr="00C41A41">
        <w:t>(</w:t>
      </w:r>
      <w:proofErr w:type="spellStart"/>
      <w:r w:rsidRPr="00C41A41">
        <w:t>const</w:t>
      </w:r>
      <w:proofErr w:type="spellEnd"/>
      <w:r w:rsidRPr="00C41A41">
        <w:t xml:space="preserve"> </w:t>
      </w:r>
      <w:proofErr w:type="spellStart"/>
      <w:r w:rsidRPr="00C41A41">
        <w:t>std_msgs</w:t>
      </w:r>
      <w:proofErr w:type="spellEnd"/>
      <w:r w:rsidRPr="00C41A41">
        <w:t>::Float32::</w:t>
      </w:r>
      <w:proofErr w:type="spellStart"/>
      <w:r w:rsidRPr="00C41A41">
        <w:t>ConstPtr</w:t>
      </w:r>
      <w:proofErr w:type="spellEnd"/>
      <w:r w:rsidRPr="00C41A41">
        <w:t xml:space="preserve">&amp; </w:t>
      </w:r>
      <w:proofErr w:type="spellStart"/>
      <w:r w:rsidRPr="00C41A41">
        <w:t>msg</w:t>
      </w:r>
      <w:proofErr w:type="spellEnd"/>
      <w:r w:rsidRPr="00C41A41">
        <w:t>);</w:t>
      </w:r>
    </w:p>
    <w:p w14:paraId="0588224A" w14:textId="77777777" w:rsidR="00664744" w:rsidRPr="006E5DE5" w:rsidRDefault="00664744" w:rsidP="00573DE5">
      <w:pPr>
        <w:pStyle w:val="ae"/>
        <w:rPr>
          <w:lang w:val="ru-RU"/>
        </w:rPr>
      </w:pPr>
      <w:r>
        <w:t>private</w:t>
      </w:r>
      <w:r w:rsidRPr="006E5DE5">
        <w:rPr>
          <w:lang w:val="ru-RU"/>
        </w:rPr>
        <w:t>:</w:t>
      </w:r>
    </w:p>
    <w:p w14:paraId="529832E5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// Указатель на модель</w:t>
      </w:r>
    </w:p>
    <w:p w14:paraId="33E55601" w14:textId="77777777" w:rsidR="00664744" w:rsidRPr="006E5DE5" w:rsidRDefault="00664744" w:rsidP="00573DE5">
      <w:pPr>
        <w:pStyle w:val="ae"/>
        <w:rPr>
          <w:lang w:val="ru-RU"/>
        </w:rPr>
      </w:pPr>
      <w:proofErr w:type="gramStart"/>
      <w:r>
        <w:t>physics</w:t>
      </w:r>
      <w:r w:rsidRPr="006E5DE5">
        <w:rPr>
          <w:lang w:val="ru-RU"/>
        </w:rPr>
        <w:t>::</w:t>
      </w:r>
      <w:proofErr w:type="spellStart"/>
      <w:r>
        <w:t>ModelPtr</w:t>
      </w:r>
      <w:proofErr w:type="spellEnd"/>
      <w:proofErr w:type="gramEnd"/>
      <w:r w:rsidRPr="006E5DE5">
        <w:rPr>
          <w:lang w:val="ru-RU"/>
        </w:rPr>
        <w:t xml:space="preserve"> </w:t>
      </w:r>
      <w:r>
        <w:t>model</w:t>
      </w:r>
      <w:r w:rsidRPr="006E5DE5">
        <w:rPr>
          <w:lang w:val="ru-RU"/>
        </w:rPr>
        <w:t>;</w:t>
      </w:r>
    </w:p>
    <w:p w14:paraId="002143E7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// Указатель на сочленение</w:t>
      </w:r>
    </w:p>
    <w:p w14:paraId="173698BD" w14:textId="77777777" w:rsidR="00664744" w:rsidRPr="006E5DE5" w:rsidRDefault="00664744" w:rsidP="00573DE5">
      <w:pPr>
        <w:pStyle w:val="ae"/>
        <w:rPr>
          <w:lang w:val="ru-RU"/>
        </w:rPr>
      </w:pPr>
      <w:r>
        <w:t>physics</w:t>
      </w:r>
      <w:r w:rsidRPr="006E5DE5">
        <w:rPr>
          <w:lang w:val="ru-RU"/>
        </w:rPr>
        <w:t>::</w:t>
      </w:r>
      <w:proofErr w:type="spellStart"/>
      <w:r>
        <w:t>JointPtr</w:t>
      </w:r>
      <w:proofErr w:type="spellEnd"/>
      <w:r w:rsidRPr="006E5DE5">
        <w:rPr>
          <w:lang w:val="ru-RU"/>
        </w:rPr>
        <w:t xml:space="preserve"> _</w:t>
      </w:r>
      <w:r>
        <w:t>joint</w:t>
      </w:r>
      <w:r w:rsidRPr="006E5DE5">
        <w:rPr>
          <w:lang w:val="ru-RU"/>
        </w:rPr>
        <w:t>;</w:t>
      </w:r>
    </w:p>
    <w:p w14:paraId="248E3765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Указатель на </w:t>
      </w:r>
      <w:proofErr w:type="spellStart"/>
      <w:r>
        <w:t>sdf</w:t>
      </w:r>
      <w:proofErr w:type="spellEnd"/>
      <w:r w:rsidRPr="002A676F">
        <w:rPr>
          <w:lang w:val="ru-RU"/>
        </w:rPr>
        <w:t xml:space="preserve"> представление параметров</w:t>
      </w:r>
    </w:p>
    <w:p w14:paraId="7EEFF064" w14:textId="77777777" w:rsidR="00664744" w:rsidRPr="006E5DE5" w:rsidRDefault="00664744" w:rsidP="00573DE5">
      <w:pPr>
        <w:pStyle w:val="ae"/>
        <w:rPr>
          <w:lang w:val="ru-RU"/>
        </w:rPr>
      </w:pPr>
      <w:proofErr w:type="spellStart"/>
      <w:proofErr w:type="gramStart"/>
      <w:r>
        <w:t>sdf</w:t>
      </w:r>
      <w:proofErr w:type="spellEnd"/>
      <w:r w:rsidRPr="006E5DE5">
        <w:rPr>
          <w:lang w:val="ru-RU"/>
        </w:rPr>
        <w:t>::</w:t>
      </w:r>
      <w:proofErr w:type="spellStart"/>
      <w:r>
        <w:t>ElementPtr</w:t>
      </w:r>
      <w:proofErr w:type="spellEnd"/>
      <w:proofErr w:type="gramEnd"/>
      <w:r w:rsidRPr="006E5DE5">
        <w:rPr>
          <w:lang w:val="ru-RU"/>
        </w:rPr>
        <w:t xml:space="preserve"> </w:t>
      </w:r>
      <w:proofErr w:type="spellStart"/>
      <w:r>
        <w:t>sdf</w:t>
      </w:r>
      <w:proofErr w:type="spellEnd"/>
      <w:r w:rsidRPr="006E5DE5">
        <w:rPr>
          <w:lang w:val="ru-RU"/>
        </w:rPr>
        <w:t>;</w:t>
      </w:r>
    </w:p>
    <w:p w14:paraId="55E6226A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Указатель на соединение с движком </w:t>
      </w:r>
      <w:r>
        <w:t>Gazebo</w:t>
      </w:r>
    </w:p>
    <w:p w14:paraId="78C32089" w14:textId="77777777" w:rsidR="00664744" w:rsidRPr="00C41A41" w:rsidRDefault="00664744" w:rsidP="00573DE5">
      <w:pPr>
        <w:pStyle w:val="ae"/>
      </w:pPr>
      <w:proofErr w:type="gramStart"/>
      <w:r w:rsidRPr="00C41A41">
        <w:t>event::</w:t>
      </w:r>
      <w:proofErr w:type="spellStart"/>
      <w:r w:rsidRPr="00C41A41">
        <w:t>ConnectionPtr</w:t>
      </w:r>
      <w:proofErr w:type="spellEnd"/>
      <w:proofErr w:type="gramEnd"/>
      <w:r w:rsidRPr="00C41A41">
        <w:t xml:space="preserve"> </w:t>
      </w:r>
      <w:proofErr w:type="spellStart"/>
      <w:r w:rsidRPr="00C41A41">
        <w:t>updateConnection</w:t>
      </w:r>
      <w:proofErr w:type="spellEnd"/>
      <w:r w:rsidRPr="00C41A41">
        <w:t>;</w:t>
      </w:r>
    </w:p>
    <w:p w14:paraId="70C4146A" w14:textId="77777777" w:rsidR="00664744" w:rsidRPr="00C41A41" w:rsidRDefault="00664744" w:rsidP="00573DE5">
      <w:pPr>
        <w:pStyle w:val="ae"/>
      </w:pPr>
      <w:r w:rsidRPr="00C41A41">
        <w:t>double _</w:t>
      </w:r>
      <w:proofErr w:type="spellStart"/>
      <w:r w:rsidRPr="00C41A41">
        <w:t>updateRate</w:t>
      </w:r>
      <w:proofErr w:type="spellEnd"/>
      <w:r w:rsidRPr="00C41A41">
        <w:t>;</w:t>
      </w:r>
    </w:p>
    <w:p w14:paraId="2D500F09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// Угол сочленения, который мы хотим установить</w:t>
      </w:r>
    </w:p>
    <w:p w14:paraId="735D8EBA" w14:textId="77777777" w:rsidR="00664744" w:rsidRPr="00C41A41" w:rsidRDefault="00664744" w:rsidP="00573DE5">
      <w:pPr>
        <w:pStyle w:val="ae"/>
      </w:pPr>
      <w:proofErr w:type="gramStart"/>
      <w:r w:rsidRPr="00C41A41">
        <w:t>double</w:t>
      </w:r>
      <w:proofErr w:type="gramEnd"/>
      <w:r w:rsidRPr="00C41A41">
        <w:t xml:space="preserve"> _angle;</w:t>
      </w:r>
    </w:p>
    <w:p w14:paraId="67397A31" w14:textId="77777777" w:rsidR="00664744" w:rsidRPr="00C41A41" w:rsidRDefault="00664744" w:rsidP="00573DE5">
      <w:pPr>
        <w:pStyle w:val="ae"/>
      </w:pPr>
      <w:proofErr w:type="spellStart"/>
      <w:r w:rsidRPr="00C41A41">
        <w:t>std</w:t>
      </w:r>
      <w:proofErr w:type="spellEnd"/>
      <w:r w:rsidRPr="00C41A41">
        <w:t>::string _</w:t>
      </w:r>
      <w:proofErr w:type="spellStart"/>
      <w:r w:rsidRPr="00C41A41">
        <w:t>jointName</w:t>
      </w:r>
      <w:proofErr w:type="spellEnd"/>
      <w:r w:rsidRPr="00C41A41">
        <w:t>, _</w:t>
      </w:r>
      <w:proofErr w:type="spellStart"/>
      <w:r w:rsidRPr="00C41A41">
        <w:t>topicName</w:t>
      </w:r>
      <w:proofErr w:type="spellEnd"/>
      <w:r w:rsidRPr="00C41A41">
        <w:t>;</w:t>
      </w:r>
    </w:p>
    <w:p w14:paraId="23119720" w14:textId="77777777" w:rsidR="00664744" w:rsidRPr="00EE18A5" w:rsidRDefault="00664744" w:rsidP="00573DE5">
      <w:pPr>
        <w:pStyle w:val="ae"/>
        <w:rPr>
          <w:lang w:val="ru-RU"/>
        </w:rPr>
      </w:pPr>
      <w:r w:rsidRPr="00EE18A5">
        <w:rPr>
          <w:lang w:val="ru-RU"/>
        </w:rPr>
        <w:t xml:space="preserve">// </w:t>
      </w:r>
      <w:proofErr w:type="spellStart"/>
      <w:r w:rsidRPr="00A15E49">
        <w:t>NodeHandler</w:t>
      </w:r>
      <w:proofErr w:type="spellEnd"/>
      <w:r w:rsidRPr="00EE18A5">
        <w:rPr>
          <w:lang w:val="ru-RU"/>
        </w:rPr>
        <w:t xml:space="preserve"> и </w:t>
      </w:r>
      <w:r w:rsidRPr="00A15E49">
        <w:t>Subscriber</w:t>
      </w:r>
      <w:r w:rsidRPr="00EE18A5">
        <w:rPr>
          <w:lang w:val="ru-RU"/>
        </w:rPr>
        <w:t xml:space="preserve"> для связи с </w:t>
      </w:r>
      <w:r w:rsidRPr="00A15E49">
        <w:t>ROS</w:t>
      </w:r>
    </w:p>
    <w:p w14:paraId="74DF5A9F" w14:textId="77777777" w:rsidR="00664744" w:rsidRPr="00C41A41" w:rsidRDefault="00664744" w:rsidP="00573DE5">
      <w:pPr>
        <w:pStyle w:val="ae"/>
      </w:pPr>
      <w:proofErr w:type="spellStart"/>
      <w:r w:rsidRPr="00C41A41">
        <w:t>ros</w:t>
      </w:r>
      <w:proofErr w:type="spellEnd"/>
      <w:r w:rsidRPr="00C41A41">
        <w:t>::</w:t>
      </w:r>
      <w:proofErr w:type="spellStart"/>
      <w:r w:rsidRPr="00C41A41">
        <w:t>NodeHandle</w:t>
      </w:r>
      <w:proofErr w:type="spellEnd"/>
      <w:r w:rsidRPr="00C41A41">
        <w:t xml:space="preserve"> _</w:t>
      </w:r>
      <w:proofErr w:type="spellStart"/>
      <w:r w:rsidRPr="00C41A41">
        <w:t>nh</w:t>
      </w:r>
      <w:proofErr w:type="spellEnd"/>
      <w:r w:rsidRPr="00C41A41">
        <w:t>;</w:t>
      </w:r>
    </w:p>
    <w:p w14:paraId="37A48836" w14:textId="77777777" w:rsidR="00664744" w:rsidRPr="00C41A41" w:rsidRDefault="00664744" w:rsidP="00573DE5">
      <w:pPr>
        <w:pStyle w:val="ae"/>
      </w:pPr>
      <w:proofErr w:type="spellStart"/>
      <w:proofErr w:type="gramStart"/>
      <w:r w:rsidRPr="00C41A41">
        <w:t>ros</w:t>
      </w:r>
      <w:proofErr w:type="spellEnd"/>
      <w:r w:rsidRPr="00C41A41">
        <w:t>::Subscriber</w:t>
      </w:r>
      <w:proofErr w:type="gramEnd"/>
      <w:r w:rsidRPr="00C41A41">
        <w:t xml:space="preserve"> sub;</w:t>
      </w:r>
    </w:p>
    <w:p w14:paraId="3E0A6299" w14:textId="77777777" w:rsidR="00664744" w:rsidRDefault="00664744" w:rsidP="00573DE5">
      <w:pPr>
        <w:pStyle w:val="ae"/>
      </w:pPr>
      <w:r>
        <w:t>};</w:t>
      </w:r>
    </w:p>
    <w:p w14:paraId="2F755F66" w14:textId="77777777" w:rsidR="00664744" w:rsidRDefault="00664744" w:rsidP="00573DE5">
      <w:pPr>
        <w:pStyle w:val="ae"/>
      </w:pPr>
      <w:r>
        <w:t>}</w:t>
      </w:r>
    </w:p>
    <w:p w14:paraId="44D9A166" w14:textId="717F3376" w:rsidR="00664744" w:rsidRDefault="00664744" w:rsidP="00B24259">
      <w:pPr>
        <w:pStyle w:val="affa"/>
      </w:pPr>
      <w:r>
        <w:t xml:space="preserve">Функция </w:t>
      </w:r>
      <w:proofErr w:type="spellStart"/>
      <w:r>
        <w:rPr>
          <w:b/>
        </w:rPr>
        <w:t>Load</w:t>
      </w:r>
      <w:proofErr w:type="spellEnd"/>
      <w:r>
        <w:t xml:space="preserve"> переопределяется, чтобы получить указатель на физическую модель </w:t>
      </w:r>
      <w:proofErr w:type="spellStart"/>
      <w:r>
        <w:rPr>
          <w:b/>
        </w:rPr>
        <w:t>physics</w:t>
      </w:r>
      <w:proofErr w:type="spellEnd"/>
      <w:r>
        <w:rPr>
          <w:b/>
        </w:rPr>
        <w:t>::</w:t>
      </w:r>
      <w:proofErr w:type="spellStart"/>
      <w:r>
        <w:rPr>
          <w:b/>
        </w:rPr>
        <w:t>ModelPtr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</w:t>
      </w:r>
      <w:proofErr w:type="spellEnd"/>
      <w:r>
        <w:t xml:space="preserve">, с </w:t>
      </w:r>
      <w:proofErr w:type="gramStart"/>
      <w:r>
        <w:t>которой</w:t>
      </w:r>
      <w:proofErr w:type="gramEnd"/>
      <w:r>
        <w:t xml:space="preserve"> можно взаимодействовать, а так же чтобы получить параметры </w:t>
      </w:r>
      <w:proofErr w:type="spellStart"/>
      <w:r>
        <w:rPr>
          <w:b/>
        </w:rPr>
        <w:t>sdf</w:t>
      </w:r>
      <w:proofErr w:type="spellEnd"/>
      <w:r>
        <w:rPr>
          <w:b/>
        </w:rPr>
        <w:t>::</w:t>
      </w:r>
      <w:proofErr w:type="spellStart"/>
      <w:r>
        <w:rPr>
          <w:b/>
        </w:rPr>
        <w:t>ElementPtr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sdf</w:t>
      </w:r>
      <w:proofErr w:type="spellEnd"/>
      <w:r>
        <w:t xml:space="preserve"> из </w:t>
      </w:r>
      <w:proofErr w:type="spellStart"/>
      <w:r>
        <w:rPr>
          <w:b/>
        </w:rPr>
        <w:t>sdf</w:t>
      </w:r>
      <w:proofErr w:type="spellEnd"/>
      <w:r>
        <w:t xml:space="preserve"> файла, из которого плагин запускается. Функция </w:t>
      </w:r>
      <w:proofErr w:type="spellStart"/>
      <w:r>
        <w:rPr>
          <w:b/>
        </w:rPr>
        <w:t>onUpdate</w:t>
      </w:r>
      <w:proofErr w:type="spellEnd"/>
      <w:r>
        <w:t xml:space="preserve"> будет вызываться </w:t>
      </w:r>
      <w:proofErr w:type="spellStart"/>
      <w:r>
        <w:t>Gazebo</w:t>
      </w:r>
      <w:proofErr w:type="spellEnd"/>
      <w:r>
        <w:t xml:space="preserve"> пре пересчете параметров мира с частотой </w:t>
      </w:r>
      <w:r>
        <w:rPr>
          <w:b/>
        </w:rPr>
        <w:t>_</w:t>
      </w:r>
      <w:proofErr w:type="spellStart"/>
      <w:r>
        <w:rPr>
          <w:b/>
        </w:rPr>
        <w:t>updateRate</w:t>
      </w:r>
      <w:proofErr w:type="spellEnd"/>
      <w:r>
        <w:t>.</w:t>
      </w:r>
    </w:p>
    <w:p w14:paraId="6C119B9F" w14:textId="77777777" w:rsidR="00664744" w:rsidRDefault="00664744" w:rsidP="00B24259">
      <w:pPr>
        <w:pStyle w:val="affa"/>
      </w:pPr>
      <w:r>
        <w:t xml:space="preserve">Теперь создадим файл </w:t>
      </w:r>
      <w:proofErr w:type="spellStart"/>
      <w:r>
        <w:rPr>
          <w:b/>
        </w:rPr>
        <w:t>src</w:t>
      </w:r>
      <w:proofErr w:type="spellEnd"/>
      <w:r>
        <w:rPr>
          <w:b/>
        </w:rPr>
        <w:t>/</w:t>
      </w:r>
      <w:proofErr w:type="spellStart"/>
      <w:r>
        <w:rPr>
          <w:b/>
        </w:rPr>
        <w:t>camera_rotation_plugin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cpp</w:t>
      </w:r>
      <w:proofErr w:type="spellEnd"/>
      <w:r>
        <w:t xml:space="preserve"> с таким содержимым (не забудьте поменять путь в своему. h файлу):</w:t>
      </w:r>
    </w:p>
    <w:p w14:paraId="7A8C0D3B" w14:textId="77777777" w:rsidR="00664744" w:rsidRPr="00C41A41" w:rsidRDefault="00664744" w:rsidP="00573DE5">
      <w:pPr>
        <w:pStyle w:val="ae"/>
      </w:pPr>
      <w:r w:rsidRPr="00C41A41">
        <w:t>#include "/home/USER/catkin_ws/src/mobot/mobot_plugins/include/camera_rotation_plugin. h"</w:t>
      </w:r>
    </w:p>
    <w:p w14:paraId="69E494FB" w14:textId="77777777" w:rsidR="00664744" w:rsidRPr="006E5DE5" w:rsidRDefault="00664744" w:rsidP="00573DE5">
      <w:pPr>
        <w:pStyle w:val="ae"/>
        <w:rPr>
          <w:lang w:val="ru-RU"/>
        </w:rPr>
      </w:pPr>
      <w:r>
        <w:t>namespace</w:t>
      </w:r>
      <w:r w:rsidRPr="006E5DE5">
        <w:rPr>
          <w:lang w:val="ru-RU"/>
        </w:rPr>
        <w:t xml:space="preserve"> </w:t>
      </w:r>
      <w:r>
        <w:t>gazebo</w:t>
      </w:r>
      <w:r w:rsidRPr="006E5DE5">
        <w:rPr>
          <w:lang w:val="ru-RU"/>
        </w:rPr>
        <w:t xml:space="preserve"> {</w:t>
      </w:r>
    </w:p>
    <w:p w14:paraId="01344777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Конструктор с инициализацией </w:t>
      </w:r>
      <w:proofErr w:type="spellStart"/>
      <w:r>
        <w:t>NodeHandler</w:t>
      </w:r>
      <w:proofErr w:type="spellEnd"/>
    </w:p>
    <w:p w14:paraId="3BBD1FD7" w14:textId="1E3F93B2" w:rsidR="00664744" w:rsidRPr="00C41A41" w:rsidRDefault="00664744" w:rsidP="00573DE5">
      <w:pPr>
        <w:pStyle w:val="ae"/>
      </w:pPr>
      <w:proofErr w:type="spellStart"/>
      <w:r w:rsidRPr="00C41A41">
        <w:t>CameraPos</w:t>
      </w:r>
      <w:proofErr w:type="spellEnd"/>
      <w:r w:rsidRPr="00C41A41">
        <w:t>::</w:t>
      </w:r>
      <w:proofErr w:type="spellStart"/>
      <w:proofErr w:type="gramStart"/>
      <w:r w:rsidRPr="00C41A41">
        <w:t>CameraPos</w:t>
      </w:r>
      <w:proofErr w:type="spellEnd"/>
      <w:r w:rsidRPr="00C41A41">
        <w:t>(</w:t>
      </w:r>
      <w:proofErr w:type="gramEnd"/>
      <w:r w:rsidRPr="00C41A41">
        <w:t>):_</w:t>
      </w:r>
      <w:proofErr w:type="spellStart"/>
      <w:r w:rsidRPr="00C41A41">
        <w:t>nh</w:t>
      </w:r>
      <w:proofErr w:type="spellEnd"/>
      <w:r w:rsidRPr="00C41A41">
        <w:t>("</w:t>
      </w:r>
      <w:proofErr w:type="spellStart"/>
      <w:r w:rsidRPr="00C41A41">
        <w:t>camera_pos_plugin</w:t>
      </w:r>
      <w:proofErr w:type="spellEnd"/>
      <w:r w:rsidRPr="00C41A41">
        <w:t>") {_angle = 0.0;};</w:t>
      </w:r>
    </w:p>
    <w:p w14:paraId="617B5C10" w14:textId="77777777" w:rsidR="00664744" w:rsidRPr="00C41A41" w:rsidRDefault="00664744" w:rsidP="00573DE5">
      <w:pPr>
        <w:pStyle w:val="ae"/>
      </w:pPr>
      <w:proofErr w:type="gramStart"/>
      <w:r w:rsidRPr="00C41A41">
        <w:t>void</w:t>
      </w:r>
      <w:proofErr w:type="gramEnd"/>
      <w:r w:rsidRPr="00C41A41">
        <w:t xml:space="preserve"> </w:t>
      </w:r>
      <w:proofErr w:type="spellStart"/>
      <w:r w:rsidRPr="00C41A41">
        <w:t>CameraPos</w:t>
      </w:r>
      <w:proofErr w:type="spellEnd"/>
      <w:r w:rsidRPr="00C41A41">
        <w:t>::</w:t>
      </w:r>
      <w:proofErr w:type="spellStart"/>
      <w:r w:rsidRPr="00C41A41">
        <w:t>setAngle</w:t>
      </w:r>
      <w:proofErr w:type="spellEnd"/>
      <w:r w:rsidRPr="00C41A41">
        <w:t>(double angle) {</w:t>
      </w:r>
    </w:p>
    <w:p w14:paraId="5487B8C3" w14:textId="77777777" w:rsidR="00664744" w:rsidRPr="00C41A41" w:rsidRDefault="00664744" w:rsidP="00573DE5">
      <w:pPr>
        <w:pStyle w:val="ae"/>
      </w:pPr>
      <w:r w:rsidRPr="00C41A41">
        <w:t>ROS_</w:t>
      </w:r>
      <w:proofErr w:type="gramStart"/>
      <w:r w:rsidRPr="00C41A41">
        <w:t>INFO(</w:t>
      </w:r>
      <w:proofErr w:type="gramEnd"/>
      <w:r w:rsidRPr="00C41A41">
        <w:t>"was angle: %g", this-&gt;_angle);</w:t>
      </w:r>
    </w:p>
    <w:p w14:paraId="75C800B4" w14:textId="77777777" w:rsidR="00664744" w:rsidRPr="00C41A41" w:rsidRDefault="00664744" w:rsidP="00573DE5">
      <w:pPr>
        <w:pStyle w:val="ae"/>
      </w:pPr>
      <w:r w:rsidRPr="00C41A41">
        <w:t>ROS_</w:t>
      </w:r>
      <w:proofErr w:type="gramStart"/>
      <w:r w:rsidRPr="00C41A41">
        <w:t>INFO(</w:t>
      </w:r>
      <w:proofErr w:type="gramEnd"/>
      <w:r w:rsidRPr="00C41A41">
        <w:t>"setting angle: %g", angle);</w:t>
      </w:r>
    </w:p>
    <w:p w14:paraId="14D000DD" w14:textId="77777777" w:rsidR="00664744" w:rsidRPr="006E5DE5" w:rsidRDefault="00664744" w:rsidP="00573DE5">
      <w:pPr>
        <w:pStyle w:val="ae"/>
        <w:rPr>
          <w:lang w:val="ru-RU"/>
        </w:rPr>
      </w:pPr>
      <w:r>
        <w:t>this</w:t>
      </w:r>
      <w:r w:rsidRPr="006E5DE5">
        <w:rPr>
          <w:lang w:val="ru-RU"/>
        </w:rPr>
        <w:t>-&gt;_</w:t>
      </w:r>
      <w:r>
        <w:t>angle</w:t>
      </w:r>
      <w:r w:rsidRPr="006E5DE5">
        <w:rPr>
          <w:lang w:val="ru-RU"/>
        </w:rPr>
        <w:t xml:space="preserve"> = </w:t>
      </w:r>
      <w:r>
        <w:t>angle</w:t>
      </w:r>
      <w:r w:rsidRPr="006E5DE5">
        <w:rPr>
          <w:lang w:val="ru-RU"/>
        </w:rPr>
        <w:t>;</w:t>
      </w:r>
    </w:p>
    <w:p w14:paraId="0ABDE159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}</w:t>
      </w:r>
    </w:p>
    <w:p w14:paraId="317ADC9D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Вызывается, когда получено </w:t>
      </w:r>
      <w:r>
        <w:t>ROS</w:t>
      </w:r>
      <w:r w:rsidRPr="002A676F">
        <w:rPr>
          <w:lang w:val="ru-RU"/>
        </w:rPr>
        <w:t xml:space="preserve"> сообщение.</w:t>
      </w:r>
    </w:p>
    <w:p w14:paraId="516E3F3D" w14:textId="77777777" w:rsidR="00664744" w:rsidRPr="00C41A41" w:rsidRDefault="00664744" w:rsidP="00573DE5">
      <w:pPr>
        <w:pStyle w:val="ae"/>
      </w:pPr>
      <w:proofErr w:type="gramStart"/>
      <w:r w:rsidRPr="00C41A41">
        <w:t>void</w:t>
      </w:r>
      <w:proofErr w:type="gramEnd"/>
      <w:r w:rsidRPr="00C41A41">
        <w:t xml:space="preserve"> </w:t>
      </w:r>
      <w:proofErr w:type="spellStart"/>
      <w:r w:rsidRPr="00C41A41">
        <w:t>CameraPos</w:t>
      </w:r>
      <w:proofErr w:type="spellEnd"/>
      <w:r w:rsidRPr="00C41A41">
        <w:t>::</w:t>
      </w:r>
      <w:proofErr w:type="spellStart"/>
      <w:r w:rsidRPr="00C41A41">
        <w:t>callBack</w:t>
      </w:r>
      <w:proofErr w:type="spellEnd"/>
      <w:r w:rsidRPr="00C41A41">
        <w:t>(</w:t>
      </w:r>
      <w:proofErr w:type="spellStart"/>
      <w:r w:rsidRPr="00C41A41">
        <w:t>const</w:t>
      </w:r>
      <w:proofErr w:type="spellEnd"/>
      <w:r w:rsidRPr="00C41A41">
        <w:t xml:space="preserve"> </w:t>
      </w:r>
      <w:proofErr w:type="spellStart"/>
      <w:r w:rsidRPr="00C41A41">
        <w:t>std_msgs</w:t>
      </w:r>
      <w:proofErr w:type="spellEnd"/>
      <w:r w:rsidRPr="00C41A41">
        <w:t>::Float32::</w:t>
      </w:r>
      <w:proofErr w:type="spellStart"/>
      <w:r w:rsidRPr="00C41A41">
        <w:t>ConstPtr</w:t>
      </w:r>
      <w:proofErr w:type="spellEnd"/>
      <w:r w:rsidRPr="00C41A41">
        <w:t xml:space="preserve">&amp; </w:t>
      </w:r>
      <w:proofErr w:type="spellStart"/>
      <w:r w:rsidRPr="00C41A41">
        <w:t>msg</w:t>
      </w:r>
      <w:proofErr w:type="spellEnd"/>
      <w:r w:rsidRPr="00C41A41">
        <w:t>) {</w:t>
      </w:r>
    </w:p>
    <w:p w14:paraId="0D7CD696" w14:textId="77777777" w:rsidR="00664744" w:rsidRPr="006E5DE5" w:rsidRDefault="00664744" w:rsidP="00573DE5">
      <w:pPr>
        <w:pStyle w:val="ae"/>
        <w:rPr>
          <w:lang w:val="ru-RU"/>
        </w:rPr>
      </w:pPr>
      <w:r>
        <w:t>this</w:t>
      </w:r>
      <w:r w:rsidRPr="006E5DE5">
        <w:rPr>
          <w:lang w:val="ru-RU"/>
        </w:rPr>
        <w:t>-&gt;</w:t>
      </w:r>
      <w:proofErr w:type="spellStart"/>
      <w:r>
        <w:t>setAngle</w:t>
      </w:r>
      <w:proofErr w:type="spellEnd"/>
      <w:r w:rsidRPr="006E5DE5">
        <w:rPr>
          <w:lang w:val="ru-RU"/>
        </w:rPr>
        <w:t>(</w:t>
      </w:r>
      <w:proofErr w:type="spellStart"/>
      <w:r>
        <w:t>msg</w:t>
      </w:r>
      <w:proofErr w:type="spellEnd"/>
      <w:r w:rsidRPr="006E5DE5">
        <w:rPr>
          <w:lang w:val="ru-RU"/>
        </w:rPr>
        <w:t>-&gt;</w:t>
      </w:r>
      <w:r>
        <w:t>data</w:t>
      </w:r>
      <w:r w:rsidRPr="006E5DE5">
        <w:rPr>
          <w:lang w:val="ru-RU"/>
        </w:rPr>
        <w:t>);</w:t>
      </w:r>
    </w:p>
    <w:p w14:paraId="094100A7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}</w:t>
      </w:r>
    </w:p>
    <w:p w14:paraId="1DC2B713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// Вызывается для загрузки плагина</w:t>
      </w:r>
    </w:p>
    <w:p w14:paraId="51F6146A" w14:textId="77777777" w:rsidR="00664744" w:rsidRPr="00C41A41" w:rsidRDefault="00664744" w:rsidP="00573DE5">
      <w:pPr>
        <w:pStyle w:val="ae"/>
      </w:pPr>
      <w:proofErr w:type="gramStart"/>
      <w:r w:rsidRPr="00C41A41">
        <w:t>void</w:t>
      </w:r>
      <w:proofErr w:type="gramEnd"/>
      <w:r w:rsidRPr="00C41A41">
        <w:t xml:space="preserve"> </w:t>
      </w:r>
      <w:proofErr w:type="spellStart"/>
      <w:r w:rsidRPr="00C41A41">
        <w:t>CameraPos</w:t>
      </w:r>
      <w:proofErr w:type="spellEnd"/>
      <w:r w:rsidRPr="00C41A41">
        <w:t>::Load(physics::</w:t>
      </w:r>
      <w:proofErr w:type="spellStart"/>
      <w:r w:rsidRPr="00C41A41">
        <w:t>ModelPtr</w:t>
      </w:r>
      <w:proofErr w:type="spellEnd"/>
      <w:r w:rsidRPr="00C41A41">
        <w:t xml:space="preserve"> _parent, </w:t>
      </w:r>
      <w:proofErr w:type="spellStart"/>
      <w:r w:rsidRPr="00C41A41">
        <w:t>sdf</w:t>
      </w:r>
      <w:proofErr w:type="spellEnd"/>
      <w:r w:rsidRPr="00C41A41">
        <w:t>::</w:t>
      </w:r>
      <w:proofErr w:type="spellStart"/>
      <w:r w:rsidRPr="00C41A41">
        <w:t>ElementPtr</w:t>
      </w:r>
      <w:proofErr w:type="spellEnd"/>
      <w:r w:rsidRPr="00C41A41">
        <w:t xml:space="preserve"> _</w:t>
      </w:r>
      <w:proofErr w:type="spellStart"/>
      <w:r w:rsidRPr="00C41A41">
        <w:t>sdf</w:t>
      </w:r>
      <w:proofErr w:type="spellEnd"/>
      <w:r w:rsidRPr="00C41A41">
        <w:t>) {</w:t>
      </w:r>
    </w:p>
    <w:p w14:paraId="687A0F68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// Сохраним указатель на модель</w:t>
      </w:r>
    </w:p>
    <w:p w14:paraId="2DADEE03" w14:textId="77777777" w:rsidR="00664744" w:rsidRPr="00BF156F" w:rsidRDefault="00664744" w:rsidP="00573DE5">
      <w:pPr>
        <w:pStyle w:val="ae"/>
        <w:rPr>
          <w:lang w:val="ru-RU"/>
        </w:rPr>
      </w:pPr>
      <w:proofErr w:type="gramStart"/>
      <w:r>
        <w:t>this</w:t>
      </w:r>
      <w:proofErr w:type="gramEnd"/>
      <w:r w:rsidRPr="00BF156F">
        <w:rPr>
          <w:lang w:val="ru-RU"/>
        </w:rPr>
        <w:t>-&gt;</w:t>
      </w:r>
      <w:r>
        <w:t>model</w:t>
      </w:r>
      <w:r w:rsidRPr="00BF156F">
        <w:rPr>
          <w:lang w:val="ru-RU"/>
        </w:rPr>
        <w:t xml:space="preserve"> = _</w:t>
      </w:r>
      <w:r>
        <w:t>parent</w:t>
      </w:r>
      <w:r w:rsidRPr="00BF156F">
        <w:rPr>
          <w:lang w:val="ru-RU"/>
        </w:rPr>
        <w:t>;</w:t>
      </w:r>
    </w:p>
    <w:p w14:paraId="0490ABC8" w14:textId="77777777" w:rsidR="00664744" w:rsidRPr="00BF156F" w:rsidRDefault="00664744" w:rsidP="00573DE5">
      <w:pPr>
        <w:pStyle w:val="ae"/>
        <w:rPr>
          <w:lang w:val="ru-RU"/>
        </w:rPr>
      </w:pPr>
      <w:r>
        <w:t>this</w:t>
      </w:r>
      <w:r w:rsidRPr="00BF156F">
        <w:rPr>
          <w:lang w:val="ru-RU"/>
        </w:rPr>
        <w:t>-&gt;</w:t>
      </w:r>
      <w:proofErr w:type="spellStart"/>
      <w:r>
        <w:t>sdf</w:t>
      </w:r>
      <w:proofErr w:type="spellEnd"/>
      <w:r w:rsidRPr="00BF156F">
        <w:rPr>
          <w:lang w:val="ru-RU"/>
        </w:rPr>
        <w:t xml:space="preserve"> = _</w:t>
      </w:r>
      <w:proofErr w:type="spellStart"/>
      <w:r>
        <w:t>sdf</w:t>
      </w:r>
      <w:proofErr w:type="spellEnd"/>
      <w:r w:rsidRPr="00BF156F">
        <w:rPr>
          <w:lang w:val="ru-RU"/>
        </w:rPr>
        <w:t>;</w:t>
      </w:r>
    </w:p>
    <w:p w14:paraId="3D1ABE18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Получим параметры из </w:t>
      </w:r>
      <w:proofErr w:type="spellStart"/>
      <w:r>
        <w:t>sdf</w:t>
      </w:r>
      <w:proofErr w:type="spellEnd"/>
      <w:r w:rsidRPr="002A676F">
        <w:rPr>
          <w:lang w:val="ru-RU"/>
        </w:rPr>
        <w:t xml:space="preserve"> кода</w:t>
      </w:r>
    </w:p>
    <w:p w14:paraId="45FB7F87" w14:textId="77777777" w:rsidR="00664744" w:rsidRPr="00C41A41" w:rsidRDefault="00664744" w:rsidP="00573DE5">
      <w:pPr>
        <w:pStyle w:val="ae"/>
      </w:pPr>
      <w:proofErr w:type="gramStart"/>
      <w:r w:rsidRPr="00C41A41">
        <w:t>if(</w:t>
      </w:r>
      <w:proofErr w:type="gramEnd"/>
      <w:r w:rsidRPr="00C41A41">
        <w:t>!this-&gt;</w:t>
      </w:r>
      <w:proofErr w:type="spellStart"/>
      <w:r w:rsidRPr="00C41A41">
        <w:t>sdf</w:t>
      </w:r>
      <w:proofErr w:type="spellEnd"/>
      <w:r w:rsidRPr="00C41A41">
        <w:t>-&gt;</w:t>
      </w:r>
      <w:proofErr w:type="spellStart"/>
      <w:r w:rsidRPr="00C41A41">
        <w:t>HasElement</w:t>
      </w:r>
      <w:proofErr w:type="spellEnd"/>
      <w:r w:rsidRPr="00C41A41">
        <w:t>("</w:t>
      </w:r>
      <w:proofErr w:type="spellStart"/>
      <w:r w:rsidRPr="00C41A41">
        <w:t>cameraJointName</w:t>
      </w:r>
      <w:proofErr w:type="spellEnd"/>
      <w:r w:rsidRPr="00C41A41">
        <w:t>")) {</w:t>
      </w:r>
    </w:p>
    <w:p w14:paraId="5C582B98" w14:textId="77777777" w:rsidR="00664744" w:rsidRPr="00C41A41" w:rsidRDefault="00664744" w:rsidP="00573DE5">
      <w:pPr>
        <w:pStyle w:val="ae"/>
      </w:pPr>
      <w:r w:rsidRPr="00C41A41">
        <w:t>ROS_FATAL_</w:t>
      </w:r>
      <w:proofErr w:type="gramStart"/>
      <w:r w:rsidRPr="00C41A41">
        <w:t>STREAM(</w:t>
      </w:r>
      <w:proofErr w:type="gramEnd"/>
      <w:r w:rsidRPr="00C41A41">
        <w:t>"</w:t>
      </w:r>
      <w:proofErr w:type="spellStart"/>
      <w:r w:rsidRPr="00C41A41">
        <w:t>cameraJointName</w:t>
      </w:r>
      <w:proofErr w:type="spellEnd"/>
      <w:r w:rsidRPr="00C41A41">
        <w:t xml:space="preserve"> tag is not specified, quitting");</w:t>
      </w:r>
    </w:p>
    <w:p w14:paraId="3D8D3FFC" w14:textId="77777777" w:rsidR="00664744" w:rsidRPr="00C41A41" w:rsidRDefault="00664744" w:rsidP="00573DE5">
      <w:pPr>
        <w:pStyle w:val="ae"/>
      </w:pPr>
      <w:proofErr w:type="gramStart"/>
      <w:r w:rsidRPr="00C41A41">
        <w:t>exit(</w:t>
      </w:r>
      <w:proofErr w:type="gramEnd"/>
      <w:r w:rsidRPr="00C41A41">
        <w:t>1);</w:t>
      </w:r>
    </w:p>
    <w:p w14:paraId="6EDC713F" w14:textId="77777777" w:rsidR="00664744" w:rsidRPr="00C41A41" w:rsidRDefault="00664744" w:rsidP="00573DE5">
      <w:pPr>
        <w:pStyle w:val="ae"/>
      </w:pPr>
      <w:r w:rsidRPr="00C41A41">
        <w:t>} else {</w:t>
      </w:r>
    </w:p>
    <w:p w14:paraId="19F181C3" w14:textId="77777777" w:rsidR="00664744" w:rsidRPr="00C41A41" w:rsidRDefault="00664744" w:rsidP="00573DE5">
      <w:pPr>
        <w:pStyle w:val="ae"/>
      </w:pPr>
      <w:proofErr w:type="gramStart"/>
      <w:r w:rsidRPr="00C41A41">
        <w:t>this</w:t>
      </w:r>
      <w:proofErr w:type="gramEnd"/>
      <w:r w:rsidRPr="00C41A41">
        <w:t>-&gt;_</w:t>
      </w:r>
      <w:proofErr w:type="spellStart"/>
      <w:r w:rsidRPr="00C41A41">
        <w:t>jointName</w:t>
      </w:r>
      <w:proofErr w:type="spellEnd"/>
      <w:r w:rsidRPr="00C41A41">
        <w:t xml:space="preserve"> = this-&gt;</w:t>
      </w:r>
      <w:proofErr w:type="spellStart"/>
      <w:r w:rsidRPr="00C41A41">
        <w:t>sdf</w:t>
      </w:r>
      <w:proofErr w:type="spellEnd"/>
      <w:r w:rsidRPr="00C41A41">
        <w:t>-&gt;Get&lt;</w:t>
      </w:r>
      <w:proofErr w:type="spellStart"/>
      <w:r w:rsidRPr="00C41A41">
        <w:t>std</w:t>
      </w:r>
      <w:proofErr w:type="spellEnd"/>
      <w:r w:rsidRPr="00C41A41">
        <w:t>::string&gt;("</w:t>
      </w:r>
      <w:proofErr w:type="spellStart"/>
      <w:r w:rsidRPr="00C41A41">
        <w:t>cameraJointName</w:t>
      </w:r>
      <w:proofErr w:type="spellEnd"/>
      <w:r w:rsidRPr="00C41A41">
        <w:t>");</w:t>
      </w:r>
    </w:p>
    <w:p w14:paraId="610BE3B0" w14:textId="77777777" w:rsidR="00664744" w:rsidRPr="00C41A41" w:rsidRDefault="00664744" w:rsidP="00573DE5">
      <w:pPr>
        <w:pStyle w:val="ae"/>
      </w:pPr>
      <w:r w:rsidRPr="00C41A41">
        <w:lastRenderedPageBreak/>
        <w:t>ROS_INFO("inside");</w:t>
      </w:r>
    </w:p>
    <w:p w14:paraId="202ACC94" w14:textId="77777777" w:rsidR="00664744" w:rsidRPr="00C41A41" w:rsidRDefault="00664744" w:rsidP="00573DE5">
      <w:pPr>
        <w:pStyle w:val="ae"/>
      </w:pPr>
      <w:r w:rsidRPr="00C41A41">
        <w:t>this-&gt;_joint = this-&gt;model-&gt;</w:t>
      </w:r>
      <w:proofErr w:type="spellStart"/>
      <w:r w:rsidRPr="00C41A41">
        <w:t>GetJoint</w:t>
      </w:r>
      <w:proofErr w:type="spellEnd"/>
      <w:r w:rsidRPr="00C41A41">
        <w:t>(this-&gt;_</w:t>
      </w:r>
      <w:proofErr w:type="spellStart"/>
      <w:r w:rsidRPr="00C41A41">
        <w:t>jointName</w:t>
      </w:r>
      <w:proofErr w:type="spellEnd"/>
      <w:r w:rsidRPr="00C41A41">
        <w:t>);</w:t>
      </w:r>
    </w:p>
    <w:p w14:paraId="24F703FD" w14:textId="77777777" w:rsidR="00664744" w:rsidRPr="00C41A41" w:rsidRDefault="00664744" w:rsidP="00573DE5">
      <w:pPr>
        <w:pStyle w:val="ae"/>
      </w:pPr>
      <w:r w:rsidRPr="00C41A41">
        <w:t>}</w:t>
      </w:r>
    </w:p>
    <w:p w14:paraId="3360B98F" w14:textId="77777777" w:rsidR="00664744" w:rsidRPr="00C41A41" w:rsidRDefault="00664744" w:rsidP="00573DE5">
      <w:pPr>
        <w:pStyle w:val="ae"/>
      </w:pPr>
      <w:proofErr w:type="gramStart"/>
      <w:r w:rsidRPr="00C41A41">
        <w:t>if(</w:t>
      </w:r>
      <w:proofErr w:type="gramEnd"/>
      <w:r w:rsidRPr="00C41A41">
        <w:t>!this-&gt;</w:t>
      </w:r>
      <w:proofErr w:type="spellStart"/>
      <w:r w:rsidRPr="00C41A41">
        <w:t>sdf</w:t>
      </w:r>
      <w:proofErr w:type="spellEnd"/>
      <w:r w:rsidRPr="00C41A41">
        <w:t>-&gt;</w:t>
      </w:r>
      <w:proofErr w:type="spellStart"/>
      <w:r w:rsidRPr="00C41A41">
        <w:t>HasElement</w:t>
      </w:r>
      <w:proofErr w:type="spellEnd"/>
      <w:r w:rsidRPr="00C41A41">
        <w:t>("</w:t>
      </w:r>
      <w:proofErr w:type="spellStart"/>
      <w:r w:rsidRPr="00C41A41">
        <w:t>topicName</w:t>
      </w:r>
      <w:proofErr w:type="spellEnd"/>
      <w:r w:rsidRPr="00C41A41">
        <w:t>")) {</w:t>
      </w:r>
    </w:p>
    <w:p w14:paraId="20BB62B7" w14:textId="77777777" w:rsidR="00664744" w:rsidRPr="00C41A41" w:rsidRDefault="00664744" w:rsidP="00573DE5">
      <w:pPr>
        <w:pStyle w:val="ae"/>
      </w:pPr>
      <w:r w:rsidRPr="00C41A41">
        <w:t xml:space="preserve">// </w:t>
      </w:r>
      <w:r>
        <w:t>По</w:t>
      </w:r>
      <w:r w:rsidRPr="00C41A41">
        <w:t xml:space="preserve"> </w:t>
      </w:r>
      <w:r>
        <w:t>умолчанию</w:t>
      </w:r>
    </w:p>
    <w:p w14:paraId="4FC6D00F" w14:textId="77777777" w:rsidR="00664744" w:rsidRPr="00C41A41" w:rsidRDefault="00664744" w:rsidP="00573DE5">
      <w:pPr>
        <w:pStyle w:val="ae"/>
      </w:pPr>
      <w:r w:rsidRPr="00C41A41">
        <w:t>this-&gt;_</w:t>
      </w:r>
      <w:proofErr w:type="spellStart"/>
      <w:r w:rsidRPr="00C41A41">
        <w:t>topicName</w:t>
      </w:r>
      <w:proofErr w:type="spellEnd"/>
      <w:r w:rsidRPr="00C41A41">
        <w:t xml:space="preserve"> = "</w:t>
      </w:r>
      <w:proofErr w:type="spellStart"/>
      <w:r w:rsidRPr="00C41A41">
        <w:t>set_camera_angle</w:t>
      </w:r>
      <w:proofErr w:type="spellEnd"/>
      <w:r w:rsidRPr="00C41A41">
        <w:t>";</w:t>
      </w:r>
    </w:p>
    <w:p w14:paraId="1928B787" w14:textId="77777777" w:rsidR="00664744" w:rsidRPr="00C41A41" w:rsidRDefault="00664744" w:rsidP="00573DE5">
      <w:pPr>
        <w:pStyle w:val="ae"/>
      </w:pPr>
      <w:r w:rsidRPr="00C41A41">
        <w:t>} else {</w:t>
      </w:r>
    </w:p>
    <w:p w14:paraId="4A1574FC" w14:textId="77777777" w:rsidR="00664744" w:rsidRPr="00C41A41" w:rsidRDefault="00664744" w:rsidP="00573DE5">
      <w:pPr>
        <w:pStyle w:val="ae"/>
      </w:pPr>
      <w:proofErr w:type="gramStart"/>
      <w:r w:rsidRPr="00C41A41">
        <w:t>this</w:t>
      </w:r>
      <w:proofErr w:type="gramEnd"/>
      <w:r w:rsidRPr="00C41A41">
        <w:t>-&gt;_</w:t>
      </w:r>
      <w:proofErr w:type="spellStart"/>
      <w:r w:rsidRPr="00C41A41">
        <w:t>topicName</w:t>
      </w:r>
      <w:proofErr w:type="spellEnd"/>
      <w:r w:rsidRPr="00C41A41">
        <w:t xml:space="preserve"> = this-&gt;</w:t>
      </w:r>
      <w:proofErr w:type="spellStart"/>
      <w:r w:rsidRPr="00C41A41">
        <w:t>sdf</w:t>
      </w:r>
      <w:proofErr w:type="spellEnd"/>
      <w:r w:rsidRPr="00C41A41">
        <w:t>-&gt;Get&lt;</w:t>
      </w:r>
      <w:proofErr w:type="spellStart"/>
      <w:r w:rsidRPr="00C41A41">
        <w:t>std</w:t>
      </w:r>
      <w:proofErr w:type="spellEnd"/>
      <w:r w:rsidRPr="00C41A41">
        <w:t>::string&gt;("</w:t>
      </w:r>
      <w:proofErr w:type="spellStart"/>
      <w:r w:rsidRPr="00C41A41">
        <w:t>topicName</w:t>
      </w:r>
      <w:proofErr w:type="spellEnd"/>
      <w:r w:rsidRPr="00C41A41">
        <w:t>");</w:t>
      </w:r>
    </w:p>
    <w:p w14:paraId="3435B134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}</w:t>
      </w:r>
    </w:p>
    <w:p w14:paraId="0ADBE093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Создадим подписчика для связи с </w:t>
      </w:r>
      <w:r>
        <w:t>ROS</w:t>
      </w:r>
    </w:p>
    <w:p w14:paraId="30432239" w14:textId="77777777" w:rsidR="00664744" w:rsidRPr="00C41A41" w:rsidRDefault="00664744" w:rsidP="00573DE5">
      <w:pPr>
        <w:pStyle w:val="ae"/>
      </w:pPr>
      <w:proofErr w:type="gramStart"/>
      <w:r w:rsidRPr="00C41A41">
        <w:t>sub</w:t>
      </w:r>
      <w:proofErr w:type="gramEnd"/>
      <w:r w:rsidRPr="00C41A41">
        <w:t xml:space="preserve"> = </w:t>
      </w:r>
      <w:proofErr w:type="spellStart"/>
      <w:r w:rsidRPr="00C41A41">
        <w:t>bscribe</w:t>
      </w:r>
      <w:proofErr w:type="spellEnd"/>
      <w:r w:rsidRPr="00C41A41">
        <w:t>(_</w:t>
      </w:r>
      <w:proofErr w:type="spellStart"/>
      <w:r w:rsidRPr="00C41A41">
        <w:t>topicName</w:t>
      </w:r>
      <w:proofErr w:type="spellEnd"/>
      <w:r w:rsidRPr="00C41A41">
        <w:t>, 2, &amp;</w:t>
      </w:r>
      <w:proofErr w:type="spellStart"/>
      <w:r w:rsidRPr="00C41A41">
        <w:t>CameraPos</w:t>
      </w:r>
      <w:proofErr w:type="spellEnd"/>
      <w:r w:rsidRPr="00C41A41">
        <w:t>::</w:t>
      </w:r>
      <w:proofErr w:type="spellStart"/>
      <w:r w:rsidRPr="00C41A41">
        <w:t>callBack</w:t>
      </w:r>
      <w:proofErr w:type="spellEnd"/>
      <w:r w:rsidRPr="00C41A41">
        <w:t>, this);</w:t>
      </w:r>
    </w:p>
    <w:p w14:paraId="1A84AEBD" w14:textId="77777777" w:rsidR="00664744" w:rsidRPr="00C41A41" w:rsidRDefault="00664744" w:rsidP="00573DE5">
      <w:pPr>
        <w:pStyle w:val="ae"/>
      </w:pPr>
      <w:proofErr w:type="gramStart"/>
      <w:r w:rsidRPr="00C41A41">
        <w:t>if(</w:t>
      </w:r>
      <w:proofErr w:type="gramEnd"/>
      <w:r w:rsidRPr="00C41A41">
        <w:t>!this-&gt;</w:t>
      </w:r>
      <w:proofErr w:type="spellStart"/>
      <w:r w:rsidRPr="00C41A41">
        <w:t>sdf</w:t>
      </w:r>
      <w:proofErr w:type="spellEnd"/>
      <w:r w:rsidRPr="00C41A41">
        <w:t>-&gt;</w:t>
      </w:r>
      <w:proofErr w:type="spellStart"/>
      <w:r w:rsidRPr="00C41A41">
        <w:t>HasElement</w:t>
      </w:r>
      <w:proofErr w:type="spellEnd"/>
      <w:r w:rsidRPr="00C41A41">
        <w:t>("</w:t>
      </w:r>
      <w:proofErr w:type="spellStart"/>
      <w:r w:rsidRPr="00C41A41">
        <w:t>updateRate</w:t>
      </w:r>
      <w:proofErr w:type="spellEnd"/>
      <w:r w:rsidRPr="00C41A41">
        <w:t>")) {</w:t>
      </w:r>
    </w:p>
    <w:p w14:paraId="6F304DD1" w14:textId="77777777" w:rsidR="00664744" w:rsidRPr="00C41A41" w:rsidRDefault="00664744" w:rsidP="00573DE5">
      <w:pPr>
        <w:pStyle w:val="ae"/>
      </w:pPr>
      <w:r w:rsidRPr="00C41A41">
        <w:t>ROS_</w:t>
      </w:r>
      <w:proofErr w:type="gramStart"/>
      <w:r w:rsidRPr="00C41A41">
        <w:t>INFO(</w:t>
      </w:r>
      <w:proofErr w:type="gramEnd"/>
      <w:r w:rsidRPr="00C41A41">
        <w:t>"joint trajectory plugin missing &lt;</w:t>
      </w:r>
      <w:proofErr w:type="spellStart"/>
      <w:r w:rsidRPr="00C41A41">
        <w:t>updateRate</w:t>
      </w:r>
      <w:proofErr w:type="spellEnd"/>
      <w:r w:rsidRPr="00C41A41">
        <w:t>&gt;, defaults"</w:t>
      </w:r>
    </w:p>
    <w:p w14:paraId="2B263DDE" w14:textId="77777777" w:rsidR="00664744" w:rsidRPr="00C41A41" w:rsidRDefault="00664744" w:rsidP="00573DE5">
      <w:pPr>
        <w:pStyle w:val="ae"/>
      </w:pPr>
      <w:r w:rsidRPr="00C41A41">
        <w:t>" to 0.0 (as fast as possible)");</w:t>
      </w:r>
    </w:p>
    <w:p w14:paraId="752039B3" w14:textId="77777777" w:rsidR="00664744" w:rsidRPr="00C41A41" w:rsidRDefault="00664744" w:rsidP="00573DE5">
      <w:pPr>
        <w:pStyle w:val="ae"/>
      </w:pPr>
      <w:r w:rsidRPr="00C41A41">
        <w:t>this-&gt;_</w:t>
      </w:r>
      <w:proofErr w:type="spellStart"/>
      <w:r w:rsidRPr="00C41A41">
        <w:t>updateRate</w:t>
      </w:r>
      <w:proofErr w:type="spellEnd"/>
      <w:r w:rsidRPr="00C41A41">
        <w:t xml:space="preserve"> = 0;</w:t>
      </w:r>
    </w:p>
    <w:p w14:paraId="70526FE0" w14:textId="77777777" w:rsidR="00664744" w:rsidRPr="00C41A41" w:rsidRDefault="00664744" w:rsidP="00573DE5">
      <w:pPr>
        <w:pStyle w:val="ae"/>
      </w:pPr>
      <w:r w:rsidRPr="00C41A41">
        <w:t>}</w:t>
      </w:r>
    </w:p>
    <w:p w14:paraId="259ADB4A" w14:textId="77777777" w:rsidR="00664744" w:rsidRPr="00C41A41" w:rsidRDefault="00664744" w:rsidP="00573DE5">
      <w:pPr>
        <w:pStyle w:val="ae"/>
      </w:pPr>
      <w:r w:rsidRPr="00C41A41">
        <w:t>else</w:t>
      </w:r>
    </w:p>
    <w:p w14:paraId="40DB638D" w14:textId="77777777" w:rsidR="00664744" w:rsidRPr="00C41A41" w:rsidRDefault="00664744" w:rsidP="00573DE5">
      <w:pPr>
        <w:pStyle w:val="ae"/>
      </w:pPr>
      <w:r w:rsidRPr="00C41A41">
        <w:t>this-&gt;_</w:t>
      </w:r>
      <w:proofErr w:type="spellStart"/>
      <w:r w:rsidRPr="00C41A41">
        <w:t>updateRate</w:t>
      </w:r>
      <w:proofErr w:type="spellEnd"/>
      <w:r w:rsidRPr="00C41A41">
        <w:t xml:space="preserve"> = this-&gt;</w:t>
      </w:r>
      <w:proofErr w:type="spellStart"/>
      <w:r w:rsidRPr="00C41A41">
        <w:t>sdf</w:t>
      </w:r>
      <w:proofErr w:type="spellEnd"/>
      <w:r w:rsidRPr="00C41A41">
        <w:t>-&gt;Get&lt;double&gt;("</w:t>
      </w:r>
      <w:proofErr w:type="spellStart"/>
      <w:r w:rsidRPr="00C41A41">
        <w:t>updateRate</w:t>
      </w:r>
      <w:proofErr w:type="spellEnd"/>
      <w:r w:rsidRPr="00C41A41">
        <w:t>");</w:t>
      </w:r>
    </w:p>
    <w:p w14:paraId="3B86DE82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 xml:space="preserve">// Убедимся, что </w:t>
      </w:r>
      <w:r>
        <w:t>ROS</w:t>
      </w:r>
      <w:r w:rsidRPr="002A676F">
        <w:rPr>
          <w:lang w:val="ru-RU"/>
        </w:rPr>
        <w:t xml:space="preserve"> уже был инициализирован</w:t>
      </w:r>
    </w:p>
    <w:p w14:paraId="4012E33D" w14:textId="77777777" w:rsidR="00664744" w:rsidRPr="00C41A41" w:rsidRDefault="00664744" w:rsidP="00573DE5">
      <w:pPr>
        <w:pStyle w:val="ae"/>
      </w:pPr>
      <w:proofErr w:type="gramStart"/>
      <w:r w:rsidRPr="00C41A41">
        <w:t>if</w:t>
      </w:r>
      <w:proofErr w:type="gramEnd"/>
      <w:r w:rsidRPr="00C41A41">
        <w:t xml:space="preserve"> (!</w:t>
      </w:r>
      <w:proofErr w:type="spellStart"/>
      <w:r w:rsidRPr="00C41A41">
        <w:t>ros</w:t>
      </w:r>
      <w:proofErr w:type="spellEnd"/>
      <w:r w:rsidRPr="00C41A41">
        <w:t>::</w:t>
      </w:r>
      <w:proofErr w:type="spellStart"/>
      <w:r w:rsidRPr="00C41A41">
        <w:t>isInitialized</w:t>
      </w:r>
      <w:proofErr w:type="spellEnd"/>
      <w:r w:rsidRPr="00C41A41">
        <w:t>()) {</w:t>
      </w:r>
    </w:p>
    <w:p w14:paraId="2FA475F9" w14:textId="77777777" w:rsidR="00664744" w:rsidRPr="00C41A41" w:rsidRDefault="00664744" w:rsidP="00573DE5">
      <w:pPr>
        <w:pStyle w:val="ae"/>
      </w:pPr>
      <w:r w:rsidRPr="00C41A41">
        <w:t>ROS_FATAL_</w:t>
      </w:r>
      <w:proofErr w:type="gramStart"/>
      <w:r w:rsidRPr="00C41A41">
        <w:t>STREAM(</w:t>
      </w:r>
      <w:proofErr w:type="gramEnd"/>
      <w:r w:rsidRPr="00C41A41">
        <w:t>"A ROS node for Gazebo has not been initialized, unable to load plugin. "</w:t>
      </w:r>
    </w:p>
    <w:p w14:paraId="534EB0FD" w14:textId="77777777" w:rsidR="00664744" w:rsidRPr="00C41A41" w:rsidRDefault="00664744" w:rsidP="00573DE5">
      <w:pPr>
        <w:pStyle w:val="ae"/>
      </w:pPr>
      <w:r w:rsidRPr="00C41A41">
        <w:t>&lt;&lt; "Load the Gazebo system plugin '</w:t>
      </w:r>
      <w:proofErr w:type="spellStart"/>
      <w:r w:rsidRPr="00C41A41">
        <w:t>libgazebo_ros_api_plugin</w:t>
      </w:r>
      <w:proofErr w:type="spellEnd"/>
      <w:r w:rsidRPr="00C41A41">
        <w:t xml:space="preserve">. so' in the </w:t>
      </w:r>
      <w:proofErr w:type="spellStart"/>
      <w:r w:rsidRPr="00C41A41">
        <w:t>gazebo_ros</w:t>
      </w:r>
      <w:proofErr w:type="spellEnd"/>
      <w:r w:rsidRPr="00C41A41">
        <w:t xml:space="preserve"> package)");</w:t>
      </w:r>
    </w:p>
    <w:p w14:paraId="0CE8CA75" w14:textId="77777777" w:rsidR="00664744" w:rsidRPr="006E5DE5" w:rsidRDefault="00664744" w:rsidP="00573DE5">
      <w:pPr>
        <w:pStyle w:val="ae"/>
        <w:rPr>
          <w:lang w:val="ru-RU"/>
        </w:rPr>
      </w:pPr>
      <w:r>
        <w:t>return</w:t>
      </w:r>
      <w:r w:rsidRPr="006E5DE5">
        <w:rPr>
          <w:lang w:val="ru-RU"/>
        </w:rPr>
        <w:t>;</w:t>
      </w:r>
    </w:p>
    <w:p w14:paraId="59AB973C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}</w:t>
      </w:r>
    </w:p>
    <w:p w14:paraId="26D5C37F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// Слушаем событие обновления среды, оно вызывается каждую</w:t>
      </w:r>
    </w:p>
    <w:p w14:paraId="71B9ABC9" w14:textId="77777777" w:rsidR="00664744" w:rsidRPr="00C41A41" w:rsidRDefault="00664744" w:rsidP="00573DE5">
      <w:pPr>
        <w:pStyle w:val="ae"/>
      </w:pPr>
      <w:r w:rsidRPr="00C41A41">
        <w:t xml:space="preserve">// </w:t>
      </w:r>
      <w:proofErr w:type="spellStart"/>
      <w:r>
        <w:t>итерацию</w:t>
      </w:r>
      <w:proofErr w:type="spellEnd"/>
      <w:r w:rsidRPr="00C41A41">
        <w:t xml:space="preserve"> </w:t>
      </w:r>
      <w:proofErr w:type="spellStart"/>
      <w:r>
        <w:t>симуляции</w:t>
      </w:r>
      <w:proofErr w:type="spellEnd"/>
      <w:r w:rsidRPr="00C41A41">
        <w:t>.</w:t>
      </w:r>
    </w:p>
    <w:p w14:paraId="7B003740" w14:textId="77777777" w:rsidR="00664744" w:rsidRPr="00C41A41" w:rsidRDefault="00664744" w:rsidP="00573DE5">
      <w:pPr>
        <w:pStyle w:val="ae"/>
      </w:pPr>
      <w:proofErr w:type="gramStart"/>
      <w:r w:rsidRPr="00C41A41">
        <w:t>this</w:t>
      </w:r>
      <w:proofErr w:type="gramEnd"/>
      <w:r w:rsidRPr="00C41A41">
        <w:t>-&gt;</w:t>
      </w:r>
      <w:proofErr w:type="spellStart"/>
      <w:r w:rsidRPr="00C41A41">
        <w:t>updateConnection</w:t>
      </w:r>
      <w:proofErr w:type="spellEnd"/>
      <w:r w:rsidRPr="00C41A41">
        <w:t xml:space="preserve"> = event::Events::</w:t>
      </w:r>
      <w:proofErr w:type="spellStart"/>
      <w:r w:rsidRPr="00C41A41">
        <w:t>ConnectWorldUpdateBegin</w:t>
      </w:r>
      <w:proofErr w:type="spellEnd"/>
      <w:r w:rsidRPr="00C41A41">
        <w:t>(</w:t>
      </w:r>
    </w:p>
    <w:p w14:paraId="52548E8E" w14:textId="77777777" w:rsidR="00664744" w:rsidRPr="00C41A41" w:rsidRDefault="00664744" w:rsidP="00573DE5">
      <w:pPr>
        <w:pStyle w:val="ae"/>
      </w:pPr>
      <w:r w:rsidRPr="00C41A41">
        <w:t>boost::</w:t>
      </w:r>
      <w:proofErr w:type="gramStart"/>
      <w:r w:rsidRPr="00C41A41">
        <w:t>bind(</w:t>
      </w:r>
      <w:proofErr w:type="gramEnd"/>
      <w:r w:rsidRPr="00C41A41">
        <w:t>&amp;</w:t>
      </w:r>
      <w:proofErr w:type="spellStart"/>
      <w:r w:rsidRPr="00C41A41">
        <w:t>CameraPos</w:t>
      </w:r>
      <w:proofErr w:type="spellEnd"/>
      <w:r w:rsidRPr="00C41A41">
        <w:t>::</w:t>
      </w:r>
      <w:proofErr w:type="spellStart"/>
      <w:r w:rsidRPr="00C41A41">
        <w:t>OnUpdate</w:t>
      </w:r>
      <w:proofErr w:type="spellEnd"/>
      <w:r w:rsidRPr="00C41A41">
        <w:t>, this, _1));</w:t>
      </w:r>
    </w:p>
    <w:p w14:paraId="10EDC49E" w14:textId="77777777" w:rsidR="00664744" w:rsidRPr="00C41A41" w:rsidRDefault="00664744" w:rsidP="00573DE5">
      <w:pPr>
        <w:pStyle w:val="ae"/>
      </w:pPr>
      <w:r w:rsidRPr="00C41A41">
        <w:t>}</w:t>
      </w:r>
    </w:p>
    <w:p w14:paraId="0C9C8B83" w14:textId="77777777" w:rsidR="00664744" w:rsidRPr="00C41A41" w:rsidRDefault="00664744" w:rsidP="00573DE5">
      <w:pPr>
        <w:pStyle w:val="ae"/>
      </w:pPr>
      <w:r w:rsidRPr="00C41A41">
        <w:t xml:space="preserve">// </w:t>
      </w:r>
      <w:r>
        <w:t>Вызывается</w:t>
      </w:r>
      <w:r w:rsidRPr="00C41A41">
        <w:t xml:space="preserve"> </w:t>
      </w:r>
      <w:r>
        <w:t>при</w:t>
      </w:r>
      <w:r w:rsidRPr="00C41A41">
        <w:t xml:space="preserve"> </w:t>
      </w:r>
      <w:r>
        <w:t>обновлении</w:t>
      </w:r>
      <w:r w:rsidRPr="00C41A41">
        <w:t xml:space="preserve"> </w:t>
      </w:r>
      <w:r>
        <w:t>мира</w:t>
      </w:r>
    </w:p>
    <w:p w14:paraId="6CA0D736" w14:textId="77777777" w:rsidR="00664744" w:rsidRPr="00C41A41" w:rsidRDefault="00664744" w:rsidP="00573DE5">
      <w:pPr>
        <w:pStyle w:val="ae"/>
      </w:pPr>
      <w:proofErr w:type="gramStart"/>
      <w:r w:rsidRPr="00C41A41">
        <w:t>void</w:t>
      </w:r>
      <w:proofErr w:type="gramEnd"/>
      <w:r w:rsidRPr="00C41A41">
        <w:t xml:space="preserve"> </w:t>
      </w:r>
      <w:proofErr w:type="spellStart"/>
      <w:r w:rsidRPr="00C41A41">
        <w:t>CameraPos</w:t>
      </w:r>
      <w:proofErr w:type="spellEnd"/>
      <w:r w:rsidRPr="00C41A41">
        <w:t>::</w:t>
      </w:r>
      <w:proofErr w:type="spellStart"/>
      <w:r w:rsidRPr="00C41A41">
        <w:t>OnUpdate</w:t>
      </w:r>
      <w:proofErr w:type="spellEnd"/>
      <w:r w:rsidRPr="00C41A41">
        <w:t>(</w:t>
      </w:r>
      <w:proofErr w:type="spellStart"/>
      <w:r w:rsidRPr="00C41A41">
        <w:t>const</w:t>
      </w:r>
      <w:proofErr w:type="spellEnd"/>
      <w:r w:rsidRPr="00C41A41">
        <w:t xml:space="preserve"> common::</w:t>
      </w:r>
      <w:proofErr w:type="spellStart"/>
      <w:r w:rsidRPr="00C41A41">
        <w:t>UpdateInfo</w:t>
      </w:r>
      <w:proofErr w:type="spellEnd"/>
      <w:r w:rsidRPr="00C41A41">
        <w:t xml:space="preserve"> &amp; /*_info*/) {</w:t>
      </w:r>
    </w:p>
    <w:p w14:paraId="716D1C6A" w14:textId="77777777" w:rsidR="00664744" w:rsidRPr="00C41A41" w:rsidRDefault="00664744" w:rsidP="00573DE5">
      <w:pPr>
        <w:pStyle w:val="ae"/>
      </w:pPr>
      <w:r w:rsidRPr="00C41A41">
        <w:t xml:space="preserve">// </w:t>
      </w:r>
      <w:r>
        <w:t>Поменяем</w:t>
      </w:r>
      <w:r w:rsidRPr="00C41A41">
        <w:t xml:space="preserve"> </w:t>
      </w:r>
      <w:r>
        <w:t>угол</w:t>
      </w:r>
      <w:r w:rsidRPr="00C41A41">
        <w:t xml:space="preserve"> </w:t>
      </w:r>
      <w:r>
        <w:t>сочленения</w:t>
      </w:r>
    </w:p>
    <w:p w14:paraId="01E7FAA2" w14:textId="77777777" w:rsidR="00664744" w:rsidRPr="00C41A41" w:rsidRDefault="00664744" w:rsidP="00573DE5">
      <w:pPr>
        <w:pStyle w:val="ae"/>
      </w:pPr>
      <w:proofErr w:type="gramStart"/>
      <w:r w:rsidRPr="00C41A41">
        <w:t>this</w:t>
      </w:r>
      <w:proofErr w:type="gramEnd"/>
      <w:r w:rsidRPr="00C41A41">
        <w:t>-&gt;_joint-&gt;</w:t>
      </w:r>
      <w:proofErr w:type="spellStart"/>
      <w:r w:rsidRPr="00C41A41">
        <w:t>SetAngle</w:t>
      </w:r>
      <w:proofErr w:type="spellEnd"/>
      <w:r w:rsidRPr="00C41A41">
        <w:t>(0, _angle);</w:t>
      </w:r>
    </w:p>
    <w:p w14:paraId="3B86D086" w14:textId="77777777" w:rsidR="00664744" w:rsidRPr="00C41A41" w:rsidRDefault="00664744" w:rsidP="00573DE5">
      <w:pPr>
        <w:pStyle w:val="ae"/>
      </w:pPr>
      <w:r w:rsidRPr="00C41A41">
        <w:t>}</w:t>
      </w:r>
    </w:p>
    <w:p w14:paraId="3DFA7CF3" w14:textId="77777777" w:rsidR="00664744" w:rsidRPr="00C41A41" w:rsidRDefault="00664744" w:rsidP="00573DE5">
      <w:pPr>
        <w:pStyle w:val="ae"/>
      </w:pPr>
      <w:r w:rsidRPr="00C41A41">
        <w:t xml:space="preserve">// </w:t>
      </w:r>
      <w:r>
        <w:t>Регистрируем</w:t>
      </w:r>
      <w:r w:rsidRPr="00C41A41">
        <w:t xml:space="preserve"> </w:t>
      </w:r>
      <w:r>
        <w:t>плагин</w:t>
      </w:r>
      <w:r w:rsidRPr="00C41A41">
        <w:t xml:space="preserve"> </w:t>
      </w:r>
      <w:r>
        <w:t>в</w:t>
      </w:r>
      <w:r w:rsidRPr="00C41A41">
        <w:t xml:space="preserve"> </w:t>
      </w:r>
      <w:r>
        <w:t>симуляторе</w:t>
      </w:r>
    </w:p>
    <w:p w14:paraId="4D983FB5" w14:textId="77777777" w:rsidR="00664744" w:rsidRPr="00C41A41" w:rsidRDefault="00664744" w:rsidP="00573DE5">
      <w:pPr>
        <w:pStyle w:val="ae"/>
      </w:pPr>
      <w:r w:rsidRPr="00C41A41">
        <w:t>GZ_REGISTER_MODEL_PLUGIN(</w:t>
      </w:r>
      <w:proofErr w:type="spellStart"/>
      <w:r w:rsidRPr="00C41A41">
        <w:t>CameraPos</w:t>
      </w:r>
      <w:proofErr w:type="spellEnd"/>
      <w:r w:rsidRPr="00C41A41">
        <w:t>)</w:t>
      </w:r>
    </w:p>
    <w:p w14:paraId="64D0DCE4" w14:textId="77777777" w:rsidR="00664744" w:rsidRPr="002A676F" w:rsidRDefault="00664744" w:rsidP="00573DE5">
      <w:pPr>
        <w:pStyle w:val="ae"/>
        <w:rPr>
          <w:lang w:val="ru-RU"/>
        </w:rPr>
      </w:pPr>
      <w:r w:rsidRPr="002A676F">
        <w:rPr>
          <w:lang w:val="ru-RU"/>
        </w:rPr>
        <w:t>}</w:t>
      </w:r>
    </w:p>
    <w:p w14:paraId="3BB70460" w14:textId="40BBF187" w:rsidR="00664744" w:rsidRDefault="006E5DE5" w:rsidP="00B24259">
      <w:pPr>
        <w:pStyle w:val="affa"/>
      </w:pPr>
      <w:r>
        <w:t>О</w:t>
      </w:r>
      <w:r w:rsidR="00664744">
        <w:t>братите внимание на строку:</w:t>
      </w:r>
    </w:p>
    <w:p w14:paraId="772F9FC7" w14:textId="77777777" w:rsidR="00664744" w:rsidRPr="006E5DE5" w:rsidRDefault="00664744" w:rsidP="00573DE5">
      <w:pPr>
        <w:pStyle w:val="ae"/>
        <w:rPr>
          <w:lang w:val="ru-RU"/>
        </w:rPr>
      </w:pPr>
      <w:proofErr w:type="gramStart"/>
      <w:r>
        <w:t>this</w:t>
      </w:r>
      <w:proofErr w:type="gramEnd"/>
      <w:r w:rsidRPr="006E5DE5">
        <w:rPr>
          <w:lang w:val="ru-RU"/>
        </w:rPr>
        <w:t>-&gt;_</w:t>
      </w:r>
      <w:r>
        <w:t>joint</w:t>
      </w:r>
      <w:r w:rsidRPr="006E5DE5">
        <w:rPr>
          <w:lang w:val="ru-RU"/>
        </w:rPr>
        <w:t>-&gt;</w:t>
      </w:r>
      <w:proofErr w:type="spellStart"/>
      <w:r>
        <w:t>SetAngle</w:t>
      </w:r>
      <w:proofErr w:type="spellEnd"/>
      <w:r w:rsidRPr="006E5DE5">
        <w:rPr>
          <w:lang w:val="ru-RU"/>
        </w:rPr>
        <w:t>(0, _</w:t>
      </w:r>
      <w:r>
        <w:t>angle</w:t>
      </w:r>
      <w:r w:rsidRPr="006E5DE5">
        <w:rPr>
          <w:lang w:val="ru-RU"/>
        </w:rPr>
        <w:t>);</w:t>
      </w:r>
    </w:p>
    <w:p w14:paraId="79118B60" w14:textId="247D2D58" w:rsidR="00664744" w:rsidRDefault="00664744" w:rsidP="004D04F8">
      <w:pPr>
        <w:pStyle w:val="affa"/>
      </w:pPr>
      <w:r>
        <w:t>Взаимодействие с объектами обычно происходит с помощью подобных методов. Подробнее прочитать, что и как можно задать или считать можно здесь</w:t>
      </w:r>
      <w:r w:rsidR="00B24259">
        <w:t>:</w:t>
      </w:r>
    </w:p>
    <w:p w14:paraId="311CEC45" w14:textId="42548DBE" w:rsidR="00664744" w:rsidRPr="00C41A41" w:rsidRDefault="00664744" w:rsidP="00B24259">
      <w:pPr>
        <w:pStyle w:val="affa"/>
        <w:rPr>
          <w:lang w:val="en-US"/>
        </w:rPr>
      </w:pPr>
      <w:r w:rsidRPr="00C41A41">
        <w:rPr>
          <w:lang w:val="en-US"/>
        </w:rPr>
        <w:t>https://osrf-distributions. /gazebo/</w:t>
      </w:r>
      <w:proofErr w:type="spellStart"/>
      <w:r w:rsidRPr="00C41A41">
        <w:rPr>
          <w:lang w:val="en-US"/>
        </w:rPr>
        <w:t>api</w:t>
      </w:r>
      <w:proofErr w:type="spellEnd"/>
      <w:r w:rsidRPr="00C41A41">
        <w:rPr>
          <w:lang w:val="en-US"/>
        </w:rPr>
        <w:t>/</w:t>
      </w:r>
      <w:proofErr w:type="spellStart"/>
      <w:r w:rsidRPr="00C41A41">
        <w:rPr>
          <w:lang w:val="en-US"/>
        </w:rPr>
        <w:t>dev</w:t>
      </w:r>
      <w:proofErr w:type="spellEnd"/>
      <w:r w:rsidRPr="00C41A41">
        <w:rPr>
          <w:lang w:val="en-US"/>
        </w:rPr>
        <w:t>/classgazebo_1_1physics_1_1Joint. html</w:t>
      </w:r>
    </w:p>
    <w:p w14:paraId="5EC1F394" w14:textId="333BFC5D" w:rsidR="00664744" w:rsidRDefault="006D70B2" w:rsidP="00B24259">
      <w:pPr>
        <w:pStyle w:val="affa"/>
      </w:pPr>
      <w:r>
        <w:t>Э</w:t>
      </w:r>
      <w:r w:rsidR="00664744">
        <w:t xml:space="preserve">тот код может являться основой для написания своих плагинов. Осталось только подключить этот плагин в </w:t>
      </w:r>
      <w:proofErr w:type="spellStart"/>
      <w:r w:rsidR="00664744">
        <w:rPr>
          <w:i/>
        </w:rPr>
        <w:t>sdf</w:t>
      </w:r>
      <w:proofErr w:type="spellEnd"/>
      <w:r w:rsidR="00664744">
        <w:t xml:space="preserve"> файле модели, откроем его и допишем в конец за предыдущим плагином такой код:</w:t>
      </w:r>
    </w:p>
    <w:p w14:paraId="51AA4B75" w14:textId="77777777" w:rsidR="00664744" w:rsidRPr="00C41A41" w:rsidRDefault="00664744" w:rsidP="00573DE5">
      <w:pPr>
        <w:pStyle w:val="ae"/>
      </w:pPr>
      <w:r w:rsidRPr="00C41A41">
        <w:t>&lt;plugin name="</w:t>
      </w:r>
      <w:proofErr w:type="spellStart"/>
      <w:r w:rsidRPr="00C41A41">
        <w:t>camera_pos</w:t>
      </w:r>
      <w:proofErr w:type="spellEnd"/>
      <w:r w:rsidRPr="00C41A41">
        <w:t>" filename="</w:t>
      </w:r>
      <w:proofErr w:type="spellStart"/>
      <w:r w:rsidRPr="00C41A41">
        <w:t>libmobot_plugins</w:t>
      </w:r>
      <w:proofErr w:type="spellEnd"/>
      <w:r w:rsidRPr="00C41A41">
        <w:t>. so"&gt;</w:t>
      </w:r>
    </w:p>
    <w:p w14:paraId="0D1DA76A" w14:textId="77777777" w:rsidR="00664744" w:rsidRPr="00C41A41" w:rsidRDefault="00664744" w:rsidP="00573DE5">
      <w:pPr>
        <w:pStyle w:val="ae"/>
      </w:pPr>
      <w:r w:rsidRPr="00C41A41">
        <w:t>&lt;</w:t>
      </w:r>
      <w:proofErr w:type="spellStart"/>
      <w:r w:rsidRPr="00C41A41">
        <w:t>cameraJointName</w:t>
      </w:r>
      <w:proofErr w:type="spellEnd"/>
      <w:r w:rsidRPr="00C41A41">
        <w:t>&gt;</w:t>
      </w:r>
      <w:proofErr w:type="spellStart"/>
      <w:r w:rsidRPr="00C41A41">
        <w:t>camera_joint</w:t>
      </w:r>
      <w:proofErr w:type="spellEnd"/>
      <w:r w:rsidRPr="00C41A41">
        <w:t>&lt;/</w:t>
      </w:r>
      <w:proofErr w:type="spellStart"/>
      <w:r w:rsidRPr="00C41A41">
        <w:t>cameraJointName</w:t>
      </w:r>
      <w:proofErr w:type="spellEnd"/>
      <w:r w:rsidRPr="00C41A41">
        <w:t>&gt;</w:t>
      </w:r>
    </w:p>
    <w:p w14:paraId="45AC542A" w14:textId="77777777" w:rsidR="00664744" w:rsidRPr="00C41A41" w:rsidRDefault="00664744" w:rsidP="00573DE5">
      <w:pPr>
        <w:pStyle w:val="ae"/>
      </w:pPr>
      <w:r w:rsidRPr="00C41A41">
        <w:t>&lt;/plugin&gt;</w:t>
      </w:r>
    </w:p>
    <w:p w14:paraId="7F25B41C" w14:textId="77777777" w:rsidR="00664744" w:rsidRDefault="00664744" w:rsidP="00B24259">
      <w:pPr>
        <w:pStyle w:val="affa"/>
      </w:pPr>
      <w:proofErr w:type="spellStart"/>
      <w:r>
        <w:rPr>
          <w:b/>
        </w:rPr>
        <w:t>camera_joint</w:t>
      </w:r>
      <w:proofErr w:type="spellEnd"/>
      <w:r>
        <w:t xml:space="preserve"> это названия того самого сочленения, которым мы будем управлять.</w:t>
      </w:r>
    </w:p>
    <w:p w14:paraId="647B82BE" w14:textId="35924D89" w:rsidR="00664744" w:rsidRDefault="002A676F" w:rsidP="00B24259">
      <w:pPr>
        <w:pStyle w:val="affa"/>
      </w:pPr>
      <w:r>
        <w:t xml:space="preserve">Компиляция пакета – команда </w:t>
      </w:r>
      <w:proofErr w:type="spellStart"/>
      <w:r w:rsidR="00664744">
        <w:rPr>
          <w:b/>
        </w:rPr>
        <w:t>catkin_make</w:t>
      </w:r>
      <w:proofErr w:type="spellEnd"/>
      <w:r w:rsidR="00664744">
        <w:t>.</w:t>
      </w:r>
    </w:p>
    <w:p w14:paraId="71539481" w14:textId="77777777" w:rsidR="00664744" w:rsidRDefault="00664744" w:rsidP="00CF6884">
      <w:pPr>
        <w:pStyle w:val="4"/>
      </w:pPr>
      <w:r>
        <w:lastRenderedPageBreak/>
        <w:t>Вращение камерой</w:t>
      </w:r>
    </w:p>
    <w:p w14:paraId="2E74FEC4" w14:textId="0811DD2C" w:rsidR="00664744" w:rsidRDefault="00EE18A5" w:rsidP="00B24259">
      <w:pPr>
        <w:pStyle w:val="affa"/>
      </w:pPr>
      <w:r>
        <w:t xml:space="preserve">Для поворота </w:t>
      </w:r>
      <w:r w:rsidR="00664744">
        <w:t>камер</w:t>
      </w:r>
      <w:r>
        <w:t>ы</w:t>
      </w:r>
      <w:r w:rsidR="00664744">
        <w:t xml:space="preserve"> </w:t>
      </w:r>
      <w:bookmarkStart w:id="0" w:name="_GoBack"/>
      <w:bookmarkEnd w:id="0"/>
      <w:r w:rsidR="00664744">
        <w:t xml:space="preserve">достаточно отправить </w:t>
      </w:r>
      <w:r w:rsidR="00664744">
        <w:rPr>
          <w:i/>
        </w:rPr>
        <w:t>ROS-</w:t>
      </w:r>
      <w:r w:rsidR="00664744">
        <w:t>сообщение. Для проверки отправим из терминала сообщение.</w:t>
      </w:r>
    </w:p>
    <w:p w14:paraId="595E803D" w14:textId="77777777" w:rsidR="00664744" w:rsidRPr="000A0FE3" w:rsidRDefault="00664744" w:rsidP="00573DE5">
      <w:pPr>
        <w:pStyle w:val="afffe"/>
      </w:pPr>
      <w:r w:rsidRPr="000A0FE3">
        <w:t xml:space="preserve">$ </w:t>
      </w:r>
      <w:proofErr w:type="spellStart"/>
      <w:r>
        <w:t>rostopic</w:t>
      </w:r>
      <w:proofErr w:type="spellEnd"/>
      <w:r w:rsidRPr="000A0FE3">
        <w:t xml:space="preserve"> </w:t>
      </w:r>
      <w:r>
        <w:t>pub</w:t>
      </w:r>
      <w:r w:rsidRPr="000A0FE3">
        <w:t xml:space="preserve"> -1 /</w:t>
      </w:r>
      <w:proofErr w:type="spellStart"/>
      <w:r>
        <w:t>camera</w:t>
      </w:r>
      <w:r w:rsidRPr="000A0FE3">
        <w:t>_</w:t>
      </w:r>
      <w:r>
        <w:t>pos</w:t>
      </w:r>
      <w:r w:rsidRPr="000A0FE3">
        <w:t>_</w:t>
      </w:r>
      <w:r>
        <w:t>plugin</w:t>
      </w:r>
      <w:proofErr w:type="spellEnd"/>
      <w:r w:rsidRPr="000A0FE3">
        <w:t>/</w:t>
      </w:r>
      <w:proofErr w:type="spellStart"/>
      <w:r>
        <w:t>set</w:t>
      </w:r>
      <w:r w:rsidRPr="000A0FE3">
        <w:t>_</w:t>
      </w:r>
      <w:r>
        <w:t>camera</w:t>
      </w:r>
      <w:r w:rsidRPr="000A0FE3">
        <w:t>_</w:t>
      </w:r>
      <w:r>
        <w:t>angle</w:t>
      </w:r>
      <w:proofErr w:type="spellEnd"/>
      <w:r w:rsidRPr="000A0FE3">
        <w:t xml:space="preserve"> </w:t>
      </w:r>
      <w:proofErr w:type="spellStart"/>
      <w:r>
        <w:t>std</w:t>
      </w:r>
      <w:r w:rsidRPr="000A0FE3">
        <w:t>_</w:t>
      </w:r>
      <w:r>
        <w:t>msgs</w:t>
      </w:r>
      <w:proofErr w:type="spellEnd"/>
      <w:r w:rsidRPr="000A0FE3">
        <w:t>/</w:t>
      </w:r>
      <w:r>
        <w:t>Float</w:t>
      </w:r>
      <w:r w:rsidRPr="000A0FE3">
        <w:t>32 "</w:t>
      </w:r>
      <w:r>
        <w:t>data</w:t>
      </w:r>
      <w:r w:rsidRPr="000A0FE3">
        <w:t>: 0.2"</w:t>
      </w:r>
    </w:p>
    <w:p w14:paraId="51658CD2" w14:textId="77777777" w:rsidR="00664744" w:rsidRDefault="00664744" w:rsidP="00664744">
      <w:pPr>
        <w:pStyle w:val="1"/>
        <w:numPr>
          <w:ilvl w:val="0"/>
          <w:numId w:val="34"/>
        </w:numPr>
        <w:tabs>
          <w:tab w:val="clear" w:pos="0"/>
        </w:tabs>
        <w:ind w:left="426" w:hanging="426"/>
      </w:pPr>
      <w:r>
        <w:t>Ссылки</w:t>
      </w:r>
    </w:p>
    <w:p w14:paraId="3FD822E4" w14:textId="18A2C042" w:rsidR="00664744" w:rsidRPr="00C41A41" w:rsidRDefault="00664744" w:rsidP="004D04F8">
      <w:pPr>
        <w:pStyle w:val="affa"/>
        <w:rPr>
          <w:lang w:val="en-US"/>
        </w:rPr>
      </w:pPr>
      <w:r w:rsidRPr="00C41A41">
        <w:rPr>
          <w:b/>
          <w:lang w:val="en-US"/>
        </w:rPr>
        <w:t>[</w:t>
      </w:r>
      <w:proofErr w:type="spellStart"/>
      <w:r w:rsidRPr="00C41A41">
        <w:rPr>
          <w:b/>
          <w:lang w:val="en-US"/>
        </w:rPr>
        <w:t>GenerationRobots</w:t>
      </w:r>
      <w:proofErr w:type="spellEnd"/>
      <w:r w:rsidRPr="00C41A41">
        <w:rPr>
          <w:b/>
          <w:lang w:val="en-US"/>
        </w:rPr>
        <w:t>]</w:t>
      </w:r>
      <w:r w:rsidRPr="00C41A41">
        <w:rPr>
          <w:lang w:val="en-US"/>
        </w:rPr>
        <w:t xml:space="preserve"> http://www/en/content/75-gazebo-and-ros</w:t>
      </w:r>
    </w:p>
    <w:p w14:paraId="61BF4D0F" w14:textId="77777777" w:rsidR="00664744" w:rsidRPr="00C41A41" w:rsidRDefault="00664744" w:rsidP="004D04F8">
      <w:pPr>
        <w:pStyle w:val="affa"/>
        <w:rPr>
          <w:lang w:val="en-US"/>
        </w:rPr>
      </w:pPr>
      <w:r w:rsidRPr="00C41A41">
        <w:rPr>
          <w:b/>
          <w:lang w:val="en-US"/>
        </w:rPr>
        <w:t>[</w:t>
      </w:r>
      <w:proofErr w:type="spellStart"/>
      <w:r w:rsidRPr="00C41A41">
        <w:rPr>
          <w:b/>
          <w:lang w:val="en-US"/>
        </w:rPr>
        <w:t>GazeboSim</w:t>
      </w:r>
      <w:proofErr w:type="spellEnd"/>
      <w:r w:rsidRPr="00C41A41">
        <w:rPr>
          <w:b/>
          <w:lang w:val="en-US"/>
        </w:rPr>
        <w:t>]</w:t>
      </w:r>
      <w:r w:rsidRPr="00C41A41">
        <w:rPr>
          <w:lang w:val="en-US"/>
        </w:rPr>
        <w:t xml:space="preserve"> http://gazebosim. org/tutorials</w:t>
      </w:r>
    </w:p>
    <w:p w14:paraId="02FC1630" w14:textId="10845DEE" w:rsidR="00664744" w:rsidRPr="00C41A41" w:rsidRDefault="00664744" w:rsidP="004D04F8">
      <w:pPr>
        <w:pStyle w:val="affa"/>
        <w:rPr>
          <w:lang w:val="en-US"/>
        </w:rPr>
      </w:pPr>
      <w:r w:rsidRPr="00C41A41">
        <w:rPr>
          <w:b/>
          <w:lang w:val="en-US"/>
        </w:rPr>
        <w:t>[</w:t>
      </w:r>
      <w:proofErr w:type="spellStart"/>
      <w:r w:rsidRPr="00C41A41">
        <w:rPr>
          <w:b/>
          <w:lang w:val="en-US"/>
        </w:rPr>
        <w:t>osrf-distibutions</w:t>
      </w:r>
      <w:proofErr w:type="spellEnd"/>
      <w:r w:rsidRPr="00C41A41">
        <w:rPr>
          <w:b/>
          <w:lang w:val="en-US"/>
        </w:rPr>
        <w:t xml:space="preserve">] </w:t>
      </w:r>
      <w:r w:rsidRPr="00C41A41">
        <w:rPr>
          <w:lang w:val="en-US"/>
        </w:rPr>
        <w:t>https://osrfdistributions/gazebo/api/dev</w:t>
      </w:r>
    </w:p>
    <w:p w14:paraId="1BEBEBD5" w14:textId="77777777" w:rsidR="00664744" w:rsidRPr="00C41A41" w:rsidRDefault="00664744" w:rsidP="004D04F8">
      <w:pPr>
        <w:pStyle w:val="affa"/>
        <w:rPr>
          <w:lang w:val="en-US"/>
        </w:rPr>
      </w:pPr>
      <w:r w:rsidRPr="00C41A41">
        <w:rPr>
          <w:b/>
          <w:lang w:val="en-US"/>
        </w:rPr>
        <w:t xml:space="preserve">[ROS] </w:t>
      </w:r>
      <w:r w:rsidRPr="00C41A41">
        <w:rPr>
          <w:lang w:val="en-US"/>
        </w:rPr>
        <w:t xml:space="preserve">http://wiki. </w:t>
      </w:r>
      <w:proofErr w:type="spellStart"/>
      <w:r w:rsidRPr="00C41A41">
        <w:rPr>
          <w:lang w:val="en-US"/>
        </w:rPr>
        <w:t>ros</w:t>
      </w:r>
      <w:proofErr w:type="spellEnd"/>
      <w:r w:rsidRPr="00C41A41">
        <w:rPr>
          <w:lang w:val="en-US"/>
        </w:rPr>
        <w:t>. org/ROS/Tutorials</w:t>
      </w:r>
    </w:p>
    <w:p w14:paraId="44C30D4B" w14:textId="77777777" w:rsidR="00664744" w:rsidRPr="00C41A41" w:rsidRDefault="00664744" w:rsidP="004D04F8">
      <w:pPr>
        <w:pStyle w:val="affa"/>
        <w:rPr>
          <w:lang w:val="en-US"/>
        </w:rPr>
      </w:pPr>
      <w:r w:rsidRPr="00C41A41">
        <w:rPr>
          <w:b/>
          <w:lang w:val="en-US"/>
        </w:rPr>
        <w:t>[Gazebo-</w:t>
      </w:r>
      <w:proofErr w:type="spellStart"/>
      <w:r w:rsidRPr="00C41A41">
        <w:rPr>
          <w:b/>
          <w:lang w:val="en-US"/>
        </w:rPr>
        <w:t>ros</w:t>
      </w:r>
      <w:proofErr w:type="spellEnd"/>
      <w:r w:rsidRPr="00C41A41">
        <w:rPr>
          <w:b/>
          <w:lang w:val="en-US"/>
        </w:rPr>
        <w:t>-</w:t>
      </w:r>
      <w:proofErr w:type="spellStart"/>
      <w:r w:rsidRPr="00C41A41">
        <w:rPr>
          <w:b/>
          <w:lang w:val="en-US"/>
        </w:rPr>
        <w:t>pkg</w:t>
      </w:r>
      <w:proofErr w:type="spellEnd"/>
      <w:r w:rsidRPr="00C41A41">
        <w:rPr>
          <w:b/>
          <w:lang w:val="en-US"/>
        </w:rPr>
        <w:t>]</w:t>
      </w:r>
      <w:r w:rsidRPr="00C41A41">
        <w:rPr>
          <w:lang w:val="en-US"/>
        </w:rPr>
        <w:t xml:space="preserve"> https:///ros-simulation/gazebo_ros_pkgs/tree/jade-devel/gazebo_plugins/src</w:t>
      </w:r>
    </w:p>
    <w:p w14:paraId="09E1C899" w14:textId="4706DEE9" w:rsidR="00664744" w:rsidRPr="00427F89" w:rsidRDefault="00664744" w:rsidP="004D04F8">
      <w:pPr>
        <w:pStyle w:val="affa"/>
        <w:rPr>
          <w:lang w:val="en-US"/>
        </w:rPr>
      </w:pPr>
      <w:r w:rsidRPr="00427F89">
        <w:rPr>
          <w:b/>
          <w:lang w:val="en-US"/>
        </w:rPr>
        <w:t>[</w:t>
      </w:r>
      <w:proofErr w:type="spellStart"/>
      <w:r w:rsidRPr="00427F89">
        <w:rPr>
          <w:b/>
          <w:lang w:val="en-US"/>
        </w:rPr>
        <w:t>SDFormat</w:t>
      </w:r>
      <w:proofErr w:type="spellEnd"/>
      <w:r w:rsidR="00427F89" w:rsidRPr="00427F89">
        <w:rPr>
          <w:b/>
          <w:lang w:val="en-US"/>
        </w:rPr>
        <w:sym w:font="Symbol" w:char="F02D"/>
      </w:r>
      <w:r w:rsidR="00427F89">
        <w:rPr>
          <w:b/>
          <w:lang w:val="en-US"/>
        </w:rPr>
        <w:t>1</w:t>
      </w:r>
      <w:r w:rsidRPr="00427F89">
        <w:rPr>
          <w:b/>
          <w:lang w:val="en-US"/>
        </w:rPr>
        <w:t xml:space="preserve">] </w:t>
      </w:r>
      <w:r w:rsidRPr="00427F89">
        <w:rPr>
          <w:lang w:val="en-US"/>
        </w:rPr>
        <w:t>http://sdformat. org/spec</w:t>
      </w:r>
    </w:p>
    <w:p w14:paraId="508ECA49" w14:textId="77777777" w:rsidR="00427F89" w:rsidRPr="00C41A41" w:rsidRDefault="00427F89" w:rsidP="00427F89">
      <w:pPr>
        <w:pStyle w:val="affa"/>
        <w:rPr>
          <w:lang w:val="en-US"/>
        </w:rPr>
      </w:pPr>
      <w:r w:rsidRPr="00427F89">
        <w:rPr>
          <w:b/>
          <w:lang w:val="en-US"/>
        </w:rPr>
        <w:t>[</w:t>
      </w:r>
      <w:proofErr w:type="spellStart"/>
      <w:r w:rsidRPr="00427F89">
        <w:rPr>
          <w:b/>
          <w:lang w:val="en-US"/>
        </w:rPr>
        <w:t>SDFormat</w:t>
      </w:r>
      <w:proofErr w:type="spellEnd"/>
      <w:r w:rsidRPr="00427F89">
        <w:rPr>
          <w:b/>
          <w:lang w:val="en-US"/>
        </w:rPr>
        <w:sym w:font="Symbol" w:char="F02D"/>
      </w:r>
      <w:r>
        <w:rPr>
          <w:b/>
          <w:lang w:val="en-US"/>
        </w:rPr>
        <w:t>2</w:t>
      </w:r>
      <w:r w:rsidRPr="00427F89">
        <w:rPr>
          <w:b/>
          <w:lang w:val="en-US"/>
        </w:rPr>
        <w:t>]</w:t>
      </w:r>
      <w:r>
        <w:rPr>
          <w:lang w:val="en-US"/>
        </w:rPr>
        <w:t xml:space="preserve"> </w:t>
      </w:r>
      <w:r w:rsidRPr="00C41A41">
        <w:rPr>
          <w:lang w:val="en-US"/>
        </w:rPr>
        <w:t xml:space="preserve">http://sdformat. org/spec? </w:t>
      </w:r>
      <w:proofErr w:type="spellStart"/>
      <w:r w:rsidRPr="00C41A41">
        <w:rPr>
          <w:lang w:val="en-US"/>
        </w:rPr>
        <w:t>ver</w:t>
      </w:r>
      <w:proofErr w:type="spellEnd"/>
      <w:r w:rsidRPr="00C41A41">
        <w:rPr>
          <w:lang w:val="en-US"/>
        </w:rPr>
        <w:t>=1.4&amp;elem=</w:t>
      </w:r>
      <w:proofErr w:type="spellStart"/>
      <w:r w:rsidRPr="00C41A41">
        <w:rPr>
          <w:lang w:val="en-US"/>
        </w:rPr>
        <w:t>joint#joint_type</w:t>
      </w:r>
      <w:proofErr w:type="spellEnd"/>
    </w:p>
    <w:p w14:paraId="4F2F1E7F" w14:textId="0C0BE88F" w:rsidR="00B24259" w:rsidRDefault="00B24259" w:rsidP="004D04F8">
      <w:pPr>
        <w:pStyle w:val="affa"/>
      </w:pPr>
      <w:r>
        <w:t>Создание мира http://classic.gazebosim.org/tutorials?tut=ros_roslaunch</w:t>
      </w:r>
    </w:p>
    <w:p w14:paraId="2A4AA5BC" w14:textId="07755662" w:rsidR="004D04F8" w:rsidRDefault="004D04F8" w:rsidP="004D04F8">
      <w:pPr>
        <w:pStyle w:val="affa"/>
      </w:pPr>
      <w:r>
        <w:t>Документация по плагинам https:///ros-simulation/gazebo_ros_pkgs/tree/jade-devel/gazebo_plugins/src</w:t>
      </w:r>
    </w:p>
    <w:p w14:paraId="35D93A99" w14:textId="704D4480" w:rsidR="00664744" w:rsidRDefault="004D04F8" w:rsidP="004D04F8">
      <w:pPr>
        <w:pStyle w:val="affa"/>
        <w:rPr>
          <w:lang w:val="en-US"/>
        </w:rPr>
      </w:pPr>
      <w:r>
        <w:t>Примеры</w:t>
      </w:r>
      <w:r w:rsidRPr="00C41A41">
        <w:rPr>
          <w:lang w:val="en-US"/>
        </w:rPr>
        <w:t xml:space="preserve"> </w:t>
      </w:r>
      <w:r>
        <w:t>сенсоров</w:t>
      </w:r>
      <w:r w:rsidRPr="004D04F8">
        <w:rPr>
          <w:lang w:val="en-US"/>
        </w:rPr>
        <w:t xml:space="preserve"> </w:t>
      </w:r>
      <w:r w:rsidRPr="00C41A41">
        <w:rPr>
          <w:lang w:val="en-US"/>
        </w:rPr>
        <w:t>http://gazebosim.org/tutorials? tut=</w:t>
      </w:r>
      <w:proofErr w:type="spellStart"/>
      <w:r w:rsidRPr="00C41A41">
        <w:rPr>
          <w:lang w:val="en-US"/>
        </w:rPr>
        <w:t>sensor_noise&amp;cat</w:t>
      </w:r>
      <w:proofErr w:type="spellEnd"/>
      <w:r w:rsidRPr="00C41A41">
        <w:rPr>
          <w:lang w:val="en-US"/>
        </w:rPr>
        <w:t>=sensors</w:t>
      </w:r>
    </w:p>
    <w:p w14:paraId="5F49E40D" w14:textId="77777777" w:rsidR="00427F89" w:rsidRPr="00EE18A5" w:rsidRDefault="00427F89" w:rsidP="004D04F8">
      <w:pPr>
        <w:pStyle w:val="affa"/>
        <w:rPr>
          <w:lang w:val="en-US"/>
        </w:rPr>
      </w:pPr>
    </w:p>
    <w:p w14:paraId="0C0C2A42" w14:textId="77777777" w:rsidR="00EE18A5" w:rsidRPr="00EE18A5" w:rsidRDefault="00EE18A5" w:rsidP="00EE18A5">
      <w:pPr>
        <w:pStyle w:val="affa"/>
        <w:rPr>
          <w:lang w:val="en-US"/>
        </w:rPr>
      </w:pPr>
      <w:r w:rsidRPr="00EE18A5">
        <w:rPr>
          <w:lang w:val="en-US"/>
        </w:rPr>
        <w:t>https://habr.com/ru/articles/472984/</w:t>
      </w:r>
    </w:p>
    <w:p w14:paraId="49BDE823" w14:textId="77777777" w:rsidR="00EE18A5" w:rsidRPr="00EE18A5" w:rsidRDefault="00EE18A5" w:rsidP="00EE18A5">
      <w:pPr>
        <w:pStyle w:val="affa"/>
        <w:rPr>
          <w:lang w:val="en-US"/>
        </w:rPr>
      </w:pPr>
      <w:r w:rsidRPr="00EE18A5">
        <w:rPr>
          <w:lang w:val="en-US"/>
        </w:rPr>
        <w:t>https://habr.com/ru/articles/560856/</w:t>
      </w:r>
    </w:p>
    <w:p w14:paraId="157F6F78" w14:textId="77777777" w:rsidR="00EE18A5" w:rsidRPr="00EE18A5" w:rsidRDefault="00EE18A5" w:rsidP="00EE18A5">
      <w:pPr>
        <w:pStyle w:val="affa"/>
        <w:rPr>
          <w:lang w:val="en-US"/>
        </w:rPr>
      </w:pPr>
      <w:r w:rsidRPr="00EE18A5">
        <w:rPr>
          <w:lang w:val="en-US"/>
        </w:rPr>
        <w:t>https://habr.com/ru/articles/399827/</w:t>
      </w:r>
    </w:p>
    <w:p w14:paraId="49CE829C" w14:textId="77777777" w:rsidR="00EE18A5" w:rsidRPr="00EE18A5" w:rsidRDefault="00EE18A5" w:rsidP="00EE18A5">
      <w:pPr>
        <w:pStyle w:val="affa"/>
        <w:rPr>
          <w:lang w:val="en-US"/>
        </w:rPr>
      </w:pPr>
      <w:r w:rsidRPr="00EE18A5">
        <w:rPr>
          <w:lang w:val="en-US"/>
        </w:rPr>
        <w:t>https://amperka.ru/blogs/projects/abot-robot-part-2</w:t>
      </w:r>
    </w:p>
    <w:p w14:paraId="1729D83E" w14:textId="77777777" w:rsidR="002E41CA" w:rsidRPr="00EE18A5" w:rsidRDefault="002E41CA" w:rsidP="004D04F8">
      <w:pPr>
        <w:pStyle w:val="affa"/>
        <w:rPr>
          <w:lang w:val="en-US"/>
        </w:rPr>
      </w:pPr>
    </w:p>
    <w:sectPr w:rsidR="002E41CA" w:rsidRPr="00EE18A5" w:rsidSect="00550B58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807EC5" w14:textId="77777777" w:rsidR="00F866E7" w:rsidRDefault="00F866E7">
      <w:r>
        <w:separator/>
      </w:r>
    </w:p>
  </w:endnote>
  <w:endnote w:type="continuationSeparator" w:id="0">
    <w:p w14:paraId="0F08EC0F" w14:textId="77777777" w:rsidR="00F866E7" w:rsidRDefault="00F86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Palatino">
    <w:altName w:val="Book Antiqua"/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15CF6" w14:textId="77777777" w:rsidR="0052463B" w:rsidRDefault="0052463B" w:rsidP="001C7C8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31F7F7E6" w14:textId="77777777" w:rsidR="0052463B" w:rsidRDefault="0052463B" w:rsidP="00BB0C91">
    <w:pPr>
      <w:ind w:right="360"/>
    </w:pPr>
  </w:p>
  <w:p w14:paraId="10EE04AE" w14:textId="77777777" w:rsidR="0052463B" w:rsidRDefault="0052463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7839044"/>
      <w:docPartObj>
        <w:docPartGallery w:val="Page Numbers (Bottom of Page)"/>
        <w:docPartUnique/>
      </w:docPartObj>
    </w:sdtPr>
    <w:sdtEndPr/>
    <w:sdtContent>
      <w:p w14:paraId="3D5BB6BC" w14:textId="77777777" w:rsidR="0079183E" w:rsidRDefault="0079183E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676F">
          <w:rPr>
            <w:noProof/>
          </w:rPr>
          <w:t>12</w:t>
        </w:r>
        <w:r>
          <w:fldChar w:fldCharType="end"/>
        </w:r>
      </w:p>
    </w:sdtContent>
  </w:sdt>
  <w:p w14:paraId="027E1920" w14:textId="77777777" w:rsidR="0052463B" w:rsidRDefault="0052463B" w:rsidP="00BB0C91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108691"/>
      <w:docPartObj>
        <w:docPartGallery w:val="Page Numbers (Bottom of Page)"/>
        <w:docPartUnique/>
      </w:docPartObj>
    </w:sdtPr>
    <w:sdtEndPr/>
    <w:sdtContent>
      <w:p w14:paraId="3E3AF56E" w14:textId="77777777" w:rsidR="002B5222" w:rsidRDefault="002B5222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676F">
          <w:rPr>
            <w:noProof/>
          </w:rPr>
          <w:t>1</w:t>
        </w:r>
        <w:r>
          <w:fldChar w:fldCharType="end"/>
        </w:r>
      </w:p>
    </w:sdtContent>
  </w:sdt>
  <w:p w14:paraId="76E6517A" w14:textId="77777777" w:rsidR="002B5222" w:rsidRDefault="002B5222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20A0A4" w14:textId="77777777" w:rsidR="00F866E7" w:rsidRDefault="00F866E7">
      <w:r>
        <w:separator/>
      </w:r>
    </w:p>
  </w:footnote>
  <w:footnote w:type="continuationSeparator" w:id="0">
    <w:p w14:paraId="4FA39C8B" w14:textId="77777777" w:rsidR="00F866E7" w:rsidRDefault="00F86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2996963"/>
    <w:multiLevelType w:val="hybridMultilevel"/>
    <w:tmpl w:val="B24EF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3F912B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077D7819"/>
    <w:multiLevelType w:val="hybridMultilevel"/>
    <w:tmpl w:val="6C58F298"/>
    <w:lvl w:ilvl="0" w:tplc="68422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DC16007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0C46287"/>
    <w:multiLevelType w:val="hybridMultilevel"/>
    <w:tmpl w:val="2EB2C0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30668C8"/>
    <w:multiLevelType w:val="multilevel"/>
    <w:tmpl w:val="2E28062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A8E5175"/>
    <w:multiLevelType w:val="multilevel"/>
    <w:tmpl w:val="8E3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253581"/>
    <w:multiLevelType w:val="multilevel"/>
    <w:tmpl w:val="7B7CAF84"/>
    <w:lvl w:ilvl="0">
      <w:start w:val="1"/>
      <w:numFmt w:val="decimal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2E89761F"/>
    <w:multiLevelType w:val="hybridMultilevel"/>
    <w:tmpl w:val="B39ABA2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2F0505F8"/>
    <w:multiLevelType w:val="hybridMultilevel"/>
    <w:tmpl w:val="68D4275C"/>
    <w:lvl w:ilvl="0" w:tplc="78D86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0A8544B"/>
    <w:multiLevelType w:val="hybridMultilevel"/>
    <w:tmpl w:val="EB221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514249"/>
    <w:multiLevelType w:val="multilevel"/>
    <w:tmpl w:val="B5B802E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>
    <w:nsid w:val="35972132"/>
    <w:multiLevelType w:val="hybridMultilevel"/>
    <w:tmpl w:val="5A446C0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69541E7"/>
    <w:multiLevelType w:val="multilevel"/>
    <w:tmpl w:val="D9205DE2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3BF14D0A"/>
    <w:multiLevelType w:val="hybridMultilevel"/>
    <w:tmpl w:val="67BE6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0906DC"/>
    <w:multiLevelType w:val="multilevel"/>
    <w:tmpl w:val="96D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5CB39D4"/>
    <w:multiLevelType w:val="multilevel"/>
    <w:tmpl w:val="5F5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183942"/>
    <w:multiLevelType w:val="hybridMultilevel"/>
    <w:tmpl w:val="8BDCEE9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994644F"/>
    <w:multiLevelType w:val="hybridMultilevel"/>
    <w:tmpl w:val="FA042F2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D4D35D1"/>
    <w:multiLevelType w:val="hybridMultilevel"/>
    <w:tmpl w:val="8BE422D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4E4B4691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56914A85"/>
    <w:multiLevelType w:val="hybridMultilevel"/>
    <w:tmpl w:val="112875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599B5F94"/>
    <w:multiLevelType w:val="hybridMultilevel"/>
    <w:tmpl w:val="1FE289DE"/>
    <w:lvl w:ilvl="0" w:tplc="904C1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59A6788B"/>
    <w:multiLevelType w:val="hybridMultilevel"/>
    <w:tmpl w:val="5854E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5C283937"/>
    <w:multiLevelType w:val="hybridMultilevel"/>
    <w:tmpl w:val="5588A79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609C1251"/>
    <w:multiLevelType w:val="hybridMultilevel"/>
    <w:tmpl w:val="C19277E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652C0E8B"/>
    <w:multiLevelType w:val="hybridMultilevel"/>
    <w:tmpl w:val="5FF816CA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>
    <w:nsid w:val="6808462C"/>
    <w:multiLevelType w:val="multilevel"/>
    <w:tmpl w:val="8C4CB7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>
    <w:nsid w:val="6A0C2C8A"/>
    <w:multiLevelType w:val="hybridMultilevel"/>
    <w:tmpl w:val="D334F4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>
    <w:nsid w:val="6B33457A"/>
    <w:multiLevelType w:val="multilevel"/>
    <w:tmpl w:val="488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014A5F"/>
    <w:multiLevelType w:val="hybridMultilevel"/>
    <w:tmpl w:val="BEAA01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F1F37CF"/>
    <w:multiLevelType w:val="hybridMultilevel"/>
    <w:tmpl w:val="768E9AD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6FA0284C"/>
    <w:multiLevelType w:val="multilevel"/>
    <w:tmpl w:val="041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37">
    <w:nsid w:val="742E6406"/>
    <w:multiLevelType w:val="multilevel"/>
    <w:tmpl w:val="07C6967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8">
    <w:nsid w:val="752E48DB"/>
    <w:multiLevelType w:val="hybridMultilevel"/>
    <w:tmpl w:val="7F88E6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1B5AC1"/>
    <w:multiLevelType w:val="hybridMultilevel"/>
    <w:tmpl w:val="DD84ACC6"/>
    <w:lvl w:ilvl="0" w:tplc="7A34A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1"/>
  </w:num>
  <w:num w:numId="2">
    <w:abstractNumId w:val="36"/>
  </w:num>
  <w:num w:numId="3">
    <w:abstractNumId w:val="16"/>
  </w:num>
  <w:num w:numId="4">
    <w:abstractNumId w:val="23"/>
  </w:num>
  <w:num w:numId="5">
    <w:abstractNumId w:val="17"/>
  </w:num>
  <w:num w:numId="6">
    <w:abstractNumId w:val="9"/>
  </w:num>
  <w:num w:numId="7">
    <w:abstractNumId w:val="18"/>
  </w:num>
  <w:num w:numId="8">
    <w:abstractNumId w:val="25"/>
  </w:num>
  <w:num w:numId="9">
    <w:abstractNumId w:val="12"/>
  </w:num>
  <w:num w:numId="10">
    <w:abstractNumId w:val="39"/>
  </w:num>
  <w:num w:numId="11">
    <w:abstractNumId w:val="30"/>
  </w:num>
  <w:num w:numId="12">
    <w:abstractNumId w:val="28"/>
  </w:num>
  <w:num w:numId="13">
    <w:abstractNumId w:val="4"/>
  </w:num>
  <w:num w:numId="14">
    <w:abstractNumId w:val="27"/>
  </w:num>
  <w:num w:numId="15">
    <w:abstractNumId w:val="13"/>
  </w:num>
  <w:num w:numId="16">
    <w:abstractNumId w:val="32"/>
  </w:num>
  <w:num w:numId="17">
    <w:abstractNumId w:val="21"/>
  </w:num>
  <w:num w:numId="18">
    <w:abstractNumId w:val="22"/>
  </w:num>
  <w:num w:numId="19">
    <w:abstractNumId w:val="26"/>
  </w:num>
  <w:num w:numId="20">
    <w:abstractNumId w:val="6"/>
  </w:num>
  <w:num w:numId="21">
    <w:abstractNumId w:val="34"/>
  </w:num>
  <w:num w:numId="22">
    <w:abstractNumId w:val="32"/>
  </w:num>
  <w:num w:numId="23">
    <w:abstractNumId w:val="15"/>
  </w:num>
  <w:num w:numId="24">
    <w:abstractNumId w:val="38"/>
  </w:num>
  <w:num w:numId="25">
    <w:abstractNumId w:val="14"/>
  </w:num>
  <w:num w:numId="26">
    <w:abstractNumId w:val="10"/>
  </w:num>
  <w:num w:numId="27">
    <w:abstractNumId w:val="20"/>
  </w:num>
  <w:num w:numId="28">
    <w:abstractNumId w:val="19"/>
  </w:num>
  <w:num w:numId="29">
    <w:abstractNumId w:val="33"/>
  </w:num>
  <w:num w:numId="30">
    <w:abstractNumId w:val="24"/>
  </w:num>
  <w:num w:numId="31">
    <w:abstractNumId w:val="7"/>
  </w:num>
  <w:num w:numId="32">
    <w:abstractNumId w:val="5"/>
  </w:num>
  <w:num w:numId="33">
    <w:abstractNumId w:val="31"/>
  </w:num>
  <w:num w:numId="34">
    <w:abstractNumId w:val="37"/>
  </w:num>
  <w:num w:numId="35">
    <w:abstractNumId w:val="8"/>
  </w:num>
  <w:num w:numId="36">
    <w:abstractNumId w:val="29"/>
  </w:num>
  <w:num w:numId="37">
    <w:abstractNumId w:val="3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C91"/>
    <w:rsid w:val="00000E92"/>
    <w:rsid w:val="00001461"/>
    <w:rsid w:val="00004ABF"/>
    <w:rsid w:val="0000688C"/>
    <w:rsid w:val="00007331"/>
    <w:rsid w:val="000073C3"/>
    <w:rsid w:val="000118D6"/>
    <w:rsid w:val="00011C02"/>
    <w:rsid w:val="00014309"/>
    <w:rsid w:val="000152C1"/>
    <w:rsid w:val="00016D77"/>
    <w:rsid w:val="00020A7B"/>
    <w:rsid w:val="000218F7"/>
    <w:rsid w:val="00021A74"/>
    <w:rsid w:val="00021C34"/>
    <w:rsid w:val="00024524"/>
    <w:rsid w:val="00024681"/>
    <w:rsid w:val="000277D8"/>
    <w:rsid w:val="00031AD1"/>
    <w:rsid w:val="00034B66"/>
    <w:rsid w:val="000379E2"/>
    <w:rsid w:val="00041068"/>
    <w:rsid w:val="00041859"/>
    <w:rsid w:val="00052017"/>
    <w:rsid w:val="00053C78"/>
    <w:rsid w:val="000556EF"/>
    <w:rsid w:val="0006025F"/>
    <w:rsid w:val="00061555"/>
    <w:rsid w:val="00063E18"/>
    <w:rsid w:val="0006558E"/>
    <w:rsid w:val="00071A0D"/>
    <w:rsid w:val="000724E0"/>
    <w:rsid w:val="00080AA8"/>
    <w:rsid w:val="000829D0"/>
    <w:rsid w:val="00084748"/>
    <w:rsid w:val="00085E72"/>
    <w:rsid w:val="00086A35"/>
    <w:rsid w:val="000874CD"/>
    <w:rsid w:val="000907C8"/>
    <w:rsid w:val="00093B82"/>
    <w:rsid w:val="0009490B"/>
    <w:rsid w:val="0009520B"/>
    <w:rsid w:val="000A0A32"/>
    <w:rsid w:val="000A0C19"/>
    <w:rsid w:val="000A0FE3"/>
    <w:rsid w:val="000A31EF"/>
    <w:rsid w:val="000A41B5"/>
    <w:rsid w:val="000A6B10"/>
    <w:rsid w:val="000A71D9"/>
    <w:rsid w:val="000A7F3E"/>
    <w:rsid w:val="000B1692"/>
    <w:rsid w:val="000C0A39"/>
    <w:rsid w:val="000C0C41"/>
    <w:rsid w:val="000C52CE"/>
    <w:rsid w:val="000C553B"/>
    <w:rsid w:val="000C7278"/>
    <w:rsid w:val="000D0ECF"/>
    <w:rsid w:val="000D298D"/>
    <w:rsid w:val="000D3BC3"/>
    <w:rsid w:val="000D4448"/>
    <w:rsid w:val="000D502A"/>
    <w:rsid w:val="000E09F6"/>
    <w:rsid w:val="000E0DC6"/>
    <w:rsid w:val="000E6F35"/>
    <w:rsid w:val="000F00DA"/>
    <w:rsid w:val="000F53D2"/>
    <w:rsid w:val="000F6E1F"/>
    <w:rsid w:val="001012BB"/>
    <w:rsid w:val="00101788"/>
    <w:rsid w:val="00105907"/>
    <w:rsid w:val="00105F7A"/>
    <w:rsid w:val="001062F1"/>
    <w:rsid w:val="0010690F"/>
    <w:rsid w:val="00107F75"/>
    <w:rsid w:val="00111F26"/>
    <w:rsid w:val="001146A7"/>
    <w:rsid w:val="001151F4"/>
    <w:rsid w:val="001162F2"/>
    <w:rsid w:val="00120EA9"/>
    <w:rsid w:val="00122480"/>
    <w:rsid w:val="00124761"/>
    <w:rsid w:val="001262D7"/>
    <w:rsid w:val="00126F06"/>
    <w:rsid w:val="00127000"/>
    <w:rsid w:val="00127C1A"/>
    <w:rsid w:val="0013257C"/>
    <w:rsid w:val="001405D0"/>
    <w:rsid w:val="00141708"/>
    <w:rsid w:val="00141AAB"/>
    <w:rsid w:val="0014237A"/>
    <w:rsid w:val="0014296F"/>
    <w:rsid w:val="00144FF1"/>
    <w:rsid w:val="00147D5D"/>
    <w:rsid w:val="00147DD2"/>
    <w:rsid w:val="00150704"/>
    <w:rsid w:val="00151936"/>
    <w:rsid w:val="00152921"/>
    <w:rsid w:val="00152B06"/>
    <w:rsid w:val="0015302C"/>
    <w:rsid w:val="00153E69"/>
    <w:rsid w:val="00154CB0"/>
    <w:rsid w:val="001572F7"/>
    <w:rsid w:val="00157811"/>
    <w:rsid w:val="0016162C"/>
    <w:rsid w:val="001620EF"/>
    <w:rsid w:val="001628A5"/>
    <w:rsid w:val="00163E7D"/>
    <w:rsid w:val="00164E7E"/>
    <w:rsid w:val="00166047"/>
    <w:rsid w:val="00170286"/>
    <w:rsid w:val="0017279B"/>
    <w:rsid w:val="00172A79"/>
    <w:rsid w:val="00176890"/>
    <w:rsid w:val="0017694B"/>
    <w:rsid w:val="00177606"/>
    <w:rsid w:val="0018255E"/>
    <w:rsid w:val="0018356E"/>
    <w:rsid w:val="00183F00"/>
    <w:rsid w:val="00184033"/>
    <w:rsid w:val="00187791"/>
    <w:rsid w:val="00196BB3"/>
    <w:rsid w:val="00197890"/>
    <w:rsid w:val="001A35DA"/>
    <w:rsid w:val="001A3982"/>
    <w:rsid w:val="001A3BA8"/>
    <w:rsid w:val="001A3E33"/>
    <w:rsid w:val="001A5CDF"/>
    <w:rsid w:val="001A7B10"/>
    <w:rsid w:val="001B05D4"/>
    <w:rsid w:val="001B2381"/>
    <w:rsid w:val="001B7120"/>
    <w:rsid w:val="001C193F"/>
    <w:rsid w:val="001C703B"/>
    <w:rsid w:val="001C761D"/>
    <w:rsid w:val="001C7C8A"/>
    <w:rsid w:val="001D1637"/>
    <w:rsid w:val="001D1C1B"/>
    <w:rsid w:val="001D4B3F"/>
    <w:rsid w:val="001D645C"/>
    <w:rsid w:val="001D7736"/>
    <w:rsid w:val="001E09B7"/>
    <w:rsid w:val="001E0A21"/>
    <w:rsid w:val="001E38D3"/>
    <w:rsid w:val="001E4844"/>
    <w:rsid w:val="001E7A38"/>
    <w:rsid w:val="001F0494"/>
    <w:rsid w:val="001F3024"/>
    <w:rsid w:val="001F3644"/>
    <w:rsid w:val="001F5D06"/>
    <w:rsid w:val="001F6814"/>
    <w:rsid w:val="002024CD"/>
    <w:rsid w:val="00204223"/>
    <w:rsid w:val="00210A35"/>
    <w:rsid w:val="002120A9"/>
    <w:rsid w:val="00213BDE"/>
    <w:rsid w:val="0022015C"/>
    <w:rsid w:val="0022027D"/>
    <w:rsid w:val="00220776"/>
    <w:rsid w:val="00222BD4"/>
    <w:rsid w:val="00223722"/>
    <w:rsid w:val="00223A3A"/>
    <w:rsid w:val="00224305"/>
    <w:rsid w:val="00225166"/>
    <w:rsid w:val="0022586B"/>
    <w:rsid w:val="00226A1C"/>
    <w:rsid w:val="00226C4E"/>
    <w:rsid w:val="002272F3"/>
    <w:rsid w:val="00234B8E"/>
    <w:rsid w:val="002359ED"/>
    <w:rsid w:val="00240BA8"/>
    <w:rsid w:val="0024201E"/>
    <w:rsid w:val="002425CF"/>
    <w:rsid w:val="002425F9"/>
    <w:rsid w:val="00245782"/>
    <w:rsid w:val="00247FDE"/>
    <w:rsid w:val="00251279"/>
    <w:rsid w:val="00251606"/>
    <w:rsid w:val="00252F94"/>
    <w:rsid w:val="002532D6"/>
    <w:rsid w:val="00253E73"/>
    <w:rsid w:val="0025424E"/>
    <w:rsid w:val="00256828"/>
    <w:rsid w:val="00256B12"/>
    <w:rsid w:val="00257063"/>
    <w:rsid w:val="00257E76"/>
    <w:rsid w:val="0026218C"/>
    <w:rsid w:val="00263A40"/>
    <w:rsid w:val="0026447C"/>
    <w:rsid w:val="002661D0"/>
    <w:rsid w:val="00267536"/>
    <w:rsid w:val="00272FA2"/>
    <w:rsid w:val="00275F53"/>
    <w:rsid w:val="002765B9"/>
    <w:rsid w:val="00277051"/>
    <w:rsid w:val="0027711C"/>
    <w:rsid w:val="00280A12"/>
    <w:rsid w:val="00281615"/>
    <w:rsid w:val="0028230B"/>
    <w:rsid w:val="0028290F"/>
    <w:rsid w:val="002834CB"/>
    <w:rsid w:val="00285C36"/>
    <w:rsid w:val="00285EA3"/>
    <w:rsid w:val="00286B05"/>
    <w:rsid w:val="0028742C"/>
    <w:rsid w:val="00287DD1"/>
    <w:rsid w:val="00287F8C"/>
    <w:rsid w:val="00293026"/>
    <w:rsid w:val="0029322D"/>
    <w:rsid w:val="00293B31"/>
    <w:rsid w:val="00295304"/>
    <w:rsid w:val="00295CF4"/>
    <w:rsid w:val="002A11B9"/>
    <w:rsid w:val="002A24DA"/>
    <w:rsid w:val="002A255C"/>
    <w:rsid w:val="002A27FC"/>
    <w:rsid w:val="002A458A"/>
    <w:rsid w:val="002A676F"/>
    <w:rsid w:val="002A698A"/>
    <w:rsid w:val="002B2B73"/>
    <w:rsid w:val="002B5222"/>
    <w:rsid w:val="002B6CFB"/>
    <w:rsid w:val="002C061B"/>
    <w:rsid w:val="002C2A24"/>
    <w:rsid w:val="002C3370"/>
    <w:rsid w:val="002C38E0"/>
    <w:rsid w:val="002C4651"/>
    <w:rsid w:val="002C5798"/>
    <w:rsid w:val="002C611D"/>
    <w:rsid w:val="002C6616"/>
    <w:rsid w:val="002D0E2C"/>
    <w:rsid w:val="002D25DB"/>
    <w:rsid w:val="002D425F"/>
    <w:rsid w:val="002D63D5"/>
    <w:rsid w:val="002D6ACC"/>
    <w:rsid w:val="002E1DC6"/>
    <w:rsid w:val="002E41CA"/>
    <w:rsid w:val="002E48A7"/>
    <w:rsid w:val="002E58FA"/>
    <w:rsid w:val="002E5EA1"/>
    <w:rsid w:val="002F1DC8"/>
    <w:rsid w:val="002F27AF"/>
    <w:rsid w:val="002F27F0"/>
    <w:rsid w:val="002F29A9"/>
    <w:rsid w:val="002F43E3"/>
    <w:rsid w:val="00311B3A"/>
    <w:rsid w:val="00311B9E"/>
    <w:rsid w:val="00313151"/>
    <w:rsid w:val="003135E9"/>
    <w:rsid w:val="00323B5B"/>
    <w:rsid w:val="00324EF5"/>
    <w:rsid w:val="00325EBD"/>
    <w:rsid w:val="00325FAF"/>
    <w:rsid w:val="003279AB"/>
    <w:rsid w:val="0033541C"/>
    <w:rsid w:val="00336CD0"/>
    <w:rsid w:val="003371BE"/>
    <w:rsid w:val="0033731B"/>
    <w:rsid w:val="0034079A"/>
    <w:rsid w:val="00340929"/>
    <w:rsid w:val="0034384F"/>
    <w:rsid w:val="00343DB2"/>
    <w:rsid w:val="00346BE8"/>
    <w:rsid w:val="003517A3"/>
    <w:rsid w:val="00352D93"/>
    <w:rsid w:val="00352E73"/>
    <w:rsid w:val="00355248"/>
    <w:rsid w:val="00355BE7"/>
    <w:rsid w:val="003573E2"/>
    <w:rsid w:val="003626AA"/>
    <w:rsid w:val="00365355"/>
    <w:rsid w:val="003661D0"/>
    <w:rsid w:val="00366B1A"/>
    <w:rsid w:val="0036732A"/>
    <w:rsid w:val="00367DEC"/>
    <w:rsid w:val="0037019F"/>
    <w:rsid w:val="00370B0B"/>
    <w:rsid w:val="00370F03"/>
    <w:rsid w:val="003714DC"/>
    <w:rsid w:val="0037303C"/>
    <w:rsid w:val="00376682"/>
    <w:rsid w:val="00381F89"/>
    <w:rsid w:val="00383080"/>
    <w:rsid w:val="00383560"/>
    <w:rsid w:val="00384C27"/>
    <w:rsid w:val="003869DC"/>
    <w:rsid w:val="00387F82"/>
    <w:rsid w:val="00390C19"/>
    <w:rsid w:val="00390D8B"/>
    <w:rsid w:val="00390E03"/>
    <w:rsid w:val="003921DD"/>
    <w:rsid w:val="0039432E"/>
    <w:rsid w:val="00397633"/>
    <w:rsid w:val="00397A76"/>
    <w:rsid w:val="003A1CBE"/>
    <w:rsid w:val="003A2786"/>
    <w:rsid w:val="003A3930"/>
    <w:rsid w:val="003A3C65"/>
    <w:rsid w:val="003A4461"/>
    <w:rsid w:val="003A4490"/>
    <w:rsid w:val="003A47AF"/>
    <w:rsid w:val="003A5277"/>
    <w:rsid w:val="003A7B9F"/>
    <w:rsid w:val="003B15B5"/>
    <w:rsid w:val="003B278D"/>
    <w:rsid w:val="003C3FEC"/>
    <w:rsid w:val="003C63F9"/>
    <w:rsid w:val="003C7E47"/>
    <w:rsid w:val="003D4989"/>
    <w:rsid w:val="003D5A0A"/>
    <w:rsid w:val="003D64A8"/>
    <w:rsid w:val="003E0E04"/>
    <w:rsid w:val="003E39E8"/>
    <w:rsid w:val="003E5C65"/>
    <w:rsid w:val="003E7A94"/>
    <w:rsid w:val="003E7ED6"/>
    <w:rsid w:val="003F1738"/>
    <w:rsid w:val="003F5BC8"/>
    <w:rsid w:val="003F6325"/>
    <w:rsid w:val="00400211"/>
    <w:rsid w:val="0040124D"/>
    <w:rsid w:val="004064A2"/>
    <w:rsid w:val="004069C1"/>
    <w:rsid w:val="00407B59"/>
    <w:rsid w:val="00407E09"/>
    <w:rsid w:val="00411AA5"/>
    <w:rsid w:val="00411CF2"/>
    <w:rsid w:val="00416C42"/>
    <w:rsid w:val="0041755C"/>
    <w:rsid w:val="00417B1C"/>
    <w:rsid w:val="00417CA0"/>
    <w:rsid w:val="00417D8F"/>
    <w:rsid w:val="0042094C"/>
    <w:rsid w:val="004244AF"/>
    <w:rsid w:val="00424A35"/>
    <w:rsid w:val="00426405"/>
    <w:rsid w:val="0042780D"/>
    <w:rsid w:val="00427F89"/>
    <w:rsid w:val="004300FE"/>
    <w:rsid w:val="00431408"/>
    <w:rsid w:val="00436A43"/>
    <w:rsid w:val="00436DBB"/>
    <w:rsid w:val="0043750A"/>
    <w:rsid w:val="004376C4"/>
    <w:rsid w:val="00437D50"/>
    <w:rsid w:val="00440901"/>
    <w:rsid w:val="00440CE2"/>
    <w:rsid w:val="004420B6"/>
    <w:rsid w:val="00444327"/>
    <w:rsid w:val="00445441"/>
    <w:rsid w:val="00445602"/>
    <w:rsid w:val="00450C98"/>
    <w:rsid w:val="00453986"/>
    <w:rsid w:val="00453CBD"/>
    <w:rsid w:val="0045522A"/>
    <w:rsid w:val="00461AB7"/>
    <w:rsid w:val="00462843"/>
    <w:rsid w:val="00462982"/>
    <w:rsid w:val="00465B4A"/>
    <w:rsid w:val="00470BE3"/>
    <w:rsid w:val="0047347D"/>
    <w:rsid w:val="004756A1"/>
    <w:rsid w:val="00481029"/>
    <w:rsid w:val="004845F7"/>
    <w:rsid w:val="00487247"/>
    <w:rsid w:val="00490C64"/>
    <w:rsid w:val="0049270D"/>
    <w:rsid w:val="0049299F"/>
    <w:rsid w:val="00492BBB"/>
    <w:rsid w:val="00494079"/>
    <w:rsid w:val="00495CCD"/>
    <w:rsid w:val="004962DE"/>
    <w:rsid w:val="004A20AC"/>
    <w:rsid w:val="004A6893"/>
    <w:rsid w:val="004B0F28"/>
    <w:rsid w:val="004B4F35"/>
    <w:rsid w:val="004B5BF7"/>
    <w:rsid w:val="004B6553"/>
    <w:rsid w:val="004C2E8D"/>
    <w:rsid w:val="004C59DB"/>
    <w:rsid w:val="004C5E2D"/>
    <w:rsid w:val="004C6CEC"/>
    <w:rsid w:val="004D04F8"/>
    <w:rsid w:val="004D2681"/>
    <w:rsid w:val="004D3A58"/>
    <w:rsid w:val="004D7AE1"/>
    <w:rsid w:val="004E2F18"/>
    <w:rsid w:val="004E578B"/>
    <w:rsid w:val="004E652D"/>
    <w:rsid w:val="004E6D8E"/>
    <w:rsid w:val="004E7764"/>
    <w:rsid w:val="004F4D06"/>
    <w:rsid w:val="004F637A"/>
    <w:rsid w:val="004F6C7B"/>
    <w:rsid w:val="004F6E8E"/>
    <w:rsid w:val="00504209"/>
    <w:rsid w:val="0050565B"/>
    <w:rsid w:val="00512AC4"/>
    <w:rsid w:val="00512DD8"/>
    <w:rsid w:val="00516343"/>
    <w:rsid w:val="00516F06"/>
    <w:rsid w:val="00522565"/>
    <w:rsid w:val="00522D46"/>
    <w:rsid w:val="0052336A"/>
    <w:rsid w:val="0052463B"/>
    <w:rsid w:val="0052479D"/>
    <w:rsid w:val="00530A13"/>
    <w:rsid w:val="00530A20"/>
    <w:rsid w:val="00532052"/>
    <w:rsid w:val="0053257C"/>
    <w:rsid w:val="00533651"/>
    <w:rsid w:val="00535728"/>
    <w:rsid w:val="00536400"/>
    <w:rsid w:val="005368FC"/>
    <w:rsid w:val="005408A2"/>
    <w:rsid w:val="0054094C"/>
    <w:rsid w:val="00540BA5"/>
    <w:rsid w:val="0054177C"/>
    <w:rsid w:val="00550680"/>
    <w:rsid w:val="00550B58"/>
    <w:rsid w:val="00550C37"/>
    <w:rsid w:val="00551330"/>
    <w:rsid w:val="00551A0D"/>
    <w:rsid w:val="0055247E"/>
    <w:rsid w:val="00560A5C"/>
    <w:rsid w:val="005636E5"/>
    <w:rsid w:val="00564319"/>
    <w:rsid w:val="0056555B"/>
    <w:rsid w:val="00572986"/>
    <w:rsid w:val="00572CCB"/>
    <w:rsid w:val="00572E93"/>
    <w:rsid w:val="0057388C"/>
    <w:rsid w:val="00573DE5"/>
    <w:rsid w:val="005761B4"/>
    <w:rsid w:val="00581A3A"/>
    <w:rsid w:val="00581C2F"/>
    <w:rsid w:val="00584345"/>
    <w:rsid w:val="005864D8"/>
    <w:rsid w:val="00587BC3"/>
    <w:rsid w:val="00590D49"/>
    <w:rsid w:val="00595D91"/>
    <w:rsid w:val="005A27CA"/>
    <w:rsid w:val="005A35AA"/>
    <w:rsid w:val="005A4F10"/>
    <w:rsid w:val="005A512F"/>
    <w:rsid w:val="005A71CC"/>
    <w:rsid w:val="005B0B71"/>
    <w:rsid w:val="005B1DA5"/>
    <w:rsid w:val="005B2899"/>
    <w:rsid w:val="005B362C"/>
    <w:rsid w:val="005C037F"/>
    <w:rsid w:val="005C25C1"/>
    <w:rsid w:val="005C283F"/>
    <w:rsid w:val="005C3167"/>
    <w:rsid w:val="005C330D"/>
    <w:rsid w:val="005C533E"/>
    <w:rsid w:val="005C6389"/>
    <w:rsid w:val="005C6A36"/>
    <w:rsid w:val="005C7FDD"/>
    <w:rsid w:val="005D72F4"/>
    <w:rsid w:val="005D7B2D"/>
    <w:rsid w:val="005E2026"/>
    <w:rsid w:val="005E36A5"/>
    <w:rsid w:val="005E6BAD"/>
    <w:rsid w:val="005E6BEF"/>
    <w:rsid w:val="005F1138"/>
    <w:rsid w:val="005F4A23"/>
    <w:rsid w:val="005F76AB"/>
    <w:rsid w:val="00600ECF"/>
    <w:rsid w:val="00601790"/>
    <w:rsid w:val="006036C0"/>
    <w:rsid w:val="00604905"/>
    <w:rsid w:val="00605518"/>
    <w:rsid w:val="00612017"/>
    <w:rsid w:val="00625334"/>
    <w:rsid w:val="006260FC"/>
    <w:rsid w:val="006307A8"/>
    <w:rsid w:val="006327E0"/>
    <w:rsid w:val="006356BE"/>
    <w:rsid w:val="00636AD6"/>
    <w:rsid w:val="00640483"/>
    <w:rsid w:val="00642086"/>
    <w:rsid w:val="006463DA"/>
    <w:rsid w:val="00646CAA"/>
    <w:rsid w:val="006504CA"/>
    <w:rsid w:val="0065168B"/>
    <w:rsid w:val="00651FDF"/>
    <w:rsid w:val="00652864"/>
    <w:rsid w:val="00653061"/>
    <w:rsid w:val="00654412"/>
    <w:rsid w:val="006557C4"/>
    <w:rsid w:val="00660EE9"/>
    <w:rsid w:val="00662FDC"/>
    <w:rsid w:val="00664502"/>
    <w:rsid w:val="00664744"/>
    <w:rsid w:val="00665CB8"/>
    <w:rsid w:val="00677E0A"/>
    <w:rsid w:val="0068051A"/>
    <w:rsid w:val="0068076E"/>
    <w:rsid w:val="0068105A"/>
    <w:rsid w:val="00681C65"/>
    <w:rsid w:val="0068547F"/>
    <w:rsid w:val="00687AB1"/>
    <w:rsid w:val="006936BA"/>
    <w:rsid w:val="006A0546"/>
    <w:rsid w:val="006A0578"/>
    <w:rsid w:val="006A1E54"/>
    <w:rsid w:val="006A4113"/>
    <w:rsid w:val="006A4C2C"/>
    <w:rsid w:val="006A4D77"/>
    <w:rsid w:val="006A58F0"/>
    <w:rsid w:val="006B10E0"/>
    <w:rsid w:val="006B1249"/>
    <w:rsid w:val="006C7841"/>
    <w:rsid w:val="006D4D80"/>
    <w:rsid w:val="006D701A"/>
    <w:rsid w:val="006D70B2"/>
    <w:rsid w:val="006D7FFC"/>
    <w:rsid w:val="006E1464"/>
    <w:rsid w:val="006E37AC"/>
    <w:rsid w:val="006E553E"/>
    <w:rsid w:val="006E5545"/>
    <w:rsid w:val="006E5DE5"/>
    <w:rsid w:val="006E6096"/>
    <w:rsid w:val="006F1E5C"/>
    <w:rsid w:val="006F303A"/>
    <w:rsid w:val="006F4F47"/>
    <w:rsid w:val="006F5E2A"/>
    <w:rsid w:val="006F6292"/>
    <w:rsid w:val="006F6B80"/>
    <w:rsid w:val="006F770E"/>
    <w:rsid w:val="007000DF"/>
    <w:rsid w:val="0070056B"/>
    <w:rsid w:val="00702A46"/>
    <w:rsid w:val="0070599B"/>
    <w:rsid w:val="00705D32"/>
    <w:rsid w:val="00712A16"/>
    <w:rsid w:val="007130A6"/>
    <w:rsid w:val="0071430B"/>
    <w:rsid w:val="00720040"/>
    <w:rsid w:val="00721F6F"/>
    <w:rsid w:val="007241CC"/>
    <w:rsid w:val="00724D11"/>
    <w:rsid w:val="00727570"/>
    <w:rsid w:val="007305E7"/>
    <w:rsid w:val="00730C86"/>
    <w:rsid w:val="00734C61"/>
    <w:rsid w:val="00735A66"/>
    <w:rsid w:val="00735E05"/>
    <w:rsid w:val="00736381"/>
    <w:rsid w:val="00736A6D"/>
    <w:rsid w:val="00741862"/>
    <w:rsid w:val="00744B96"/>
    <w:rsid w:val="00745FAA"/>
    <w:rsid w:val="007500D6"/>
    <w:rsid w:val="007510C0"/>
    <w:rsid w:val="00752125"/>
    <w:rsid w:val="007619F2"/>
    <w:rsid w:val="00765A65"/>
    <w:rsid w:val="00765BFA"/>
    <w:rsid w:val="00765D59"/>
    <w:rsid w:val="00766C31"/>
    <w:rsid w:val="0077181F"/>
    <w:rsid w:val="00775418"/>
    <w:rsid w:val="00775671"/>
    <w:rsid w:val="00775832"/>
    <w:rsid w:val="00775E46"/>
    <w:rsid w:val="0077730B"/>
    <w:rsid w:val="007819DB"/>
    <w:rsid w:val="00781EA3"/>
    <w:rsid w:val="00781F59"/>
    <w:rsid w:val="00783764"/>
    <w:rsid w:val="00784383"/>
    <w:rsid w:val="00784B94"/>
    <w:rsid w:val="00785CC5"/>
    <w:rsid w:val="00786F1E"/>
    <w:rsid w:val="00791499"/>
    <w:rsid w:val="0079163F"/>
    <w:rsid w:val="0079183E"/>
    <w:rsid w:val="00792498"/>
    <w:rsid w:val="00792BCF"/>
    <w:rsid w:val="0079446A"/>
    <w:rsid w:val="00796C9F"/>
    <w:rsid w:val="007A2280"/>
    <w:rsid w:val="007A2F48"/>
    <w:rsid w:val="007B0AFD"/>
    <w:rsid w:val="007B15FC"/>
    <w:rsid w:val="007B16B0"/>
    <w:rsid w:val="007B24CB"/>
    <w:rsid w:val="007B2B38"/>
    <w:rsid w:val="007B3001"/>
    <w:rsid w:val="007B30D7"/>
    <w:rsid w:val="007B50B1"/>
    <w:rsid w:val="007B5207"/>
    <w:rsid w:val="007B6FC6"/>
    <w:rsid w:val="007C0845"/>
    <w:rsid w:val="007C09F7"/>
    <w:rsid w:val="007C1CC9"/>
    <w:rsid w:val="007C2D4B"/>
    <w:rsid w:val="007C4811"/>
    <w:rsid w:val="007C4C57"/>
    <w:rsid w:val="007C6086"/>
    <w:rsid w:val="007D03BC"/>
    <w:rsid w:val="007D0B8E"/>
    <w:rsid w:val="007D0F71"/>
    <w:rsid w:val="007D32A6"/>
    <w:rsid w:val="007D4602"/>
    <w:rsid w:val="007D4A4B"/>
    <w:rsid w:val="007D7579"/>
    <w:rsid w:val="007E173C"/>
    <w:rsid w:val="007E7604"/>
    <w:rsid w:val="007E7A71"/>
    <w:rsid w:val="007E7D9C"/>
    <w:rsid w:val="007F088A"/>
    <w:rsid w:val="007F0F29"/>
    <w:rsid w:val="007F2843"/>
    <w:rsid w:val="007F5DF3"/>
    <w:rsid w:val="007F6C88"/>
    <w:rsid w:val="00804951"/>
    <w:rsid w:val="0081023F"/>
    <w:rsid w:val="00810E70"/>
    <w:rsid w:val="00812087"/>
    <w:rsid w:val="00812B7B"/>
    <w:rsid w:val="00814124"/>
    <w:rsid w:val="008216B8"/>
    <w:rsid w:val="008220C3"/>
    <w:rsid w:val="00823C47"/>
    <w:rsid w:val="008251B9"/>
    <w:rsid w:val="008263C7"/>
    <w:rsid w:val="00830F63"/>
    <w:rsid w:val="008311DB"/>
    <w:rsid w:val="008339CB"/>
    <w:rsid w:val="00840C74"/>
    <w:rsid w:val="0084141D"/>
    <w:rsid w:val="00846021"/>
    <w:rsid w:val="008465CC"/>
    <w:rsid w:val="00847F1F"/>
    <w:rsid w:val="00851258"/>
    <w:rsid w:val="00851AEE"/>
    <w:rsid w:val="008536CB"/>
    <w:rsid w:val="008546FF"/>
    <w:rsid w:val="00861C73"/>
    <w:rsid w:val="008624AC"/>
    <w:rsid w:val="0086306A"/>
    <w:rsid w:val="00864193"/>
    <w:rsid w:val="00865AE2"/>
    <w:rsid w:val="00865B64"/>
    <w:rsid w:val="0086617A"/>
    <w:rsid w:val="00870181"/>
    <w:rsid w:val="00873BC7"/>
    <w:rsid w:val="008765F3"/>
    <w:rsid w:val="00883CC6"/>
    <w:rsid w:val="008850A9"/>
    <w:rsid w:val="00886D7D"/>
    <w:rsid w:val="0089205B"/>
    <w:rsid w:val="008952CE"/>
    <w:rsid w:val="0089700C"/>
    <w:rsid w:val="008A0507"/>
    <w:rsid w:val="008A477A"/>
    <w:rsid w:val="008B01C8"/>
    <w:rsid w:val="008B2409"/>
    <w:rsid w:val="008B2628"/>
    <w:rsid w:val="008B36A4"/>
    <w:rsid w:val="008B5AD6"/>
    <w:rsid w:val="008B72DA"/>
    <w:rsid w:val="008B7936"/>
    <w:rsid w:val="008B7E6C"/>
    <w:rsid w:val="008C2F7D"/>
    <w:rsid w:val="008D06F6"/>
    <w:rsid w:val="008D2E4F"/>
    <w:rsid w:val="008D4FB9"/>
    <w:rsid w:val="008D7E92"/>
    <w:rsid w:val="008E174F"/>
    <w:rsid w:val="008E1B33"/>
    <w:rsid w:val="008E3631"/>
    <w:rsid w:val="008E62C8"/>
    <w:rsid w:val="008E7429"/>
    <w:rsid w:val="008E75C4"/>
    <w:rsid w:val="008F1071"/>
    <w:rsid w:val="008F51A4"/>
    <w:rsid w:val="008F5F25"/>
    <w:rsid w:val="008F76C3"/>
    <w:rsid w:val="00901F0D"/>
    <w:rsid w:val="009045DA"/>
    <w:rsid w:val="00905CF9"/>
    <w:rsid w:val="00911869"/>
    <w:rsid w:val="00917BF9"/>
    <w:rsid w:val="0092066A"/>
    <w:rsid w:val="00920F9D"/>
    <w:rsid w:val="00924934"/>
    <w:rsid w:val="00926568"/>
    <w:rsid w:val="0093710F"/>
    <w:rsid w:val="00943F96"/>
    <w:rsid w:val="00946281"/>
    <w:rsid w:val="00946FF6"/>
    <w:rsid w:val="00950B9C"/>
    <w:rsid w:val="00951DAB"/>
    <w:rsid w:val="00952F9A"/>
    <w:rsid w:val="009533E5"/>
    <w:rsid w:val="009536CD"/>
    <w:rsid w:val="009537F6"/>
    <w:rsid w:val="00956823"/>
    <w:rsid w:val="00957D21"/>
    <w:rsid w:val="00961F24"/>
    <w:rsid w:val="00963524"/>
    <w:rsid w:val="00964FD4"/>
    <w:rsid w:val="00970FEC"/>
    <w:rsid w:val="00971B15"/>
    <w:rsid w:val="00971DF0"/>
    <w:rsid w:val="00973ABA"/>
    <w:rsid w:val="00977CDA"/>
    <w:rsid w:val="0098568B"/>
    <w:rsid w:val="00991208"/>
    <w:rsid w:val="00991213"/>
    <w:rsid w:val="00991805"/>
    <w:rsid w:val="00992451"/>
    <w:rsid w:val="00992F29"/>
    <w:rsid w:val="00997EB8"/>
    <w:rsid w:val="009A3B40"/>
    <w:rsid w:val="009A42C1"/>
    <w:rsid w:val="009A4F2F"/>
    <w:rsid w:val="009B2B12"/>
    <w:rsid w:val="009B50FA"/>
    <w:rsid w:val="009B5B26"/>
    <w:rsid w:val="009B5BB9"/>
    <w:rsid w:val="009B6DAA"/>
    <w:rsid w:val="009C0FD7"/>
    <w:rsid w:val="009C6F26"/>
    <w:rsid w:val="009C7E87"/>
    <w:rsid w:val="009C7ECE"/>
    <w:rsid w:val="009C7EFB"/>
    <w:rsid w:val="009D3B28"/>
    <w:rsid w:val="009E2CD2"/>
    <w:rsid w:val="009E41D9"/>
    <w:rsid w:val="009E66BB"/>
    <w:rsid w:val="009F0918"/>
    <w:rsid w:val="009F335B"/>
    <w:rsid w:val="009F5466"/>
    <w:rsid w:val="009F63B4"/>
    <w:rsid w:val="009F7F63"/>
    <w:rsid w:val="00A007F5"/>
    <w:rsid w:val="00A02409"/>
    <w:rsid w:val="00A024CF"/>
    <w:rsid w:val="00A03225"/>
    <w:rsid w:val="00A05C8A"/>
    <w:rsid w:val="00A12D32"/>
    <w:rsid w:val="00A134F7"/>
    <w:rsid w:val="00A135B9"/>
    <w:rsid w:val="00A13622"/>
    <w:rsid w:val="00A14868"/>
    <w:rsid w:val="00A163D2"/>
    <w:rsid w:val="00A174DF"/>
    <w:rsid w:val="00A23A20"/>
    <w:rsid w:val="00A24203"/>
    <w:rsid w:val="00A25828"/>
    <w:rsid w:val="00A269BB"/>
    <w:rsid w:val="00A30CB2"/>
    <w:rsid w:val="00A32288"/>
    <w:rsid w:val="00A32755"/>
    <w:rsid w:val="00A33BCD"/>
    <w:rsid w:val="00A342F3"/>
    <w:rsid w:val="00A363BC"/>
    <w:rsid w:val="00A36891"/>
    <w:rsid w:val="00A37771"/>
    <w:rsid w:val="00A40A2E"/>
    <w:rsid w:val="00A41ADE"/>
    <w:rsid w:val="00A4271C"/>
    <w:rsid w:val="00A444DD"/>
    <w:rsid w:val="00A45E24"/>
    <w:rsid w:val="00A45F85"/>
    <w:rsid w:val="00A47812"/>
    <w:rsid w:val="00A4792F"/>
    <w:rsid w:val="00A500C8"/>
    <w:rsid w:val="00A50EB8"/>
    <w:rsid w:val="00A51BB8"/>
    <w:rsid w:val="00A53623"/>
    <w:rsid w:val="00A572BE"/>
    <w:rsid w:val="00A57819"/>
    <w:rsid w:val="00A64B12"/>
    <w:rsid w:val="00A67F9A"/>
    <w:rsid w:val="00A708CD"/>
    <w:rsid w:val="00A70A3C"/>
    <w:rsid w:val="00A72A7F"/>
    <w:rsid w:val="00A7668F"/>
    <w:rsid w:val="00A77294"/>
    <w:rsid w:val="00A81862"/>
    <w:rsid w:val="00A8412D"/>
    <w:rsid w:val="00A848C9"/>
    <w:rsid w:val="00A84BC4"/>
    <w:rsid w:val="00A8506D"/>
    <w:rsid w:val="00A86B48"/>
    <w:rsid w:val="00A91379"/>
    <w:rsid w:val="00A9162F"/>
    <w:rsid w:val="00A91709"/>
    <w:rsid w:val="00A9320E"/>
    <w:rsid w:val="00A93560"/>
    <w:rsid w:val="00A94268"/>
    <w:rsid w:val="00A96D2A"/>
    <w:rsid w:val="00A97715"/>
    <w:rsid w:val="00AA2733"/>
    <w:rsid w:val="00AA2C5E"/>
    <w:rsid w:val="00AA49A7"/>
    <w:rsid w:val="00AA6302"/>
    <w:rsid w:val="00AA6EFE"/>
    <w:rsid w:val="00AA7F7F"/>
    <w:rsid w:val="00AB1129"/>
    <w:rsid w:val="00AB5823"/>
    <w:rsid w:val="00AB7592"/>
    <w:rsid w:val="00AB7E00"/>
    <w:rsid w:val="00AC2585"/>
    <w:rsid w:val="00AC6387"/>
    <w:rsid w:val="00AC6BDB"/>
    <w:rsid w:val="00AC72E1"/>
    <w:rsid w:val="00AD0EF8"/>
    <w:rsid w:val="00AD45A1"/>
    <w:rsid w:val="00AE0F1F"/>
    <w:rsid w:val="00AE3065"/>
    <w:rsid w:val="00AE4BB6"/>
    <w:rsid w:val="00AE798F"/>
    <w:rsid w:val="00AF0863"/>
    <w:rsid w:val="00AF1917"/>
    <w:rsid w:val="00AF2430"/>
    <w:rsid w:val="00AF339A"/>
    <w:rsid w:val="00AF39D3"/>
    <w:rsid w:val="00AF423D"/>
    <w:rsid w:val="00AF5C71"/>
    <w:rsid w:val="00AF64D8"/>
    <w:rsid w:val="00AF6520"/>
    <w:rsid w:val="00AF6DD1"/>
    <w:rsid w:val="00AF7D36"/>
    <w:rsid w:val="00B00E3F"/>
    <w:rsid w:val="00B010F5"/>
    <w:rsid w:val="00B02A38"/>
    <w:rsid w:val="00B04A2E"/>
    <w:rsid w:val="00B04EFE"/>
    <w:rsid w:val="00B07152"/>
    <w:rsid w:val="00B11315"/>
    <w:rsid w:val="00B168F1"/>
    <w:rsid w:val="00B24259"/>
    <w:rsid w:val="00B26048"/>
    <w:rsid w:val="00B26474"/>
    <w:rsid w:val="00B26DE6"/>
    <w:rsid w:val="00B27751"/>
    <w:rsid w:val="00B332E2"/>
    <w:rsid w:val="00B34400"/>
    <w:rsid w:val="00B35C95"/>
    <w:rsid w:val="00B40AF7"/>
    <w:rsid w:val="00B43060"/>
    <w:rsid w:val="00B433E6"/>
    <w:rsid w:val="00B43E3D"/>
    <w:rsid w:val="00B443E3"/>
    <w:rsid w:val="00B44A8E"/>
    <w:rsid w:val="00B470E1"/>
    <w:rsid w:val="00B513D2"/>
    <w:rsid w:val="00B56DD0"/>
    <w:rsid w:val="00B57B48"/>
    <w:rsid w:val="00B600C5"/>
    <w:rsid w:val="00B60437"/>
    <w:rsid w:val="00B60458"/>
    <w:rsid w:val="00B62186"/>
    <w:rsid w:val="00B626CF"/>
    <w:rsid w:val="00B63B83"/>
    <w:rsid w:val="00B63C72"/>
    <w:rsid w:val="00B71CED"/>
    <w:rsid w:val="00B7233C"/>
    <w:rsid w:val="00B74F5C"/>
    <w:rsid w:val="00B75119"/>
    <w:rsid w:val="00B75ED2"/>
    <w:rsid w:val="00B8024C"/>
    <w:rsid w:val="00B8622F"/>
    <w:rsid w:val="00B867EE"/>
    <w:rsid w:val="00B921A7"/>
    <w:rsid w:val="00B92619"/>
    <w:rsid w:val="00B932AA"/>
    <w:rsid w:val="00B94AEA"/>
    <w:rsid w:val="00B9506E"/>
    <w:rsid w:val="00B95B1A"/>
    <w:rsid w:val="00B97873"/>
    <w:rsid w:val="00BA2568"/>
    <w:rsid w:val="00BA26E9"/>
    <w:rsid w:val="00BA274C"/>
    <w:rsid w:val="00BA2D7A"/>
    <w:rsid w:val="00BA33F8"/>
    <w:rsid w:val="00BA348D"/>
    <w:rsid w:val="00BA59C4"/>
    <w:rsid w:val="00BB093B"/>
    <w:rsid w:val="00BB0C91"/>
    <w:rsid w:val="00BB15A7"/>
    <w:rsid w:val="00BB2BC7"/>
    <w:rsid w:val="00BB4C08"/>
    <w:rsid w:val="00BC0660"/>
    <w:rsid w:val="00BC2365"/>
    <w:rsid w:val="00BC36D3"/>
    <w:rsid w:val="00BC3E65"/>
    <w:rsid w:val="00BC4357"/>
    <w:rsid w:val="00BC57CB"/>
    <w:rsid w:val="00BC5946"/>
    <w:rsid w:val="00BD17A5"/>
    <w:rsid w:val="00BD25CA"/>
    <w:rsid w:val="00BD3653"/>
    <w:rsid w:val="00BD610C"/>
    <w:rsid w:val="00BD6608"/>
    <w:rsid w:val="00BE19C3"/>
    <w:rsid w:val="00BE2E72"/>
    <w:rsid w:val="00BE4237"/>
    <w:rsid w:val="00BE48E4"/>
    <w:rsid w:val="00BE64A3"/>
    <w:rsid w:val="00BE7634"/>
    <w:rsid w:val="00BF156F"/>
    <w:rsid w:val="00BF43D7"/>
    <w:rsid w:val="00BF4AD2"/>
    <w:rsid w:val="00C008F3"/>
    <w:rsid w:val="00C045AC"/>
    <w:rsid w:val="00C074CB"/>
    <w:rsid w:val="00C10339"/>
    <w:rsid w:val="00C104C2"/>
    <w:rsid w:val="00C10974"/>
    <w:rsid w:val="00C12A2C"/>
    <w:rsid w:val="00C145B7"/>
    <w:rsid w:val="00C20ABF"/>
    <w:rsid w:val="00C241DE"/>
    <w:rsid w:val="00C344F8"/>
    <w:rsid w:val="00C3487C"/>
    <w:rsid w:val="00C367C2"/>
    <w:rsid w:val="00C4029E"/>
    <w:rsid w:val="00C41C26"/>
    <w:rsid w:val="00C42365"/>
    <w:rsid w:val="00C5052B"/>
    <w:rsid w:val="00C54A1D"/>
    <w:rsid w:val="00C5699E"/>
    <w:rsid w:val="00C62765"/>
    <w:rsid w:val="00C6466A"/>
    <w:rsid w:val="00C647B2"/>
    <w:rsid w:val="00C654A7"/>
    <w:rsid w:val="00C66E99"/>
    <w:rsid w:val="00C723C1"/>
    <w:rsid w:val="00C77EFC"/>
    <w:rsid w:val="00C8042E"/>
    <w:rsid w:val="00C83AD7"/>
    <w:rsid w:val="00C848D4"/>
    <w:rsid w:val="00C8549B"/>
    <w:rsid w:val="00C91702"/>
    <w:rsid w:val="00C91741"/>
    <w:rsid w:val="00C9444C"/>
    <w:rsid w:val="00C95EBA"/>
    <w:rsid w:val="00C95EF3"/>
    <w:rsid w:val="00C96872"/>
    <w:rsid w:val="00C96AC9"/>
    <w:rsid w:val="00CA379B"/>
    <w:rsid w:val="00CA3AF9"/>
    <w:rsid w:val="00CA3DED"/>
    <w:rsid w:val="00CA5AFE"/>
    <w:rsid w:val="00CA6D18"/>
    <w:rsid w:val="00CA7086"/>
    <w:rsid w:val="00CA7E3C"/>
    <w:rsid w:val="00CA7F51"/>
    <w:rsid w:val="00CB0B8A"/>
    <w:rsid w:val="00CB306F"/>
    <w:rsid w:val="00CB347A"/>
    <w:rsid w:val="00CB7524"/>
    <w:rsid w:val="00CC092E"/>
    <w:rsid w:val="00CC467D"/>
    <w:rsid w:val="00CC4C88"/>
    <w:rsid w:val="00CC6C9F"/>
    <w:rsid w:val="00CD0078"/>
    <w:rsid w:val="00CD0CDA"/>
    <w:rsid w:val="00CD133D"/>
    <w:rsid w:val="00CD16F9"/>
    <w:rsid w:val="00CD1C3F"/>
    <w:rsid w:val="00CD2463"/>
    <w:rsid w:val="00CE074F"/>
    <w:rsid w:val="00CE2B9E"/>
    <w:rsid w:val="00CE50A8"/>
    <w:rsid w:val="00CE5E86"/>
    <w:rsid w:val="00CE77BF"/>
    <w:rsid w:val="00CF2EDD"/>
    <w:rsid w:val="00CF4793"/>
    <w:rsid w:val="00CF47AF"/>
    <w:rsid w:val="00CF6884"/>
    <w:rsid w:val="00D019BF"/>
    <w:rsid w:val="00D0358F"/>
    <w:rsid w:val="00D04BD2"/>
    <w:rsid w:val="00D10DDA"/>
    <w:rsid w:val="00D11769"/>
    <w:rsid w:val="00D124E7"/>
    <w:rsid w:val="00D16FDB"/>
    <w:rsid w:val="00D22439"/>
    <w:rsid w:val="00D2518B"/>
    <w:rsid w:val="00D30E39"/>
    <w:rsid w:val="00D404EA"/>
    <w:rsid w:val="00D421E2"/>
    <w:rsid w:val="00D43276"/>
    <w:rsid w:val="00D512A6"/>
    <w:rsid w:val="00D52B8F"/>
    <w:rsid w:val="00D53019"/>
    <w:rsid w:val="00D53CEA"/>
    <w:rsid w:val="00D563EB"/>
    <w:rsid w:val="00D56D13"/>
    <w:rsid w:val="00D60FE7"/>
    <w:rsid w:val="00D6205B"/>
    <w:rsid w:val="00D6257C"/>
    <w:rsid w:val="00D63E65"/>
    <w:rsid w:val="00D65075"/>
    <w:rsid w:val="00D66DCA"/>
    <w:rsid w:val="00D77BE5"/>
    <w:rsid w:val="00D904D0"/>
    <w:rsid w:val="00D92407"/>
    <w:rsid w:val="00D934A5"/>
    <w:rsid w:val="00D93938"/>
    <w:rsid w:val="00D9453A"/>
    <w:rsid w:val="00D96C07"/>
    <w:rsid w:val="00D97176"/>
    <w:rsid w:val="00D97943"/>
    <w:rsid w:val="00D97F22"/>
    <w:rsid w:val="00DA22A6"/>
    <w:rsid w:val="00DA45FA"/>
    <w:rsid w:val="00DA49D8"/>
    <w:rsid w:val="00DA5299"/>
    <w:rsid w:val="00DB005C"/>
    <w:rsid w:val="00DB2CB3"/>
    <w:rsid w:val="00DB5044"/>
    <w:rsid w:val="00DB61B8"/>
    <w:rsid w:val="00DB6934"/>
    <w:rsid w:val="00DC2B93"/>
    <w:rsid w:val="00DC4529"/>
    <w:rsid w:val="00DC45BF"/>
    <w:rsid w:val="00DC4C0C"/>
    <w:rsid w:val="00DC5245"/>
    <w:rsid w:val="00DC6370"/>
    <w:rsid w:val="00DC7202"/>
    <w:rsid w:val="00DC7750"/>
    <w:rsid w:val="00DC7B83"/>
    <w:rsid w:val="00DD3EA3"/>
    <w:rsid w:val="00DD5CA6"/>
    <w:rsid w:val="00DE79EA"/>
    <w:rsid w:val="00DF0243"/>
    <w:rsid w:val="00DF1BDA"/>
    <w:rsid w:val="00DF1D14"/>
    <w:rsid w:val="00E006EF"/>
    <w:rsid w:val="00E00E04"/>
    <w:rsid w:val="00E0227F"/>
    <w:rsid w:val="00E04051"/>
    <w:rsid w:val="00E05D64"/>
    <w:rsid w:val="00E06B77"/>
    <w:rsid w:val="00E109EB"/>
    <w:rsid w:val="00E1138B"/>
    <w:rsid w:val="00E179DF"/>
    <w:rsid w:val="00E17E8A"/>
    <w:rsid w:val="00E27C87"/>
    <w:rsid w:val="00E30B6F"/>
    <w:rsid w:val="00E3416D"/>
    <w:rsid w:val="00E35252"/>
    <w:rsid w:val="00E3572A"/>
    <w:rsid w:val="00E400FE"/>
    <w:rsid w:val="00E40FBF"/>
    <w:rsid w:val="00E4268B"/>
    <w:rsid w:val="00E46F6F"/>
    <w:rsid w:val="00E4745B"/>
    <w:rsid w:val="00E47D79"/>
    <w:rsid w:val="00E51400"/>
    <w:rsid w:val="00E56FE7"/>
    <w:rsid w:val="00E57D40"/>
    <w:rsid w:val="00E67409"/>
    <w:rsid w:val="00E67C60"/>
    <w:rsid w:val="00E71DF9"/>
    <w:rsid w:val="00E7233E"/>
    <w:rsid w:val="00E72710"/>
    <w:rsid w:val="00E727D8"/>
    <w:rsid w:val="00E75A6B"/>
    <w:rsid w:val="00E8094A"/>
    <w:rsid w:val="00E816D8"/>
    <w:rsid w:val="00E81AC3"/>
    <w:rsid w:val="00E82083"/>
    <w:rsid w:val="00E823C3"/>
    <w:rsid w:val="00E840EA"/>
    <w:rsid w:val="00E90FD9"/>
    <w:rsid w:val="00E91BD4"/>
    <w:rsid w:val="00E921AD"/>
    <w:rsid w:val="00E94C83"/>
    <w:rsid w:val="00E952A6"/>
    <w:rsid w:val="00E9534D"/>
    <w:rsid w:val="00E953FF"/>
    <w:rsid w:val="00EA136C"/>
    <w:rsid w:val="00EA2D40"/>
    <w:rsid w:val="00EA309A"/>
    <w:rsid w:val="00EA4EE4"/>
    <w:rsid w:val="00EA667E"/>
    <w:rsid w:val="00EA66F2"/>
    <w:rsid w:val="00EA6E0C"/>
    <w:rsid w:val="00EA7F89"/>
    <w:rsid w:val="00EB012B"/>
    <w:rsid w:val="00EB2550"/>
    <w:rsid w:val="00EB2959"/>
    <w:rsid w:val="00EB2EA3"/>
    <w:rsid w:val="00EB3616"/>
    <w:rsid w:val="00EB5924"/>
    <w:rsid w:val="00EB5F23"/>
    <w:rsid w:val="00EC3192"/>
    <w:rsid w:val="00EC5472"/>
    <w:rsid w:val="00EC6004"/>
    <w:rsid w:val="00ED0C33"/>
    <w:rsid w:val="00ED218B"/>
    <w:rsid w:val="00ED5F1C"/>
    <w:rsid w:val="00ED602D"/>
    <w:rsid w:val="00EE0113"/>
    <w:rsid w:val="00EE0CDE"/>
    <w:rsid w:val="00EE18A5"/>
    <w:rsid w:val="00EE1CF1"/>
    <w:rsid w:val="00EE1E94"/>
    <w:rsid w:val="00EE226F"/>
    <w:rsid w:val="00EE49C5"/>
    <w:rsid w:val="00EF0928"/>
    <w:rsid w:val="00EF48F7"/>
    <w:rsid w:val="00EF7B72"/>
    <w:rsid w:val="00EF7D26"/>
    <w:rsid w:val="00F00BAF"/>
    <w:rsid w:val="00F03245"/>
    <w:rsid w:val="00F048FE"/>
    <w:rsid w:val="00F06422"/>
    <w:rsid w:val="00F1027F"/>
    <w:rsid w:val="00F11A65"/>
    <w:rsid w:val="00F11A87"/>
    <w:rsid w:val="00F11BAA"/>
    <w:rsid w:val="00F121FE"/>
    <w:rsid w:val="00F129B3"/>
    <w:rsid w:val="00F13A71"/>
    <w:rsid w:val="00F14568"/>
    <w:rsid w:val="00F20A87"/>
    <w:rsid w:val="00F232FC"/>
    <w:rsid w:val="00F2477C"/>
    <w:rsid w:val="00F25E2C"/>
    <w:rsid w:val="00F307EF"/>
    <w:rsid w:val="00F31298"/>
    <w:rsid w:val="00F34C6F"/>
    <w:rsid w:val="00F403D3"/>
    <w:rsid w:val="00F41D27"/>
    <w:rsid w:val="00F42149"/>
    <w:rsid w:val="00F42227"/>
    <w:rsid w:val="00F42679"/>
    <w:rsid w:val="00F429C4"/>
    <w:rsid w:val="00F43461"/>
    <w:rsid w:val="00F467D4"/>
    <w:rsid w:val="00F47970"/>
    <w:rsid w:val="00F50144"/>
    <w:rsid w:val="00F56B8D"/>
    <w:rsid w:val="00F607EC"/>
    <w:rsid w:val="00F6144C"/>
    <w:rsid w:val="00F61E1B"/>
    <w:rsid w:val="00F6640D"/>
    <w:rsid w:val="00F676FE"/>
    <w:rsid w:val="00F70C5D"/>
    <w:rsid w:val="00F711A3"/>
    <w:rsid w:val="00F714D7"/>
    <w:rsid w:val="00F71FA3"/>
    <w:rsid w:val="00F72371"/>
    <w:rsid w:val="00F7561F"/>
    <w:rsid w:val="00F772BE"/>
    <w:rsid w:val="00F77D0F"/>
    <w:rsid w:val="00F8228C"/>
    <w:rsid w:val="00F85154"/>
    <w:rsid w:val="00F8546C"/>
    <w:rsid w:val="00F866E7"/>
    <w:rsid w:val="00F86CBF"/>
    <w:rsid w:val="00F878E9"/>
    <w:rsid w:val="00F87CD7"/>
    <w:rsid w:val="00F87E5D"/>
    <w:rsid w:val="00F9197C"/>
    <w:rsid w:val="00F964F2"/>
    <w:rsid w:val="00F9703B"/>
    <w:rsid w:val="00F9767C"/>
    <w:rsid w:val="00FA1F93"/>
    <w:rsid w:val="00FA6F16"/>
    <w:rsid w:val="00FB21DB"/>
    <w:rsid w:val="00FB2424"/>
    <w:rsid w:val="00FB33F0"/>
    <w:rsid w:val="00FC0B59"/>
    <w:rsid w:val="00FC3210"/>
    <w:rsid w:val="00FC39BD"/>
    <w:rsid w:val="00FC4C3B"/>
    <w:rsid w:val="00FC5BB8"/>
    <w:rsid w:val="00FD1896"/>
    <w:rsid w:val="00FD4212"/>
    <w:rsid w:val="00FD46A4"/>
    <w:rsid w:val="00FD4950"/>
    <w:rsid w:val="00FD634A"/>
    <w:rsid w:val="00FE10C2"/>
    <w:rsid w:val="00FE5D18"/>
    <w:rsid w:val="00FE5F6D"/>
    <w:rsid w:val="00FE5FC6"/>
    <w:rsid w:val="00FF0409"/>
    <w:rsid w:val="00FF3772"/>
    <w:rsid w:val="00FF59A7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1B35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/>
    <w:lsdException w:name="Emphasis" w:semiHidden="0" w:uiPriority="20" w:unhideWhenUsed="0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semiHidden="0" w:uiPriority="59" w:unhideWhenUsed="0"/>
    <w:lsdException w:name="Placeholder Text" w:uiPriority="99" w:unhideWhenUsed="0" w:qFormat="1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 w:qFormat="1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1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1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1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1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1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1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1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1"/>
    <w:link w:val="20"/>
    <w:uiPriority w:val="29"/>
    <w:qFormat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1">
    <w:name w:val="Заголовок 3 Знак1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1">
    <w:name w:val="Заголовок 4 Знак1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0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13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13">
    <w:name w:val="Текст выноски Знак1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4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5">
    <w:name w:val="TOC Heading"/>
    <w:basedOn w:val="1"/>
    <w:next w:val="a"/>
    <w:uiPriority w:val="39"/>
    <w:unhideWhenUsed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6">
    <w:name w:val="List Paragraph"/>
    <w:basedOn w:val="a"/>
    <w:uiPriority w:val="34"/>
    <w:rsid w:val="0068105A"/>
    <w:pPr>
      <w:ind w:left="720"/>
      <w:contextualSpacing/>
    </w:pPr>
  </w:style>
  <w:style w:type="table" w:styleId="a7">
    <w:name w:val="Table Grid"/>
    <w:basedOn w:val="a1"/>
    <w:uiPriority w:val="59"/>
    <w:rsid w:val="0068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8">
    <w:name w:val="Таблица"/>
    <w:link w:val="a9"/>
    <w:qFormat/>
    <w:rsid w:val="0039432E"/>
    <w:pPr>
      <w:jc w:val="right"/>
    </w:pPr>
    <w:rPr>
      <w:bCs/>
      <w:sz w:val="24"/>
      <w:lang w:eastAsia="zh-CN"/>
    </w:rPr>
  </w:style>
  <w:style w:type="character" w:customStyle="1" w:styleId="a9">
    <w:name w:val="Таблица Знак"/>
    <w:basedOn w:val="a0"/>
    <w:link w:val="a8"/>
    <w:qFormat/>
    <w:rsid w:val="0039432E"/>
    <w:rPr>
      <w:bCs/>
      <w:sz w:val="24"/>
      <w:lang w:eastAsia="zh-CN"/>
    </w:rPr>
  </w:style>
  <w:style w:type="paragraph" w:customStyle="1" w:styleId="aa">
    <w:name w:val="Выражение"/>
    <w:link w:val="ab"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b">
    <w:name w:val="Выражение Знак"/>
    <w:basedOn w:val="a0"/>
    <w:link w:val="aa"/>
    <w:qFormat/>
    <w:rsid w:val="0039432E"/>
    <w:rPr>
      <w:i/>
      <w:sz w:val="24"/>
      <w:szCs w:val="24"/>
      <w:lang w:eastAsia="zh-CN"/>
    </w:rPr>
  </w:style>
  <w:style w:type="paragraph" w:customStyle="1" w:styleId="ac">
    <w:name w:val="Рисунок"/>
    <w:link w:val="ad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d">
    <w:name w:val="Рисунок Знак"/>
    <w:basedOn w:val="a0"/>
    <w:link w:val="ac"/>
    <w:qFormat/>
    <w:rsid w:val="00D56D13"/>
    <w:rPr>
      <w:bCs/>
      <w:i/>
      <w:sz w:val="24"/>
      <w:lang w:eastAsia="zh-CN"/>
    </w:rPr>
  </w:style>
  <w:style w:type="paragraph" w:customStyle="1" w:styleId="ae">
    <w:name w:val="Алгоритм"/>
    <w:link w:val="af"/>
    <w:qFormat/>
    <w:rsid w:val="00573D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sz w:val="18"/>
      <w:szCs w:val="22"/>
      <w:lang w:val="en-US" w:eastAsia="zh-CN"/>
    </w:rPr>
  </w:style>
  <w:style w:type="character" w:customStyle="1" w:styleId="af">
    <w:name w:val="Алгоритм Знак"/>
    <w:basedOn w:val="a0"/>
    <w:link w:val="ae"/>
    <w:qFormat/>
    <w:rsid w:val="00573DE5"/>
    <w:rPr>
      <w:rFonts w:ascii="Courier New" w:hAnsi="Courier New" w:cs="Courier New"/>
      <w:sz w:val="18"/>
      <w:szCs w:val="22"/>
      <w:lang w:val="en-US" w:eastAsia="zh-CN"/>
    </w:rPr>
  </w:style>
  <w:style w:type="character" w:styleId="af0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1">
    <w:name w:val="caption"/>
    <w:basedOn w:val="a"/>
    <w:next w:val="a"/>
    <w:link w:val="14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2">
    <w:name w:val="header"/>
    <w:basedOn w:val="a"/>
    <w:link w:val="1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15">
    <w:name w:val="Верхний колонтитул Знак1"/>
    <w:basedOn w:val="a0"/>
    <w:link w:val="af2"/>
    <w:uiPriority w:val="99"/>
    <w:rsid w:val="002C6616"/>
    <w:rPr>
      <w:sz w:val="24"/>
      <w:szCs w:val="24"/>
      <w:lang w:eastAsia="zh-CN"/>
    </w:rPr>
  </w:style>
  <w:style w:type="paragraph" w:styleId="af3">
    <w:name w:val="footer"/>
    <w:basedOn w:val="a"/>
    <w:link w:val="16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16">
    <w:name w:val="Нижний колонтитул Знак1"/>
    <w:basedOn w:val="a0"/>
    <w:link w:val="af3"/>
    <w:uiPriority w:val="99"/>
    <w:rsid w:val="002C6616"/>
    <w:rPr>
      <w:sz w:val="24"/>
      <w:szCs w:val="24"/>
      <w:lang w:eastAsia="zh-CN"/>
    </w:rPr>
  </w:style>
  <w:style w:type="paragraph" w:customStyle="1" w:styleId="af4">
    <w:name w:val="Заг.Таблицы"/>
    <w:link w:val="af5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14">
    <w:name w:val="Название объекта Знак1"/>
    <w:basedOn w:val="a0"/>
    <w:link w:val="af1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5">
    <w:name w:val="Заг.Таблицы Знак"/>
    <w:basedOn w:val="14"/>
    <w:link w:val="af4"/>
    <w:qFormat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6">
    <w:name w:val="Strong"/>
    <w:basedOn w:val="a0"/>
    <w:uiPriority w:val="22"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7">
    <w:name w:val="Emphasis"/>
    <w:basedOn w:val="a0"/>
    <w:uiPriority w:val="20"/>
    <w:rsid w:val="00A007F5"/>
    <w:rPr>
      <w:i/>
      <w:iCs/>
    </w:rPr>
  </w:style>
  <w:style w:type="paragraph" w:styleId="af8">
    <w:name w:val="Title"/>
    <w:basedOn w:val="a"/>
    <w:next w:val="a"/>
    <w:link w:val="17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17">
    <w:name w:val="Название Знак1"/>
    <w:basedOn w:val="a0"/>
    <w:link w:val="af8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qFormat/>
    <w:rsid w:val="003135E9"/>
    <w:rPr>
      <w:rFonts w:eastAsiaTheme="minorEastAsia"/>
      <w:sz w:val="22"/>
      <w:szCs w:val="24"/>
      <w:lang w:eastAsia="en-US"/>
    </w:rPr>
  </w:style>
  <w:style w:type="paragraph" w:styleId="40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9">
    <w:name w:val="annotation reference"/>
    <w:basedOn w:val="a0"/>
    <w:unhideWhenUsed/>
    <w:rsid w:val="003135E9"/>
    <w:rPr>
      <w:sz w:val="16"/>
      <w:szCs w:val="16"/>
    </w:rPr>
  </w:style>
  <w:style w:type="paragraph" w:styleId="afa">
    <w:name w:val="annotation text"/>
    <w:basedOn w:val="a"/>
    <w:link w:val="18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18">
    <w:name w:val="Текст примечания Знак1"/>
    <w:basedOn w:val="a0"/>
    <w:link w:val="afa"/>
    <w:rsid w:val="003135E9"/>
    <w:rPr>
      <w:rFonts w:eastAsiaTheme="minorEastAsia"/>
      <w:lang w:eastAsia="en-US"/>
    </w:rPr>
  </w:style>
  <w:style w:type="paragraph" w:styleId="afb">
    <w:name w:val="annotation subject"/>
    <w:basedOn w:val="afa"/>
    <w:next w:val="afa"/>
    <w:link w:val="19"/>
    <w:unhideWhenUsed/>
    <w:rsid w:val="003135E9"/>
    <w:rPr>
      <w:b/>
      <w:bCs/>
    </w:rPr>
  </w:style>
  <w:style w:type="character" w:customStyle="1" w:styleId="19">
    <w:name w:val="Тема примечания Знак1"/>
    <w:basedOn w:val="18"/>
    <w:link w:val="afb"/>
    <w:rsid w:val="003135E9"/>
    <w:rPr>
      <w:rFonts w:eastAsiaTheme="minorEastAsia"/>
      <w:b/>
      <w:bCs/>
      <w:lang w:eastAsia="en-US"/>
    </w:rPr>
  </w:style>
  <w:style w:type="character" w:customStyle="1" w:styleId="51">
    <w:name w:val="Заголовок 5 Знак1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1">
    <w:name w:val="Заголовок 6 Знак1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1">
    <w:name w:val="Заголовок 7 Знак1"/>
    <w:basedOn w:val="a0"/>
    <w:link w:val="7"/>
    <w:rsid w:val="003135E9"/>
    <w:rPr>
      <w:sz w:val="24"/>
      <w:szCs w:val="24"/>
      <w:lang w:eastAsia="zh-CN"/>
    </w:rPr>
  </w:style>
  <w:style w:type="character" w:customStyle="1" w:styleId="81">
    <w:name w:val="Заголовок 8 Знак1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1">
    <w:name w:val="Заголовок 9 Знак1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c">
    <w:name w:val="Subtitle"/>
    <w:basedOn w:val="a"/>
    <w:next w:val="a"/>
    <w:link w:val="1a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1a">
    <w:name w:val="Подзаголовок Знак1"/>
    <w:basedOn w:val="a0"/>
    <w:link w:val="afc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d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e">
    <w:name w:val="Intense Quote"/>
    <w:basedOn w:val="a"/>
    <w:next w:val="a"/>
    <w:link w:val="1b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1b">
    <w:name w:val="Выделенная цитата Знак1"/>
    <w:basedOn w:val="a0"/>
    <w:link w:val="afe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">
    <w:name w:val="Subtle Emphasis"/>
    <w:uiPriority w:val="19"/>
    <w:rsid w:val="003135E9"/>
    <w:rPr>
      <w:i/>
      <w:color w:val="5A5A5A" w:themeColor="text1" w:themeTint="A5"/>
    </w:rPr>
  </w:style>
  <w:style w:type="character" w:styleId="aff0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2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3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qFormat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qFormat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4">
    <w:name w:val="footnote text"/>
    <w:basedOn w:val="a"/>
    <w:link w:val="1c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1c">
    <w:name w:val="Текст сноски Знак1"/>
    <w:basedOn w:val="a0"/>
    <w:link w:val="aff4"/>
    <w:uiPriority w:val="99"/>
    <w:rsid w:val="003135E9"/>
    <w:rPr>
      <w:rFonts w:eastAsiaTheme="minorEastAsia"/>
      <w:lang w:eastAsia="en-US"/>
    </w:rPr>
  </w:style>
  <w:style w:type="character" w:styleId="aff5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6">
    <w:name w:val="endnote text"/>
    <w:basedOn w:val="a"/>
    <w:link w:val="1d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1d">
    <w:name w:val="Текст концевой сноски Знак1"/>
    <w:basedOn w:val="a0"/>
    <w:link w:val="aff6"/>
    <w:uiPriority w:val="99"/>
    <w:rsid w:val="003135E9"/>
    <w:rPr>
      <w:rFonts w:eastAsiaTheme="minorEastAsia"/>
      <w:lang w:eastAsia="en-US"/>
    </w:rPr>
  </w:style>
  <w:style w:type="character" w:styleId="aff7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8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9">
    <w:name w:val="Revision"/>
    <w:hidden/>
    <w:uiPriority w:val="99"/>
    <w:semiHidden/>
    <w:qFormat/>
    <w:rsid w:val="003135E9"/>
    <w:rPr>
      <w:rFonts w:eastAsiaTheme="minorEastAsia"/>
      <w:sz w:val="28"/>
      <w:szCs w:val="24"/>
      <w:lang w:eastAsia="en-US"/>
    </w:rPr>
  </w:style>
  <w:style w:type="paragraph" w:customStyle="1" w:styleId="affa">
    <w:name w:val="Осн.Текст"/>
    <w:link w:val="affb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b">
    <w:name w:val="Осн.Текст Знак"/>
    <w:basedOn w:val="a0"/>
    <w:link w:val="affa"/>
    <w:qFormat/>
    <w:rsid w:val="0039432E"/>
    <w:rPr>
      <w:sz w:val="24"/>
      <w:szCs w:val="24"/>
      <w:lang w:eastAsia="zh-CN"/>
    </w:rPr>
  </w:style>
  <w:style w:type="character" w:styleId="affc">
    <w:name w:val="Placeholder Text"/>
    <w:basedOn w:val="a0"/>
    <w:uiPriority w:val="99"/>
    <w:semiHidden/>
    <w:qFormat/>
    <w:rsid w:val="008E75C4"/>
    <w:rPr>
      <w:color w:val="808080"/>
    </w:rPr>
  </w:style>
  <w:style w:type="paragraph" w:customStyle="1" w:styleId="affd">
    <w:name w:val="Примечание"/>
    <w:link w:val="affe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e">
    <w:name w:val="Примечание Знак"/>
    <w:basedOn w:val="affb"/>
    <w:link w:val="affd"/>
    <w:qFormat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qFormat/>
    <w:rsid w:val="00BD3653"/>
    <w:pPr>
      <w:numPr>
        <w:numId w:val="6"/>
      </w:numPr>
    </w:pPr>
  </w:style>
  <w:style w:type="character" w:styleId="afff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qFormat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0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0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0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0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0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1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  <w:style w:type="character" w:customStyle="1" w:styleId="1e">
    <w:name w:val="Заголовок 1 Знак"/>
    <w:uiPriority w:val="9"/>
    <w:rsid w:val="00664744"/>
    <w:rPr>
      <w:rFonts w:ascii="Arial" w:hAnsi="Arial" w:cs="Arial"/>
      <w:b/>
      <w:bCs/>
      <w:kern w:val="2"/>
      <w:sz w:val="32"/>
      <w:szCs w:val="32"/>
      <w:lang w:eastAsia="zh-CN"/>
    </w:rPr>
  </w:style>
  <w:style w:type="character" w:customStyle="1" w:styleId="25">
    <w:name w:val="Заголовок 2 Знак"/>
    <w:uiPriority w:val="9"/>
    <w:rsid w:val="00664744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2">
    <w:name w:val="Заголовок 3 Знак"/>
    <w:uiPriority w:val="9"/>
    <w:rsid w:val="00664744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2">
    <w:name w:val="Заголовок 4 Знак"/>
    <w:uiPriority w:val="9"/>
    <w:rsid w:val="00664744"/>
    <w:rPr>
      <w:b/>
      <w:bCs/>
      <w:sz w:val="24"/>
      <w:szCs w:val="28"/>
      <w:lang w:eastAsia="zh-CN"/>
    </w:rPr>
  </w:style>
  <w:style w:type="character" w:customStyle="1" w:styleId="afff0">
    <w:name w:val="Текст выноски Знак"/>
    <w:basedOn w:val="a0"/>
    <w:uiPriority w:val="99"/>
    <w:rsid w:val="00664744"/>
    <w:rPr>
      <w:rFonts w:ascii="Tahoma" w:hAnsi="Tahoma" w:cs="Tahoma"/>
      <w:sz w:val="16"/>
      <w:szCs w:val="16"/>
      <w:lang w:eastAsia="zh-CN"/>
    </w:rPr>
  </w:style>
  <w:style w:type="character" w:customStyle="1" w:styleId="afff1">
    <w:name w:val="Верхний колонтитул Знак"/>
    <w:basedOn w:val="a0"/>
    <w:uiPriority w:val="99"/>
    <w:rsid w:val="00664744"/>
    <w:rPr>
      <w:sz w:val="24"/>
      <w:szCs w:val="24"/>
      <w:lang w:eastAsia="zh-CN"/>
    </w:rPr>
  </w:style>
  <w:style w:type="character" w:customStyle="1" w:styleId="afff2">
    <w:name w:val="Нижний колонтитул Знак"/>
    <w:basedOn w:val="a0"/>
    <w:uiPriority w:val="99"/>
    <w:rsid w:val="00664744"/>
    <w:rPr>
      <w:sz w:val="24"/>
      <w:szCs w:val="24"/>
      <w:lang w:eastAsia="zh-CN"/>
    </w:rPr>
  </w:style>
  <w:style w:type="character" w:customStyle="1" w:styleId="afff3">
    <w:name w:val="Название объекта Знак"/>
    <w:basedOn w:val="a0"/>
    <w:uiPriority w:val="35"/>
    <w:rsid w:val="00664744"/>
    <w:rPr>
      <w:rFonts w:eastAsiaTheme="minorHAnsi" w:cstheme="minorBidi"/>
      <w:bCs/>
      <w:sz w:val="24"/>
      <w:szCs w:val="18"/>
      <w:lang w:eastAsia="en-US"/>
    </w:rPr>
  </w:style>
  <w:style w:type="character" w:customStyle="1" w:styleId="afff4">
    <w:name w:val="Название Знак"/>
    <w:basedOn w:val="a0"/>
    <w:uiPriority w:val="10"/>
    <w:rsid w:val="00664744"/>
    <w:rPr>
      <w:rFonts w:eastAsiaTheme="majorEastAsia" w:cstheme="majorBidi"/>
      <w:b/>
      <w:bCs/>
      <w:kern w:val="2"/>
      <w:sz w:val="22"/>
      <w:szCs w:val="32"/>
      <w:lang w:eastAsia="en-US"/>
    </w:rPr>
  </w:style>
  <w:style w:type="character" w:customStyle="1" w:styleId="afff5">
    <w:name w:val="Текст примечания Знак"/>
    <w:basedOn w:val="a0"/>
    <w:rsid w:val="00664744"/>
    <w:rPr>
      <w:rFonts w:eastAsiaTheme="minorEastAsia"/>
      <w:lang w:eastAsia="en-US"/>
    </w:rPr>
  </w:style>
  <w:style w:type="character" w:customStyle="1" w:styleId="afff6">
    <w:name w:val="Тема примечания Знак"/>
    <w:basedOn w:val="afff5"/>
    <w:rsid w:val="00664744"/>
    <w:rPr>
      <w:rFonts w:eastAsiaTheme="minorEastAsia"/>
      <w:b/>
      <w:bCs/>
      <w:lang w:eastAsia="en-US"/>
    </w:rPr>
  </w:style>
  <w:style w:type="character" w:customStyle="1" w:styleId="52">
    <w:name w:val="Заголовок 5 Знак"/>
    <w:basedOn w:val="a0"/>
    <w:rsid w:val="00664744"/>
    <w:rPr>
      <w:b/>
      <w:bCs/>
      <w:i/>
      <w:iCs/>
      <w:sz w:val="26"/>
      <w:szCs w:val="26"/>
      <w:lang w:eastAsia="zh-CN"/>
    </w:rPr>
  </w:style>
  <w:style w:type="character" w:customStyle="1" w:styleId="62">
    <w:name w:val="Заголовок 6 Знак"/>
    <w:basedOn w:val="a0"/>
    <w:rsid w:val="00664744"/>
    <w:rPr>
      <w:b/>
      <w:bCs/>
      <w:sz w:val="22"/>
      <w:szCs w:val="22"/>
      <w:lang w:eastAsia="zh-CN"/>
    </w:rPr>
  </w:style>
  <w:style w:type="character" w:customStyle="1" w:styleId="72">
    <w:name w:val="Заголовок 7 Знак"/>
    <w:basedOn w:val="a0"/>
    <w:rsid w:val="00664744"/>
    <w:rPr>
      <w:sz w:val="24"/>
      <w:szCs w:val="24"/>
      <w:lang w:eastAsia="zh-CN"/>
    </w:rPr>
  </w:style>
  <w:style w:type="character" w:customStyle="1" w:styleId="82">
    <w:name w:val="Заголовок 8 Знак"/>
    <w:basedOn w:val="a0"/>
    <w:rsid w:val="00664744"/>
    <w:rPr>
      <w:i/>
      <w:iCs/>
      <w:sz w:val="24"/>
      <w:szCs w:val="24"/>
      <w:lang w:eastAsia="zh-CN"/>
    </w:rPr>
  </w:style>
  <w:style w:type="character" w:customStyle="1" w:styleId="92">
    <w:name w:val="Заголовок 9 Знак"/>
    <w:basedOn w:val="a0"/>
    <w:rsid w:val="00664744"/>
    <w:rPr>
      <w:rFonts w:ascii="Arial" w:hAnsi="Arial" w:cs="Arial"/>
      <w:sz w:val="22"/>
      <w:szCs w:val="22"/>
      <w:lang w:eastAsia="zh-CN"/>
    </w:rPr>
  </w:style>
  <w:style w:type="character" w:customStyle="1" w:styleId="afff7">
    <w:name w:val="Подзаголовок Знак"/>
    <w:basedOn w:val="a0"/>
    <w:uiPriority w:val="11"/>
    <w:rsid w:val="00664744"/>
    <w:rPr>
      <w:rFonts w:asciiTheme="majorHAnsi" w:eastAsiaTheme="majorEastAsia" w:hAnsiTheme="majorHAnsi"/>
      <w:sz w:val="22"/>
      <w:szCs w:val="24"/>
      <w:lang w:eastAsia="en-US"/>
    </w:rPr>
  </w:style>
  <w:style w:type="character" w:customStyle="1" w:styleId="afff8">
    <w:name w:val="Выделенная цитата Знак"/>
    <w:basedOn w:val="a0"/>
    <w:uiPriority w:val="30"/>
    <w:rsid w:val="00664744"/>
    <w:rPr>
      <w:rFonts w:eastAsiaTheme="minorEastAsia"/>
      <w:b/>
      <w:i/>
      <w:sz w:val="22"/>
      <w:szCs w:val="22"/>
      <w:lang w:eastAsia="en-US"/>
    </w:rPr>
  </w:style>
  <w:style w:type="character" w:customStyle="1" w:styleId="afff9">
    <w:name w:val="Текст сноски Знак"/>
    <w:basedOn w:val="a0"/>
    <w:uiPriority w:val="99"/>
    <w:rsid w:val="00664744"/>
    <w:rPr>
      <w:rFonts w:eastAsiaTheme="minorEastAsia"/>
      <w:lang w:eastAsia="en-US"/>
    </w:rPr>
  </w:style>
  <w:style w:type="character" w:customStyle="1" w:styleId="FootnoteCharacters">
    <w:name w:val="Footnote Characters"/>
    <w:basedOn w:val="a0"/>
    <w:uiPriority w:val="99"/>
    <w:unhideWhenUsed/>
    <w:rsid w:val="00664744"/>
    <w:rPr>
      <w:vertAlign w:val="superscript"/>
    </w:rPr>
  </w:style>
  <w:style w:type="character" w:customStyle="1" w:styleId="FootnoteAnchor">
    <w:name w:val="Footnote Anchor"/>
    <w:rsid w:val="00664744"/>
    <w:rPr>
      <w:vertAlign w:val="superscript"/>
    </w:rPr>
  </w:style>
  <w:style w:type="character" w:customStyle="1" w:styleId="afffa">
    <w:name w:val="Текст концевой сноски Знак"/>
    <w:basedOn w:val="a0"/>
    <w:uiPriority w:val="99"/>
    <w:rsid w:val="00664744"/>
    <w:rPr>
      <w:rFonts w:eastAsiaTheme="minorEastAsia"/>
      <w:lang w:eastAsia="en-US"/>
    </w:rPr>
  </w:style>
  <w:style w:type="character" w:customStyle="1" w:styleId="EndnoteCharacters">
    <w:name w:val="Endnote Characters"/>
    <w:basedOn w:val="a0"/>
    <w:uiPriority w:val="99"/>
    <w:unhideWhenUsed/>
    <w:rsid w:val="00664744"/>
    <w:rPr>
      <w:vertAlign w:val="superscript"/>
    </w:rPr>
  </w:style>
  <w:style w:type="character" w:customStyle="1" w:styleId="EndnoteAnchor">
    <w:name w:val="Endnote Anchor"/>
    <w:rsid w:val="00664744"/>
    <w:rPr>
      <w:vertAlign w:val="superscript"/>
    </w:rPr>
  </w:style>
  <w:style w:type="character" w:customStyle="1" w:styleId="HTML0">
    <w:name w:val="Стандартный HTML Знак"/>
    <w:basedOn w:val="a0"/>
    <w:uiPriority w:val="99"/>
    <w:rsid w:val="00664744"/>
    <w:rPr>
      <w:rFonts w:ascii="Courier New" w:hAnsi="Courier New" w:cs="Courier New"/>
    </w:rPr>
  </w:style>
  <w:style w:type="character" w:customStyle="1" w:styleId="SourceText">
    <w:name w:val="Source Text"/>
    <w:rsid w:val="00664744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fffb"/>
    <w:rsid w:val="00664744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ffb">
    <w:name w:val="Body Text"/>
    <w:basedOn w:val="a"/>
    <w:link w:val="afffc"/>
    <w:rsid w:val="00664744"/>
    <w:pPr>
      <w:spacing w:after="140" w:line="276" w:lineRule="auto"/>
    </w:pPr>
  </w:style>
  <w:style w:type="character" w:customStyle="1" w:styleId="afffc">
    <w:name w:val="Основной текст Знак"/>
    <w:basedOn w:val="a0"/>
    <w:link w:val="afffb"/>
    <w:rsid w:val="00664744"/>
    <w:rPr>
      <w:sz w:val="24"/>
      <w:szCs w:val="24"/>
      <w:lang w:eastAsia="zh-CN"/>
    </w:rPr>
  </w:style>
  <w:style w:type="paragraph" w:styleId="afffd">
    <w:name w:val="List"/>
    <w:basedOn w:val="afffb"/>
    <w:rsid w:val="00664744"/>
    <w:rPr>
      <w:rFonts w:cs="Noto Sans Devanagari"/>
    </w:rPr>
  </w:style>
  <w:style w:type="paragraph" w:customStyle="1" w:styleId="Index">
    <w:name w:val="Index"/>
    <w:basedOn w:val="a"/>
    <w:rsid w:val="00664744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rsid w:val="00664744"/>
  </w:style>
  <w:style w:type="paragraph" w:customStyle="1" w:styleId="PreformattedText">
    <w:name w:val="Preformatted Text"/>
    <w:basedOn w:val="a"/>
    <w:rsid w:val="00664744"/>
    <w:rPr>
      <w:rFonts w:ascii="Liberation Mono" w:eastAsia="Liberation Mono" w:hAnsi="Liberation Mono" w:cs="Liberation Mono"/>
      <w:sz w:val="20"/>
      <w:szCs w:val="20"/>
    </w:rPr>
  </w:style>
  <w:style w:type="paragraph" w:customStyle="1" w:styleId="afffe">
    <w:name w:val="Команда"/>
    <w:basedOn w:val="ae"/>
    <w:link w:val="Char"/>
    <w:qFormat/>
    <w:rsid w:val="004D04F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F2F2F2" w:themeFill="background1" w:themeFillShade="F2"/>
    </w:pPr>
    <w:rPr>
      <w:color w:val="000000"/>
      <w:sz w:val="22"/>
      <w:szCs w:val="28"/>
    </w:rPr>
  </w:style>
  <w:style w:type="character" w:customStyle="1" w:styleId="Char">
    <w:name w:val="Команда Char"/>
    <w:basedOn w:val="af"/>
    <w:link w:val="afffe"/>
    <w:rsid w:val="004D04F8"/>
    <w:rPr>
      <w:rFonts w:ascii="Courier New" w:hAnsi="Courier New" w:cs="Courier New"/>
      <w:b w:val="0"/>
      <w:i w:val="0"/>
      <w:color w:val="000000"/>
      <w:sz w:val="22"/>
      <w:szCs w:val="28"/>
      <w:shd w:val="clear" w:color="auto" w:fill="F2F2F2" w:themeFill="background1" w:themeFillShade="F2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uiPriority="35"/>
    <w:lsdException w:name="footnote reference" w:uiPriority="99"/>
    <w:lsdException w:name="endnote reference" w:uiPriority="99"/>
    <w:lsdException w:name="endnote text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iPriority="11" w:unhideWhenUsed="0"/>
    <w:lsdException w:name="Hyperlink" w:uiPriority="99"/>
    <w:lsdException w:name="FollowedHyperlink" w:uiPriority="99"/>
    <w:lsdException w:name="Strong" w:semiHidden="0" w:uiPriority="22" w:unhideWhenUsed="0"/>
    <w:lsdException w:name="Emphasis" w:semiHidden="0" w:uiPriority="20" w:unhideWhenUsed="0"/>
    <w:lsdException w:name="Normal (Web)" w:uiPriority="99"/>
    <w:lsdException w:name="HTML Preformatted" w:uiPriority="99"/>
    <w:lsdException w:name="No List" w:uiPriority="99"/>
    <w:lsdException w:name="Balloon Text" w:semiHidden="0" w:uiPriority="99" w:unhideWhenUsed="0"/>
    <w:lsdException w:name="Table Grid" w:semiHidden="0" w:uiPriority="59" w:unhideWhenUsed="0"/>
    <w:lsdException w:name="Placeholder Text" w:uiPriority="99" w:unhideWhenUsed="0" w:qFormat="1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 w:qFormat="1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39432E"/>
    <w:pPr>
      <w:keepNext/>
      <w:numPr>
        <w:numId w:val="23"/>
      </w:numPr>
      <w:spacing w:before="240" w:after="240"/>
      <w:ind w:left="426" w:hanging="426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2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1"/>
    <w:uiPriority w:val="9"/>
    <w:qFormat/>
    <w:rsid w:val="0039432E"/>
    <w:pPr>
      <w:keepNext/>
      <w:numPr>
        <w:ilvl w:val="2"/>
        <w:numId w:val="2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1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1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1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1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1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1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1"/>
    <w:link w:val="20"/>
    <w:uiPriority w:val="29"/>
    <w:qFormat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1">
    <w:name w:val="Заголовок 3 Знак1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1">
    <w:name w:val="Заголовок 4 Знак1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0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13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13">
    <w:name w:val="Текст выноски Знак1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4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5">
    <w:name w:val="TOC Heading"/>
    <w:basedOn w:val="1"/>
    <w:next w:val="a"/>
    <w:uiPriority w:val="39"/>
    <w:unhideWhenUsed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6">
    <w:name w:val="List Paragraph"/>
    <w:basedOn w:val="a"/>
    <w:uiPriority w:val="34"/>
    <w:rsid w:val="0068105A"/>
    <w:pPr>
      <w:ind w:left="720"/>
      <w:contextualSpacing/>
    </w:pPr>
  </w:style>
  <w:style w:type="table" w:styleId="a7">
    <w:name w:val="Table Grid"/>
    <w:basedOn w:val="a1"/>
    <w:uiPriority w:val="59"/>
    <w:rsid w:val="006810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8">
    <w:name w:val="Таблица"/>
    <w:link w:val="a9"/>
    <w:qFormat/>
    <w:rsid w:val="0039432E"/>
    <w:pPr>
      <w:jc w:val="right"/>
    </w:pPr>
    <w:rPr>
      <w:bCs/>
      <w:sz w:val="24"/>
      <w:lang w:eastAsia="zh-CN"/>
    </w:rPr>
  </w:style>
  <w:style w:type="character" w:customStyle="1" w:styleId="a9">
    <w:name w:val="Таблица Знак"/>
    <w:basedOn w:val="a0"/>
    <w:link w:val="a8"/>
    <w:qFormat/>
    <w:rsid w:val="0039432E"/>
    <w:rPr>
      <w:bCs/>
      <w:sz w:val="24"/>
      <w:lang w:eastAsia="zh-CN"/>
    </w:rPr>
  </w:style>
  <w:style w:type="paragraph" w:customStyle="1" w:styleId="aa">
    <w:name w:val="Выражение"/>
    <w:link w:val="ab"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b">
    <w:name w:val="Выражение Знак"/>
    <w:basedOn w:val="a0"/>
    <w:link w:val="aa"/>
    <w:qFormat/>
    <w:rsid w:val="0039432E"/>
    <w:rPr>
      <w:i/>
      <w:sz w:val="24"/>
      <w:szCs w:val="24"/>
      <w:lang w:eastAsia="zh-CN"/>
    </w:rPr>
  </w:style>
  <w:style w:type="paragraph" w:customStyle="1" w:styleId="ac">
    <w:name w:val="Рисунок"/>
    <w:link w:val="ad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d">
    <w:name w:val="Рисунок Знак"/>
    <w:basedOn w:val="a0"/>
    <w:link w:val="ac"/>
    <w:qFormat/>
    <w:rsid w:val="00D56D13"/>
    <w:rPr>
      <w:bCs/>
      <w:i/>
      <w:sz w:val="24"/>
      <w:lang w:eastAsia="zh-CN"/>
    </w:rPr>
  </w:style>
  <w:style w:type="paragraph" w:customStyle="1" w:styleId="ae">
    <w:name w:val="Алгоритм"/>
    <w:link w:val="af"/>
    <w:qFormat/>
    <w:rsid w:val="00573D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sz w:val="18"/>
      <w:szCs w:val="22"/>
      <w:lang w:val="en-US" w:eastAsia="zh-CN"/>
    </w:rPr>
  </w:style>
  <w:style w:type="character" w:customStyle="1" w:styleId="af">
    <w:name w:val="Алгоритм Знак"/>
    <w:basedOn w:val="a0"/>
    <w:link w:val="ae"/>
    <w:qFormat/>
    <w:rsid w:val="00573DE5"/>
    <w:rPr>
      <w:rFonts w:ascii="Courier New" w:hAnsi="Courier New" w:cs="Courier New"/>
      <w:sz w:val="18"/>
      <w:szCs w:val="22"/>
      <w:lang w:val="en-US" w:eastAsia="zh-CN"/>
    </w:rPr>
  </w:style>
  <w:style w:type="character" w:styleId="af0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1">
    <w:name w:val="caption"/>
    <w:basedOn w:val="a"/>
    <w:next w:val="a"/>
    <w:link w:val="14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2">
    <w:name w:val="header"/>
    <w:basedOn w:val="a"/>
    <w:link w:val="1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15">
    <w:name w:val="Верхний колонтитул Знак1"/>
    <w:basedOn w:val="a0"/>
    <w:link w:val="af2"/>
    <w:uiPriority w:val="99"/>
    <w:rsid w:val="002C6616"/>
    <w:rPr>
      <w:sz w:val="24"/>
      <w:szCs w:val="24"/>
      <w:lang w:eastAsia="zh-CN"/>
    </w:rPr>
  </w:style>
  <w:style w:type="paragraph" w:styleId="af3">
    <w:name w:val="footer"/>
    <w:basedOn w:val="a"/>
    <w:link w:val="16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16">
    <w:name w:val="Нижний колонтитул Знак1"/>
    <w:basedOn w:val="a0"/>
    <w:link w:val="af3"/>
    <w:uiPriority w:val="99"/>
    <w:rsid w:val="002C6616"/>
    <w:rPr>
      <w:sz w:val="24"/>
      <w:szCs w:val="24"/>
      <w:lang w:eastAsia="zh-CN"/>
    </w:rPr>
  </w:style>
  <w:style w:type="paragraph" w:customStyle="1" w:styleId="af4">
    <w:name w:val="Заг.Таблицы"/>
    <w:link w:val="af5"/>
    <w:qFormat/>
    <w:rsid w:val="0039432E"/>
    <w:pPr>
      <w:spacing w:before="120"/>
      <w:jc w:val="right"/>
    </w:pPr>
    <w:rPr>
      <w:rFonts w:eastAsiaTheme="minorHAnsi" w:cstheme="minorBidi"/>
      <w:bCs/>
      <w:sz w:val="24"/>
      <w:szCs w:val="18"/>
      <w:lang w:eastAsia="en-US"/>
    </w:rPr>
  </w:style>
  <w:style w:type="character" w:customStyle="1" w:styleId="14">
    <w:name w:val="Название объекта Знак1"/>
    <w:basedOn w:val="a0"/>
    <w:link w:val="af1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5">
    <w:name w:val="Заг.Таблицы Знак"/>
    <w:basedOn w:val="14"/>
    <w:link w:val="af4"/>
    <w:qFormat/>
    <w:rsid w:val="0039432E"/>
    <w:rPr>
      <w:rFonts w:eastAsiaTheme="minorHAnsi" w:cstheme="minorBidi"/>
      <w:bCs/>
      <w:sz w:val="24"/>
      <w:szCs w:val="18"/>
      <w:lang w:eastAsia="en-US"/>
    </w:rPr>
  </w:style>
  <w:style w:type="character" w:styleId="af6">
    <w:name w:val="Strong"/>
    <w:basedOn w:val="a0"/>
    <w:uiPriority w:val="22"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7">
    <w:name w:val="Emphasis"/>
    <w:basedOn w:val="a0"/>
    <w:uiPriority w:val="20"/>
    <w:rsid w:val="00A007F5"/>
    <w:rPr>
      <w:i/>
      <w:iCs/>
    </w:rPr>
  </w:style>
  <w:style w:type="paragraph" w:styleId="af8">
    <w:name w:val="Title"/>
    <w:basedOn w:val="a"/>
    <w:next w:val="a"/>
    <w:link w:val="17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17">
    <w:name w:val="Название Знак1"/>
    <w:basedOn w:val="a0"/>
    <w:link w:val="af8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qFormat/>
    <w:rsid w:val="003135E9"/>
    <w:rPr>
      <w:rFonts w:eastAsiaTheme="minorEastAsia"/>
      <w:sz w:val="22"/>
      <w:szCs w:val="24"/>
      <w:lang w:eastAsia="en-US"/>
    </w:rPr>
  </w:style>
  <w:style w:type="paragraph" w:styleId="40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9">
    <w:name w:val="annotation reference"/>
    <w:basedOn w:val="a0"/>
    <w:unhideWhenUsed/>
    <w:rsid w:val="003135E9"/>
    <w:rPr>
      <w:sz w:val="16"/>
      <w:szCs w:val="16"/>
    </w:rPr>
  </w:style>
  <w:style w:type="paragraph" w:styleId="afa">
    <w:name w:val="annotation text"/>
    <w:basedOn w:val="a"/>
    <w:link w:val="18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18">
    <w:name w:val="Текст примечания Знак1"/>
    <w:basedOn w:val="a0"/>
    <w:link w:val="afa"/>
    <w:rsid w:val="003135E9"/>
    <w:rPr>
      <w:rFonts w:eastAsiaTheme="minorEastAsia"/>
      <w:lang w:eastAsia="en-US"/>
    </w:rPr>
  </w:style>
  <w:style w:type="paragraph" w:styleId="afb">
    <w:name w:val="annotation subject"/>
    <w:basedOn w:val="afa"/>
    <w:next w:val="afa"/>
    <w:link w:val="19"/>
    <w:unhideWhenUsed/>
    <w:rsid w:val="003135E9"/>
    <w:rPr>
      <w:b/>
      <w:bCs/>
    </w:rPr>
  </w:style>
  <w:style w:type="character" w:customStyle="1" w:styleId="19">
    <w:name w:val="Тема примечания Знак1"/>
    <w:basedOn w:val="18"/>
    <w:link w:val="afb"/>
    <w:rsid w:val="003135E9"/>
    <w:rPr>
      <w:rFonts w:eastAsiaTheme="minorEastAsia"/>
      <w:b/>
      <w:bCs/>
      <w:lang w:eastAsia="en-US"/>
    </w:rPr>
  </w:style>
  <w:style w:type="character" w:customStyle="1" w:styleId="51">
    <w:name w:val="Заголовок 5 Знак1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1">
    <w:name w:val="Заголовок 6 Знак1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1">
    <w:name w:val="Заголовок 7 Знак1"/>
    <w:basedOn w:val="a0"/>
    <w:link w:val="7"/>
    <w:rsid w:val="003135E9"/>
    <w:rPr>
      <w:sz w:val="24"/>
      <w:szCs w:val="24"/>
      <w:lang w:eastAsia="zh-CN"/>
    </w:rPr>
  </w:style>
  <w:style w:type="character" w:customStyle="1" w:styleId="81">
    <w:name w:val="Заголовок 8 Знак1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1">
    <w:name w:val="Заголовок 9 Знак1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c">
    <w:name w:val="Subtitle"/>
    <w:basedOn w:val="a"/>
    <w:next w:val="a"/>
    <w:link w:val="1a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1a">
    <w:name w:val="Подзаголовок Знак1"/>
    <w:basedOn w:val="a0"/>
    <w:link w:val="afc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d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e">
    <w:name w:val="Intense Quote"/>
    <w:basedOn w:val="a"/>
    <w:next w:val="a"/>
    <w:link w:val="1b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1b">
    <w:name w:val="Выделенная цитата Знак1"/>
    <w:basedOn w:val="a0"/>
    <w:link w:val="afe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">
    <w:name w:val="Subtle Emphasis"/>
    <w:uiPriority w:val="19"/>
    <w:rsid w:val="003135E9"/>
    <w:rPr>
      <w:i/>
      <w:color w:val="5A5A5A" w:themeColor="text1" w:themeTint="A5"/>
    </w:rPr>
  </w:style>
  <w:style w:type="character" w:styleId="aff0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2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3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qFormat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qFormat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4">
    <w:name w:val="footnote text"/>
    <w:basedOn w:val="a"/>
    <w:link w:val="1c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1c">
    <w:name w:val="Текст сноски Знак1"/>
    <w:basedOn w:val="a0"/>
    <w:link w:val="aff4"/>
    <w:uiPriority w:val="99"/>
    <w:rsid w:val="003135E9"/>
    <w:rPr>
      <w:rFonts w:eastAsiaTheme="minorEastAsia"/>
      <w:lang w:eastAsia="en-US"/>
    </w:rPr>
  </w:style>
  <w:style w:type="character" w:styleId="aff5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6">
    <w:name w:val="endnote text"/>
    <w:basedOn w:val="a"/>
    <w:link w:val="1d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1d">
    <w:name w:val="Текст концевой сноски Знак1"/>
    <w:basedOn w:val="a0"/>
    <w:link w:val="aff6"/>
    <w:uiPriority w:val="99"/>
    <w:rsid w:val="003135E9"/>
    <w:rPr>
      <w:rFonts w:eastAsiaTheme="minorEastAsia"/>
      <w:lang w:eastAsia="en-US"/>
    </w:rPr>
  </w:style>
  <w:style w:type="character" w:styleId="aff7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8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9">
    <w:name w:val="Revision"/>
    <w:hidden/>
    <w:uiPriority w:val="99"/>
    <w:semiHidden/>
    <w:qFormat/>
    <w:rsid w:val="003135E9"/>
    <w:rPr>
      <w:rFonts w:eastAsiaTheme="minorEastAsia"/>
      <w:sz w:val="28"/>
      <w:szCs w:val="24"/>
      <w:lang w:eastAsia="en-US"/>
    </w:rPr>
  </w:style>
  <w:style w:type="paragraph" w:customStyle="1" w:styleId="affa">
    <w:name w:val="Осн.Текст"/>
    <w:link w:val="affb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b">
    <w:name w:val="Осн.Текст Знак"/>
    <w:basedOn w:val="a0"/>
    <w:link w:val="affa"/>
    <w:qFormat/>
    <w:rsid w:val="0039432E"/>
    <w:rPr>
      <w:sz w:val="24"/>
      <w:szCs w:val="24"/>
      <w:lang w:eastAsia="zh-CN"/>
    </w:rPr>
  </w:style>
  <w:style w:type="character" w:styleId="affc">
    <w:name w:val="Placeholder Text"/>
    <w:basedOn w:val="a0"/>
    <w:uiPriority w:val="99"/>
    <w:semiHidden/>
    <w:qFormat/>
    <w:rsid w:val="008E75C4"/>
    <w:rPr>
      <w:color w:val="808080"/>
    </w:rPr>
  </w:style>
  <w:style w:type="paragraph" w:customStyle="1" w:styleId="affd">
    <w:name w:val="Примечание"/>
    <w:link w:val="affe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9" w:hanging="709"/>
    </w:pPr>
    <w:rPr>
      <w:sz w:val="24"/>
      <w:szCs w:val="24"/>
      <w:lang w:eastAsia="zh-CN"/>
    </w:rPr>
  </w:style>
  <w:style w:type="character" w:customStyle="1" w:styleId="affe">
    <w:name w:val="Примечание Знак"/>
    <w:basedOn w:val="affb"/>
    <w:link w:val="affd"/>
    <w:qFormat/>
    <w:rsid w:val="00D56D13"/>
    <w:rPr>
      <w:sz w:val="24"/>
      <w:szCs w:val="24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qFormat/>
    <w:rsid w:val="00BD3653"/>
    <w:pPr>
      <w:numPr>
        <w:numId w:val="6"/>
      </w:numPr>
    </w:pPr>
  </w:style>
  <w:style w:type="character" w:styleId="afff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5"/>
      </w:numPr>
    </w:pPr>
  </w:style>
  <w:style w:type="paragraph" w:customStyle="1" w:styleId="PARAGRAPHnoindent">
    <w:name w:val="PARAGRAPH (no indent)"/>
    <w:basedOn w:val="a"/>
    <w:next w:val="a"/>
    <w:semiHidden/>
    <w:qFormat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0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0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0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0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0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GridTable1Light1">
    <w:name w:val="Grid Table 1 Light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1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  <w:style w:type="character" w:customStyle="1" w:styleId="1e">
    <w:name w:val="Заголовок 1 Знак"/>
    <w:uiPriority w:val="9"/>
    <w:rsid w:val="00664744"/>
    <w:rPr>
      <w:rFonts w:ascii="Arial" w:hAnsi="Arial" w:cs="Arial"/>
      <w:b/>
      <w:bCs/>
      <w:kern w:val="2"/>
      <w:sz w:val="32"/>
      <w:szCs w:val="32"/>
      <w:lang w:eastAsia="zh-CN"/>
    </w:rPr>
  </w:style>
  <w:style w:type="character" w:customStyle="1" w:styleId="25">
    <w:name w:val="Заголовок 2 Знак"/>
    <w:uiPriority w:val="9"/>
    <w:rsid w:val="00664744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2">
    <w:name w:val="Заголовок 3 Знак"/>
    <w:uiPriority w:val="9"/>
    <w:rsid w:val="00664744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2">
    <w:name w:val="Заголовок 4 Знак"/>
    <w:uiPriority w:val="9"/>
    <w:rsid w:val="00664744"/>
    <w:rPr>
      <w:b/>
      <w:bCs/>
      <w:sz w:val="24"/>
      <w:szCs w:val="28"/>
      <w:lang w:eastAsia="zh-CN"/>
    </w:rPr>
  </w:style>
  <w:style w:type="character" w:customStyle="1" w:styleId="afff0">
    <w:name w:val="Текст выноски Знак"/>
    <w:basedOn w:val="a0"/>
    <w:uiPriority w:val="99"/>
    <w:rsid w:val="00664744"/>
    <w:rPr>
      <w:rFonts w:ascii="Tahoma" w:hAnsi="Tahoma" w:cs="Tahoma"/>
      <w:sz w:val="16"/>
      <w:szCs w:val="16"/>
      <w:lang w:eastAsia="zh-CN"/>
    </w:rPr>
  </w:style>
  <w:style w:type="character" w:customStyle="1" w:styleId="afff1">
    <w:name w:val="Верхний колонтитул Знак"/>
    <w:basedOn w:val="a0"/>
    <w:uiPriority w:val="99"/>
    <w:rsid w:val="00664744"/>
    <w:rPr>
      <w:sz w:val="24"/>
      <w:szCs w:val="24"/>
      <w:lang w:eastAsia="zh-CN"/>
    </w:rPr>
  </w:style>
  <w:style w:type="character" w:customStyle="1" w:styleId="afff2">
    <w:name w:val="Нижний колонтитул Знак"/>
    <w:basedOn w:val="a0"/>
    <w:uiPriority w:val="99"/>
    <w:rsid w:val="00664744"/>
    <w:rPr>
      <w:sz w:val="24"/>
      <w:szCs w:val="24"/>
      <w:lang w:eastAsia="zh-CN"/>
    </w:rPr>
  </w:style>
  <w:style w:type="character" w:customStyle="1" w:styleId="afff3">
    <w:name w:val="Название объекта Знак"/>
    <w:basedOn w:val="a0"/>
    <w:uiPriority w:val="35"/>
    <w:rsid w:val="00664744"/>
    <w:rPr>
      <w:rFonts w:eastAsiaTheme="minorHAnsi" w:cstheme="minorBidi"/>
      <w:bCs/>
      <w:sz w:val="24"/>
      <w:szCs w:val="18"/>
      <w:lang w:eastAsia="en-US"/>
    </w:rPr>
  </w:style>
  <w:style w:type="character" w:customStyle="1" w:styleId="afff4">
    <w:name w:val="Название Знак"/>
    <w:basedOn w:val="a0"/>
    <w:uiPriority w:val="10"/>
    <w:rsid w:val="00664744"/>
    <w:rPr>
      <w:rFonts w:eastAsiaTheme="majorEastAsia" w:cstheme="majorBidi"/>
      <w:b/>
      <w:bCs/>
      <w:kern w:val="2"/>
      <w:sz w:val="22"/>
      <w:szCs w:val="32"/>
      <w:lang w:eastAsia="en-US"/>
    </w:rPr>
  </w:style>
  <w:style w:type="character" w:customStyle="1" w:styleId="afff5">
    <w:name w:val="Текст примечания Знак"/>
    <w:basedOn w:val="a0"/>
    <w:rsid w:val="00664744"/>
    <w:rPr>
      <w:rFonts w:eastAsiaTheme="minorEastAsia"/>
      <w:lang w:eastAsia="en-US"/>
    </w:rPr>
  </w:style>
  <w:style w:type="character" w:customStyle="1" w:styleId="afff6">
    <w:name w:val="Тема примечания Знак"/>
    <w:basedOn w:val="afff5"/>
    <w:rsid w:val="00664744"/>
    <w:rPr>
      <w:rFonts w:eastAsiaTheme="minorEastAsia"/>
      <w:b/>
      <w:bCs/>
      <w:lang w:eastAsia="en-US"/>
    </w:rPr>
  </w:style>
  <w:style w:type="character" w:customStyle="1" w:styleId="52">
    <w:name w:val="Заголовок 5 Знак"/>
    <w:basedOn w:val="a0"/>
    <w:rsid w:val="00664744"/>
    <w:rPr>
      <w:b/>
      <w:bCs/>
      <w:i/>
      <w:iCs/>
      <w:sz w:val="26"/>
      <w:szCs w:val="26"/>
      <w:lang w:eastAsia="zh-CN"/>
    </w:rPr>
  </w:style>
  <w:style w:type="character" w:customStyle="1" w:styleId="62">
    <w:name w:val="Заголовок 6 Знак"/>
    <w:basedOn w:val="a0"/>
    <w:rsid w:val="00664744"/>
    <w:rPr>
      <w:b/>
      <w:bCs/>
      <w:sz w:val="22"/>
      <w:szCs w:val="22"/>
      <w:lang w:eastAsia="zh-CN"/>
    </w:rPr>
  </w:style>
  <w:style w:type="character" w:customStyle="1" w:styleId="72">
    <w:name w:val="Заголовок 7 Знак"/>
    <w:basedOn w:val="a0"/>
    <w:rsid w:val="00664744"/>
    <w:rPr>
      <w:sz w:val="24"/>
      <w:szCs w:val="24"/>
      <w:lang w:eastAsia="zh-CN"/>
    </w:rPr>
  </w:style>
  <w:style w:type="character" w:customStyle="1" w:styleId="82">
    <w:name w:val="Заголовок 8 Знак"/>
    <w:basedOn w:val="a0"/>
    <w:rsid w:val="00664744"/>
    <w:rPr>
      <w:i/>
      <w:iCs/>
      <w:sz w:val="24"/>
      <w:szCs w:val="24"/>
      <w:lang w:eastAsia="zh-CN"/>
    </w:rPr>
  </w:style>
  <w:style w:type="character" w:customStyle="1" w:styleId="92">
    <w:name w:val="Заголовок 9 Знак"/>
    <w:basedOn w:val="a0"/>
    <w:rsid w:val="00664744"/>
    <w:rPr>
      <w:rFonts w:ascii="Arial" w:hAnsi="Arial" w:cs="Arial"/>
      <w:sz w:val="22"/>
      <w:szCs w:val="22"/>
      <w:lang w:eastAsia="zh-CN"/>
    </w:rPr>
  </w:style>
  <w:style w:type="character" w:customStyle="1" w:styleId="afff7">
    <w:name w:val="Подзаголовок Знак"/>
    <w:basedOn w:val="a0"/>
    <w:uiPriority w:val="11"/>
    <w:rsid w:val="00664744"/>
    <w:rPr>
      <w:rFonts w:asciiTheme="majorHAnsi" w:eastAsiaTheme="majorEastAsia" w:hAnsiTheme="majorHAnsi"/>
      <w:sz w:val="22"/>
      <w:szCs w:val="24"/>
      <w:lang w:eastAsia="en-US"/>
    </w:rPr>
  </w:style>
  <w:style w:type="character" w:customStyle="1" w:styleId="afff8">
    <w:name w:val="Выделенная цитата Знак"/>
    <w:basedOn w:val="a0"/>
    <w:uiPriority w:val="30"/>
    <w:rsid w:val="00664744"/>
    <w:rPr>
      <w:rFonts w:eastAsiaTheme="minorEastAsia"/>
      <w:b/>
      <w:i/>
      <w:sz w:val="22"/>
      <w:szCs w:val="22"/>
      <w:lang w:eastAsia="en-US"/>
    </w:rPr>
  </w:style>
  <w:style w:type="character" w:customStyle="1" w:styleId="afff9">
    <w:name w:val="Текст сноски Знак"/>
    <w:basedOn w:val="a0"/>
    <w:uiPriority w:val="99"/>
    <w:rsid w:val="00664744"/>
    <w:rPr>
      <w:rFonts w:eastAsiaTheme="minorEastAsia"/>
      <w:lang w:eastAsia="en-US"/>
    </w:rPr>
  </w:style>
  <w:style w:type="character" w:customStyle="1" w:styleId="FootnoteCharacters">
    <w:name w:val="Footnote Characters"/>
    <w:basedOn w:val="a0"/>
    <w:uiPriority w:val="99"/>
    <w:unhideWhenUsed/>
    <w:rsid w:val="00664744"/>
    <w:rPr>
      <w:vertAlign w:val="superscript"/>
    </w:rPr>
  </w:style>
  <w:style w:type="character" w:customStyle="1" w:styleId="FootnoteAnchor">
    <w:name w:val="Footnote Anchor"/>
    <w:rsid w:val="00664744"/>
    <w:rPr>
      <w:vertAlign w:val="superscript"/>
    </w:rPr>
  </w:style>
  <w:style w:type="character" w:customStyle="1" w:styleId="afffa">
    <w:name w:val="Текст концевой сноски Знак"/>
    <w:basedOn w:val="a0"/>
    <w:uiPriority w:val="99"/>
    <w:rsid w:val="00664744"/>
    <w:rPr>
      <w:rFonts w:eastAsiaTheme="minorEastAsia"/>
      <w:lang w:eastAsia="en-US"/>
    </w:rPr>
  </w:style>
  <w:style w:type="character" w:customStyle="1" w:styleId="EndnoteCharacters">
    <w:name w:val="Endnote Characters"/>
    <w:basedOn w:val="a0"/>
    <w:uiPriority w:val="99"/>
    <w:unhideWhenUsed/>
    <w:rsid w:val="00664744"/>
    <w:rPr>
      <w:vertAlign w:val="superscript"/>
    </w:rPr>
  </w:style>
  <w:style w:type="character" w:customStyle="1" w:styleId="EndnoteAnchor">
    <w:name w:val="Endnote Anchor"/>
    <w:rsid w:val="00664744"/>
    <w:rPr>
      <w:vertAlign w:val="superscript"/>
    </w:rPr>
  </w:style>
  <w:style w:type="character" w:customStyle="1" w:styleId="HTML0">
    <w:name w:val="Стандартный HTML Знак"/>
    <w:basedOn w:val="a0"/>
    <w:uiPriority w:val="99"/>
    <w:rsid w:val="00664744"/>
    <w:rPr>
      <w:rFonts w:ascii="Courier New" w:hAnsi="Courier New" w:cs="Courier New"/>
    </w:rPr>
  </w:style>
  <w:style w:type="character" w:customStyle="1" w:styleId="SourceText">
    <w:name w:val="Source Text"/>
    <w:rsid w:val="00664744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fffb"/>
    <w:rsid w:val="00664744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ffb">
    <w:name w:val="Body Text"/>
    <w:basedOn w:val="a"/>
    <w:link w:val="afffc"/>
    <w:rsid w:val="00664744"/>
    <w:pPr>
      <w:spacing w:after="140" w:line="276" w:lineRule="auto"/>
    </w:pPr>
  </w:style>
  <w:style w:type="character" w:customStyle="1" w:styleId="afffc">
    <w:name w:val="Основной текст Знак"/>
    <w:basedOn w:val="a0"/>
    <w:link w:val="afffb"/>
    <w:rsid w:val="00664744"/>
    <w:rPr>
      <w:sz w:val="24"/>
      <w:szCs w:val="24"/>
      <w:lang w:eastAsia="zh-CN"/>
    </w:rPr>
  </w:style>
  <w:style w:type="paragraph" w:styleId="afffd">
    <w:name w:val="List"/>
    <w:basedOn w:val="afffb"/>
    <w:rsid w:val="00664744"/>
    <w:rPr>
      <w:rFonts w:cs="Noto Sans Devanagari"/>
    </w:rPr>
  </w:style>
  <w:style w:type="paragraph" w:customStyle="1" w:styleId="Index">
    <w:name w:val="Index"/>
    <w:basedOn w:val="a"/>
    <w:rsid w:val="00664744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rsid w:val="00664744"/>
  </w:style>
  <w:style w:type="paragraph" w:customStyle="1" w:styleId="PreformattedText">
    <w:name w:val="Preformatted Text"/>
    <w:basedOn w:val="a"/>
    <w:rsid w:val="00664744"/>
    <w:rPr>
      <w:rFonts w:ascii="Liberation Mono" w:eastAsia="Liberation Mono" w:hAnsi="Liberation Mono" w:cs="Liberation Mono"/>
      <w:sz w:val="20"/>
      <w:szCs w:val="20"/>
    </w:rPr>
  </w:style>
  <w:style w:type="paragraph" w:customStyle="1" w:styleId="afffe">
    <w:name w:val="Команда"/>
    <w:basedOn w:val="ae"/>
    <w:link w:val="Char"/>
    <w:qFormat/>
    <w:rsid w:val="004D04F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F2F2F2" w:themeFill="background1" w:themeFillShade="F2"/>
    </w:pPr>
    <w:rPr>
      <w:color w:val="000000"/>
      <w:sz w:val="22"/>
      <w:szCs w:val="28"/>
    </w:rPr>
  </w:style>
  <w:style w:type="character" w:customStyle="1" w:styleId="Char">
    <w:name w:val="Команда Char"/>
    <w:basedOn w:val="af"/>
    <w:link w:val="afffe"/>
    <w:rsid w:val="004D04F8"/>
    <w:rPr>
      <w:rFonts w:ascii="Courier New" w:hAnsi="Courier New" w:cs="Courier New"/>
      <w:b w:val="0"/>
      <w:i w:val="0"/>
      <w:color w:val="000000"/>
      <w:sz w:val="22"/>
      <w:szCs w:val="28"/>
      <w:shd w:val="clear" w:color="auto" w:fill="F2F2F2" w:themeFill="background1" w:themeFillShade="F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B0148-A6F1-419A-BA76-5E5EC1FE3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12</Pages>
  <Words>2779</Words>
  <Characters>15841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Карпов В</vt:lpstr>
      <vt:lpstr>Карпов В</vt:lpstr>
    </vt:vector>
  </TitlesOfParts>
  <Company>Microsoft</Company>
  <LinksUpToDate>false</LinksUpToDate>
  <CharactersWithSpaces>18583</CharactersWithSpaces>
  <SharedDoc>false</SharedDoc>
  <HLinks>
    <vt:vector size="246" baseType="variant">
      <vt:variant>
        <vt:i4>524364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http://ru.wikipedia.org/wiki/%D0%98%D0%BD%D1%81%D1%82%D0%B8%D0%BD%D0%BA%D1%82</vt:lpwstr>
      </vt:variant>
      <vt:variant>
        <vt:lpwstr/>
      </vt:variant>
      <vt:variant>
        <vt:i4>720946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http://ru.wikipedia.org/wiki/%D0%A2%D0%B8%D0%BD%D0%B1%D0%B5%D1%80%D0%B3%D0%B5%D0%BD,_%D0%9D%D0%B8%D0%BA%D0%BE%D0%BB%D0%B0%D0%B0%D1%81</vt:lpwstr>
      </vt:variant>
      <vt:variant>
        <vt:lpwstr/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_Toc465779310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_Toc465779309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_Toc465779308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_Toc465779307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_Toc465779306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_Toc465779305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_Toc465779304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_Toc465779303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_Toc465779302</vt:lpwstr>
      </vt:variant>
      <vt:variant>
        <vt:i4>2031669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_Toc465779301</vt:lpwstr>
      </vt:variant>
      <vt:variant>
        <vt:i4>2031669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_Toc465779300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_Toc465779299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_Toc465779298</vt:lpwstr>
      </vt:variant>
      <vt:variant>
        <vt:i4>1441844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_Toc465779297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_Toc465779296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_Toc465779295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_Toc465779294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_Toc465779293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_Toc465779292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_Toc465779291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_Toc465779290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_Toc465779289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_Toc465779288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_Toc465779287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_Toc465779286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_Toc465779285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_Toc465779284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_Toc465779283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_Toc465779282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_Toc465779281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_Toc465779280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_Toc465779279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_Toc465779278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_Toc465779277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_Toc465779276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_Toc465779275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_Toc465779274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_Toc465779273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_Toc465779272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Карпов В</dc:title>
  <dc:subject/>
  <dc:creator>Карпов В.Э.</dc:creator>
  <cp:keywords/>
  <dc:description/>
  <cp:lastModifiedBy>Карпов Валерий Эдуардович</cp:lastModifiedBy>
  <cp:revision>92</cp:revision>
  <cp:lastPrinted>2021-06-11T06:01:00Z</cp:lastPrinted>
  <dcterms:created xsi:type="dcterms:W3CDTF">2021-01-25T16:51:00Z</dcterms:created>
  <dcterms:modified xsi:type="dcterms:W3CDTF">2025-03-31T06:19:00Z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10adce1a-5077-32f3-b54a-d420c46d3543</vt:lpwstr>
  </property>
  <property fmtid="{D5CDD505-2E9C-101B-9397-08002B2CF9AE}" pid="4" name="Mendeley Citation Style_1">
    <vt:lpwstr>http://www.zotero.org/styles/gost-r-7-0-5-2008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http://www.zotero.org/styles/GOST-R-7.0.5-2008%20author-date%20alphabetic</vt:lpwstr>
  </property>
  <property fmtid="{D5CDD505-2E9C-101B-9397-08002B2CF9AE}" pid="22" name="Mendeley Recent Style Name 8_1">
    <vt:lpwstr>Russian GOST R 7.0.5-2008 author-date citations with aplhabetic sorting</vt:lpwstr>
  </property>
  <property fmtid="{D5CDD505-2E9C-101B-9397-08002B2CF9AE}" pid="23" name="Mendeley Recent Style Id 9_1">
    <vt:lpwstr>http://www.zotero.org/styles/GOST-R-7.0.5-2008 numeric alphabetic</vt:lpwstr>
  </property>
  <property fmtid="{D5CDD505-2E9C-101B-9397-08002B2CF9AE}" pid="24" name="Mendeley Recent Style Name 9_1">
    <vt:lpwstr>Russian GOST R 7.0.5-2008 numeric citations with aplhabetic sorting (dev)</vt:lpwstr>
  </property>
</Properties>
</file>